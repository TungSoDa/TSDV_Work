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C0DED" w:rsidRDefault="009F55D3">
      <w:pPr>
        <w:jc w:val="center"/>
        <w:rPr>
          <w:b/>
          <w:bCs/>
          <w:sz w:val="32"/>
        </w:rPr>
      </w:pPr>
      <w:r>
        <w:rPr>
          <w:noProof/>
        </w:rPr>
        <mc:AlternateContent>
          <mc:Choice Requires="wps">
            <w:drawing>
              <wp:anchor distT="72390" distB="72390" distL="72390" distR="72390" simplePos="0" relativeHeight="251656192" behindDoc="0" locked="0" layoutInCell="1" allowOverlap="1">
                <wp:simplePos x="0" y="0"/>
                <wp:positionH relativeFrom="column">
                  <wp:posOffset>2956560</wp:posOffset>
                </wp:positionH>
                <wp:positionV relativeFrom="paragraph">
                  <wp:posOffset>28575</wp:posOffset>
                </wp:positionV>
                <wp:extent cx="3504565" cy="1327150"/>
                <wp:effectExtent l="3810" t="0" r="0" b="0"/>
                <wp:wrapNone/>
                <wp:docPr id="6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00B" w:rsidRDefault="00B5100B">
                            <w:pPr>
                              <w:rPr>
                                <w:rFonts w:eastAsia="MS Mincho"/>
                                <w:szCs w:val="21"/>
                                <w:u w:val="single"/>
                              </w:rPr>
                            </w:pPr>
                          </w:p>
                          <w:tbl>
                            <w:tblPr>
                              <w:tblW w:w="0" w:type="auto"/>
                              <w:tblInd w:w="407" w:type="dxa"/>
                              <w:tblLayout w:type="fixed"/>
                              <w:tblCellMar>
                                <w:top w:w="28" w:type="dxa"/>
                                <w:left w:w="57" w:type="dxa"/>
                                <w:bottom w:w="28" w:type="dxa"/>
                                <w:right w:w="57" w:type="dxa"/>
                              </w:tblCellMar>
                              <w:tblLook w:val="0000" w:firstRow="0" w:lastRow="0" w:firstColumn="0" w:lastColumn="0" w:noHBand="0" w:noVBand="0"/>
                            </w:tblPr>
                            <w:tblGrid>
                              <w:gridCol w:w="2332"/>
                              <w:gridCol w:w="2362"/>
                            </w:tblGrid>
                            <w:tr w:rsidR="00B5100B">
                              <w:tc>
                                <w:tcPr>
                                  <w:tcW w:w="46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pPr>
                                    <w:pStyle w:val="Table-9pt"/>
                                    <w:jc w:val="center"/>
                                  </w:pPr>
                                  <w:r>
                                    <w:rPr>
                                      <w:b/>
                                      <w:bCs/>
                                      <w:sz w:val="19"/>
                                    </w:rPr>
                                    <w:t>(</w:t>
                                  </w:r>
                                  <w:r>
                                    <w:rPr>
                                      <w:b/>
                                      <w:sz w:val="19"/>
                                      <w:szCs w:val="19"/>
                                    </w:rPr>
                                    <w:t>C</w:t>
                                  </w:r>
                                  <w:r>
                                    <w:rPr>
                                      <w:b/>
                                      <w:sz w:val="19"/>
                                    </w:rPr>
                                    <w:t>onfidential</w:t>
                                  </w:r>
                                  <w:r>
                                    <w:rPr>
                                      <w:b/>
                                      <w:bCs/>
                                      <w:sz w:val="19"/>
                                    </w:rPr>
                                    <w:t>)</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rPr>
                                  </w:pPr>
                                  <w:r>
                                    <w:rPr>
                                      <w:sz w:val="19"/>
                                    </w:rPr>
                                    <w:t>Scope of disclosure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08485C">
                                  <w:pPr>
                                    <w:pStyle w:val="Table-9pt"/>
                                  </w:pPr>
                                  <w:r w:rsidRPr="005D4595">
                                    <w:t>TSDV,</w:t>
                                  </w:r>
                                  <w:r>
                                    <w:t xml:space="preserve"> SWC, TRE</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szCs w:val="19"/>
                                    </w:rPr>
                                  </w:pPr>
                                  <w:r>
                                    <w:rPr>
                                      <w:sz w:val="19"/>
                                    </w:rPr>
                                    <w:t>Period of confidentiality</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734253">
                                  <w:pPr>
                                    <w:pStyle w:val="Table-9pt"/>
                                  </w:pPr>
                                  <w:r>
                                    <w:rPr>
                                      <w:sz w:val="19"/>
                                      <w:szCs w:val="19"/>
                                    </w:rPr>
                                    <w:t>7 years after release</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rPr>
                                  </w:pPr>
                                  <w:r>
                                    <w:rPr>
                                      <w:sz w:val="19"/>
                                    </w:rPr>
                                    <w:t>Head of Information</w:t>
                                  </w:r>
                                  <w:r>
                                    <w:rPr>
                                      <w:sz w:val="19"/>
                                      <w:szCs w:val="19"/>
                                    </w:rPr>
                                    <w:t xml:space="preserve"> </w:t>
                                  </w:r>
                                  <w:r>
                                    <w:rPr>
                                      <w:sz w:val="19"/>
                                    </w:rPr>
                                    <w:t>Owner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734253">
                                  <w:pPr>
                                    <w:pStyle w:val="Table-9pt"/>
                                  </w:pPr>
                                  <w:r>
                                    <w:rPr>
                                      <w:sz w:val="19"/>
                                    </w:rPr>
                                    <w:t>Head of Engineering Dept.</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rPr>
                                  </w:pPr>
                                  <w:r>
                                    <w:rPr>
                                      <w:sz w:val="19"/>
                                    </w:rPr>
                                    <w:t>Handling restriction</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734253">
                                  <w:pPr>
                                    <w:pStyle w:val="Table-9pt"/>
                                  </w:pPr>
                                  <w:r>
                                    <w:t>NA</w:t>
                                  </w:r>
                                </w:p>
                              </w:tc>
                            </w:tr>
                          </w:tbl>
                          <w:p w:rsidR="00B5100B" w:rsidRDefault="00B5100B">
                            <w:pPr>
                              <w:rPr>
                                <w:rFonts w:eastAsia="MS Mincho"/>
                                <w:szCs w:val="21"/>
                                <w:u w:val="singl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232.8pt;margin-top:2.25pt;width:275.95pt;height:104.5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" stroked="f">
                <v:textbox inset="0,0,0,0">
                  <w:txbxContent>
                    <w:p w:rsidR="00B5100B" w:rsidRDefault="00B5100B">
                      <w:pPr>
                        <w:rPr>
                          <w:rFonts w:eastAsia="MS Mincho"/>
                          <w:szCs w:val="21"/>
                          <w:u w:val="single"/>
                        </w:rPr>
                      </w:pPr>
                    </w:p>
                    <w:tbl>
                      <w:tblPr>
                        <w:tblW w:w="0" w:type="auto"/>
                        <w:tblInd w:w="407" w:type="dxa"/>
                        <w:tblLayout w:type="fixed"/>
                        <w:tblCellMar>
                          <w:top w:w="28" w:type="dxa"/>
                          <w:left w:w="57" w:type="dxa"/>
                          <w:bottom w:w="28" w:type="dxa"/>
                          <w:right w:w="57" w:type="dxa"/>
                        </w:tblCellMar>
                        <w:tblLook w:val="0000" w:firstRow="0" w:lastRow="0" w:firstColumn="0" w:lastColumn="0" w:noHBand="0" w:noVBand="0"/>
                      </w:tblPr>
                      <w:tblGrid>
                        <w:gridCol w:w="2332"/>
                        <w:gridCol w:w="2362"/>
                      </w:tblGrid>
                      <w:tr w:rsidR="00B5100B">
                        <w:tc>
                          <w:tcPr>
                            <w:tcW w:w="46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pPr>
                              <w:pStyle w:val="Table-9pt"/>
                              <w:jc w:val="center"/>
                            </w:pPr>
                            <w:r>
                              <w:rPr>
                                <w:b/>
                                <w:bCs/>
                                <w:sz w:val="19"/>
                              </w:rPr>
                              <w:t>(</w:t>
                            </w:r>
                            <w:r>
                              <w:rPr>
                                <w:b/>
                                <w:sz w:val="19"/>
                                <w:szCs w:val="19"/>
                              </w:rPr>
                              <w:t>C</w:t>
                            </w:r>
                            <w:r>
                              <w:rPr>
                                <w:b/>
                                <w:sz w:val="19"/>
                              </w:rPr>
                              <w:t>onfidential</w:t>
                            </w:r>
                            <w:r>
                              <w:rPr>
                                <w:b/>
                                <w:bCs/>
                                <w:sz w:val="19"/>
                              </w:rPr>
                              <w:t>)</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rPr>
                            </w:pPr>
                            <w:r>
                              <w:rPr>
                                <w:sz w:val="19"/>
                              </w:rPr>
                              <w:t>Scope of disclosure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08485C">
                            <w:pPr>
                              <w:pStyle w:val="Table-9pt"/>
                            </w:pPr>
                            <w:r w:rsidRPr="005D4595">
                              <w:t>TSDV,</w:t>
                            </w:r>
                            <w:r>
                              <w:t xml:space="preserve"> SWC, TRE</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szCs w:val="19"/>
                              </w:rPr>
                            </w:pPr>
                            <w:r>
                              <w:rPr>
                                <w:sz w:val="19"/>
                              </w:rPr>
                              <w:t>Period of confidentiality</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734253">
                            <w:pPr>
                              <w:pStyle w:val="Table-9pt"/>
                            </w:pPr>
                            <w:r>
                              <w:rPr>
                                <w:sz w:val="19"/>
                                <w:szCs w:val="19"/>
                              </w:rPr>
                              <w:t>7 years after release</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rPr>
                            </w:pPr>
                            <w:r>
                              <w:rPr>
                                <w:sz w:val="19"/>
                              </w:rPr>
                              <w:t>Head of Information</w:t>
                            </w:r>
                            <w:r>
                              <w:rPr>
                                <w:sz w:val="19"/>
                                <w:szCs w:val="19"/>
                              </w:rPr>
                              <w:t xml:space="preserve"> </w:t>
                            </w:r>
                            <w:r>
                              <w:rPr>
                                <w:sz w:val="19"/>
                              </w:rPr>
                              <w:t>Owner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734253">
                            <w:pPr>
                              <w:pStyle w:val="Table-9pt"/>
                            </w:pPr>
                            <w:r>
                              <w:rPr>
                                <w:sz w:val="19"/>
                              </w:rPr>
                              <w:t>Head of Engineering Dept.</w:t>
                            </w:r>
                          </w:p>
                        </w:tc>
                      </w:tr>
                      <w:tr w:rsidR="00B5100B">
                        <w:tc>
                          <w:tcPr>
                            <w:tcW w:w="2332" w:type="dxa"/>
                            <w:tcBorders>
                              <w:top w:val="single" w:sz="4" w:space="0" w:color="000000"/>
                              <w:left w:val="single" w:sz="4" w:space="0" w:color="000000"/>
                              <w:bottom w:val="single" w:sz="4" w:space="0" w:color="000000"/>
                            </w:tcBorders>
                            <w:shd w:val="clear" w:color="auto" w:fill="auto"/>
                            <w:vAlign w:val="center"/>
                          </w:tcPr>
                          <w:p w:rsidR="00B5100B" w:rsidRDefault="00B5100B" w:rsidP="00734253">
                            <w:pPr>
                              <w:pStyle w:val="Table-9pt"/>
                              <w:rPr>
                                <w:sz w:val="19"/>
                              </w:rPr>
                            </w:pPr>
                            <w:r>
                              <w:rPr>
                                <w:sz w:val="19"/>
                              </w:rPr>
                              <w:t>Handling restriction</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100B" w:rsidRDefault="00B5100B" w:rsidP="00734253">
                            <w:pPr>
                              <w:pStyle w:val="Table-9pt"/>
                            </w:pPr>
                            <w:r>
                              <w:t>NA</w:t>
                            </w:r>
                          </w:p>
                        </w:tc>
                      </w:tr>
                    </w:tbl>
                    <w:p w:rsidR="00B5100B" w:rsidRDefault="00B5100B">
                      <w:pPr>
                        <w:rPr>
                          <w:rFonts w:eastAsia="MS Mincho"/>
                          <w:szCs w:val="21"/>
                          <w:u w:val="single"/>
                        </w:rPr>
                      </w:pPr>
                    </w:p>
                  </w:txbxContent>
                </v:textbox>
              </v:shape>
            </w:pict>
          </mc:Fallback>
        </mc:AlternateContent>
      </w:r>
    </w:p>
    <w:p w:rsidR="00FC0DED" w:rsidRDefault="00FC0DED">
      <w:pPr>
        <w:jc w:val="center"/>
        <w:rPr>
          <w:rFonts w:eastAsia="MS Mincho"/>
          <w:b/>
          <w:bCs/>
          <w:sz w:val="32"/>
        </w:rPr>
      </w:pPr>
    </w:p>
    <w:p w:rsidR="00FC0DED" w:rsidRDefault="00FC0DED">
      <w:pPr>
        <w:jc w:val="center"/>
        <w:rPr>
          <w:rFonts w:eastAsia="MS Mincho"/>
          <w:b/>
          <w:bCs/>
          <w:sz w:val="32"/>
        </w:rPr>
      </w:pPr>
    </w:p>
    <w:p w:rsidR="00FC0DED" w:rsidRDefault="00FC0DED">
      <w:pPr>
        <w:jc w:val="center"/>
        <w:rPr>
          <w:rFonts w:eastAsia="MS Mincho"/>
          <w:b/>
          <w:bCs/>
          <w:sz w:val="32"/>
        </w:rPr>
      </w:pPr>
    </w:p>
    <w:p w:rsidR="00FC0DED" w:rsidRDefault="00FC0DED">
      <w:pPr>
        <w:jc w:val="center"/>
        <w:rPr>
          <w:rFonts w:eastAsia="MS Mincho"/>
          <w:b/>
          <w:bCs/>
          <w:sz w:val="32"/>
        </w:rPr>
      </w:pPr>
    </w:p>
    <w:p w:rsidR="00FC0DED" w:rsidRDefault="00FC0DED">
      <w:pPr>
        <w:jc w:val="center"/>
        <w:rPr>
          <w:rFonts w:eastAsia="MS Mincho"/>
          <w:b/>
          <w:bCs/>
          <w:sz w:val="32"/>
        </w:rPr>
      </w:pPr>
    </w:p>
    <w:p w:rsidR="00FC0DED" w:rsidRDefault="00FC0DED">
      <w:pPr>
        <w:jc w:val="center"/>
        <w:rPr>
          <w:rFonts w:eastAsia="MS Mincho"/>
          <w:b/>
          <w:bCs/>
          <w:sz w:val="32"/>
        </w:rPr>
      </w:pPr>
    </w:p>
    <w:p w:rsidR="00FC0DED" w:rsidRDefault="00FC0DED">
      <w:pPr>
        <w:jc w:val="center"/>
        <w:rPr>
          <w:b/>
          <w:bCs/>
          <w:sz w:val="44"/>
        </w:rPr>
      </w:pPr>
    </w:p>
    <w:bookmarkStart w:id="0" w:name="_TOSHBIA_HONYAKU_2"/>
    <w:p w:rsidR="00FC0DED" w:rsidRDefault="009F55D3">
      <w:pPr>
        <w:jc w:val="center"/>
        <w:rPr>
          <w:rFonts w:eastAsia="MS Mincho"/>
          <w:b/>
          <w:bCs/>
          <w:sz w:val="44"/>
        </w:rPr>
      </w:pPr>
      <w:r>
        <w:rPr>
          <w:rFonts w:eastAsia="MS Mincho"/>
          <w:b/>
          <w:bCs/>
          <w:sz w:val="44"/>
          <w:u w:val="single"/>
        </w:rPr>
        <w:fldChar w:fldCharType="begin"/>
      </w:r>
      <w:r>
        <w:rPr>
          <w:rFonts w:eastAsia="MS Mincho"/>
          <w:b/>
          <w:bCs/>
          <w:sz w:val="44"/>
          <w:u w:val="single"/>
        </w:rPr>
        <w:instrText xml:space="preserve"> TITLE </w:instrText>
      </w:r>
      <w:r>
        <w:rPr>
          <w:rFonts w:eastAsia="MS Mincho"/>
          <w:b/>
          <w:bCs/>
          <w:sz w:val="44"/>
          <w:u w:val="single"/>
        </w:rPr>
        <w:fldChar w:fldCharType="separate"/>
      </w:r>
      <w:r w:rsidR="001B5C68">
        <w:rPr>
          <w:rFonts w:eastAsia="MS Mincho"/>
          <w:b/>
          <w:bCs/>
          <w:sz w:val="44"/>
          <w:u w:val="single"/>
        </w:rPr>
        <w:t>Software Design Specification</w:t>
      </w:r>
      <w:r>
        <w:rPr>
          <w:rFonts w:eastAsia="MS Mincho"/>
          <w:b/>
          <w:bCs/>
          <w:sz w:val="44"/>
          <w:u w:val="single"/>
        </w:rPr>
        <w:fldChar w:fldCharType="end"/>
      </w:r>
      <w:bookmarkEnd w:id="0"/>
    </w:p>
    <w:p w:rsidR="00FC0DED" w:rsidRDefault="00FC0DED">
      <w:pPr>
        <w:jc w:val="center"/>
        <w:rPr>
          <w:rFonts w:eastAsia="MS Mincho"/>
          <w:b/>
          <w:bCs/>
          <w:sz w:val="44"/>
        </w:rPr>
      </w:pPr>
    </w:p>
    <w:p w:rsidR="00FC0DED" w:rsidRDefault="0095082D" w:rsidP="00D8679E">
      <w:pPr>
        <w:jc w:val="center"/>
      </w:pPr>
      <w:r>
        <w:rPr>
          <w:rFonts w:eastAsia="MS Mincho"/>
          <w:b/>
          <w:bCs/>
          <w:sz w:val="44"/>
        </w:rPr>
        <w:t>Next Generation PT</w:t>
      </w:r>
      <w:r w:rsidR="0010222E">
        <w:rPr>
          <w:rFonts w:eastAsia="MS Mincho"/>
          <w:b/>
          <w:bCs/>
          <w:sz w:val="44"/>
        </w:rPr>
        <w:t>E</w:t>
      </w:r>
    </w:p>
    <w:p w:rsidR="00FC0DED" w:rsidRDefault="00FC0DED"/>
    <w:p w:rsidR="00FC0DED" w:rsidRDefault="00FC0DED">
      <w:pPr>
        <w:jc w:val="center"/>
        <w:rPr>
          <w:rFonts w:eastAsia="MS Mincho"/>
          <w:b/>
          <w:bCs/>
          <w:szCs w:val="21"/>
        </w:rPr>
      </w:pPr>
    </w:p>
    <w:p w:rsidR="00FC0DED" w:rsidRDefault="00FC0DED"/>
    <w:p w:rsidR="00FC0DED" w:rsidRDefault="00FC0DED"/>
    <w:p w:rsidR="00FC0DED" w:rsidRDefault="00FC0DED"/>
    <w:p w:rsidR="00FC0DED" w:rsidRDefault="009F55D3">
      <w:pPr>
        <w:jc w:val="center"/>
        <w:rPr>
          <w:rFonts w:eastAsia="MS Mincho"/>
          <w:b/>
          <w:bCs/>
          <w:szCs w:val="21"/>
        </w:rPr>
      </w:pPr>
      <w:r>
        <w:rPr>
          <w:rFonts w:eastAsia="MS Mincho"/>
          <w:b/>
          <w:bCs/>
          <w:sz w:val="32"/>
          <w:szCs w:val="32"/>
        </w:rPr>
        <w:fldChar w:fldCharType="begin"/>
      </w:r>
      <w:r>
        <w:rPr>
          <w:rFonts w:eastAsia="MS Mincho"/>
          <w:b/>
          <w:bCs/>
          <w:sz w:val="32"/>
          <w:szCs w:val="32"/>
        </w:rPr>
        <w:instrText xml:space="preserve"> DOCPROPERTY "Company"</w:instrText>
      </w:r>
      <w:r>
        <w:rPr>
          <w:rFonts w:eastAsia="MS Mincho"/>
          <w:b/>
          <w:bCs/>
          <w:sz w:val="32"/>
          <w:szCs w:val="32"/>
        </w:rPr>
        <w:fldChar w:fldCharType="separate"/>
      </w:r>
      <w:r w:rsidR="001B5C68">
        <w:rPr>
          <w:rFonts w:eastAsia="MS Mincho"/>
          <w:b/>
          <w:bCs/>
          <w:sz w:val="32"/>
          <w:szCs w:val="32"/>
        </w:rPr>
        <w:t>Toshiba Software Development (Vietnam) Co., Ltd.</w:t>
      </w:r>
      <w:r>
        <w:rPr>
          <w:rFonts w:eastAsia="MS Mincho"/>
          <w:b/>
          <w:bCs/>
          <w:sz w:val="32"/>
          <w:szCs w:val="32"/>
        </w:rPr>
        <w:fldChar w:fldCharType="end"/>
      </w: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jc w:val="cente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p w:rsidR="00FC0DED" w:rsidRDefault="00FC0DED">
      <w:pPr>
        <w:rPr>
          <w:rFonts w:eastAsia="MS Mincho"/>
          <w:b/>
          <w:bCs/>
          <w:szCs w:val="21"/>
        </w:rPr>
      </w:pPr>
    </w:p>
    <w:tbl>
      <w:tblPr>
        <w:tblW w:w="0" w:type="auto"/>
        <w:tblInd w:w="4746" w:type="dxa"/>
        <w:tblBorders>
          <w:top w:val="single" w:sz="4" w:space="0" w:color="auto"/>
          <w:bottom w:val="single" w:sz="4" w:space="0" w:color="auto"/>
          <w:insideH w:val="single" w:sz="4" w:space="0" w:color="auto"/>
        </w:tblBorders>
        <w:tblLayout w:type="fixed"/>
        <w:tblCellMar>
          <w:top w:w="144" w:type="dxa"/>
          <w:left w:w="144" w:type="dxa"/>
          <w:bottom w:w="144" w:type="dxa"/>
          <w:right w:w="144" w:type="dxa"/>
        </w:tblCellMar>
        <w:tblLook w:val="0000" w:firstRow="0" w:lastRow="0" w:firstColumn="0" w:lastColumn="0" w:noHBand="0" w:noVBand="0"/>
      </w:tblPr>
      <w:tblGrid>
        <w:gridCol w:w="4827"/>
      </w:tblGrid>
      <w:tr w:rsidR="00FC0DED" w:rsidTr="00260300">
        <w:tc>
          <w:tcPr>
            <w:tcW w:w="4827" w:type="dxa"/>
            <w:shd w:val="clear" w:color="auto" w:fill="auto"/>
          </w:tcPr>
          <w:p w:rsidR="00FC0DED" w:rsidRDefault="009F55D3" w:rsidP="00BD66EE">
            <w:pPr>
              <w:pStyle w:val="TableContents"/>
            </w:pPr>
            <w:r>
              <w:t xml:space="preserve">Document ID: </w:t>
            </w:r>
            <w:r w:rsidR="0095082D" w:rsidRPr="0095082D">
              <w:t>TSDV-PTE-NextGenPT</w:t>
            </w:r>
            <w:r w:rsidR="00BD66EE">
              <w:t>E</w:t>
            </w:r>
            <w:r w:rsidR="0095082D" w:rsidRPr="0095082D">
              <w:t>-SDS</w:t>
            </w:r>
          </w:p>
        </w:tc>
      </w:tr>
      <w:tr w:rsidR="00FC0DED" w:rsidTr="00260300">
        <w:tc>
          <w:tcPr>
            <w:tcW w:w="4827" w:type="dxa"/>
            <w:shd w:val="clear" w:color="auto" w:fill="auto"/>
          </w:tcPr>
          <w:p w:rsidR="00FC0DED" w:rsidRDefault="009F55D3">
            <w:pPr>
              <w:pStyle w:val="TableContents"/>
            </w:pPr>
            <w:r>
              <w:t xml:space="preserve">Total: </w:t>
            </w:r>
            <w:r w:rsidR="005C529A">
              <w:rPr>
                <w:noProof/>
              </w:rPr>
              <w:fldChar w:fldCharType="begin"/>
            </w:r>
            <w:r w:rsidR="005C529A">
              <w:rPr>
                <w:noProof/>
              </w:rPr>
              <w:instrText xml:space="preserve"> NUMPAGES </w:instrText>
            </w:r>
            <w:r w:rsidR="005C529A">
              <w:rPr>
                <w:noProof/>
              </w:rPr>
              <w:fldChar w:fldCharType="separate"/>
            </w:r>
            <w:r w:rsidR="001B5C68">
              <w:rPr>
                <w:noProof/>
              </w:rPr>
              <w:t>93</w:t>
            </w:r>
            <w:r w:rsidR="005C529A">
              <w:rPr>
                <w:noProof/>
              </w:rPr>
              <w:fldChar w:fldCharType="end"/>
            </w:r>
            <w:r>
              <w:tab/>
            </w:r>
            <w:r>
              <w:tab/>
            </w:r>
            <w:r>
              <w:tab/>
              <w:t xml:space="preserve">Page No. </w:t>
            </w:r>
            <w:r>
              <w:fldChar w:fldCharType="begin"/>
            </w:r>
            <w:r>
              <w:instrText xml:space="preserve"> PAGE </w:instrText>
            </w:r>
            <w:r>
              <w:fldChar w:fldCharType="separate"/>
            </w:r>
            <w:r w:rsidR="001B5C68">
              <w:rPr>
                <w:noProof/>
              </w:rPr>
              <w:t>1</w:t>
            </w:r>
            <w:r>
              <w:fldChar w:fldCharType="end"/>
            </w:r>
          </w:p>
        </w:tc>
      </w:tr>
    </w:tbl>
    <w:p w:rsidR="00FC0DED" w:rsidRDefault="00FC0DED">
      <w:pPr>
        <w:jc w:val="center"/>
        <w:rPr>
          <w:b/>
          <w:bCs/>
          <w:sz w:val="32"/>
        </w:rPr>
        <w:sectPr w:rsidR="00FC0DED" w:rsidSect="005545CC">
          <w:headerReference w:type="default" r:id="rId8"/>
          <w:footerReference w:type="default" r:id="rId9"/>
          <w:pgSz w:w="11906" w:h="16838"/>
          <w:pgMar w:top="1533" w:right="562" w:bottom="1224" w:left="1134" w:header="0" w:footer="648" w:gutter="0"/>
          <w:cols w:space="720"/>
        </w:sectPr>
      </w:pPr>
    </w:p>
    <w:p w:rsidR="00FC0DED" w:rsidRDefault="009F55D3">
      <w:pPr>
        <w:pStyle w:val="HeadingTitle"/>
        <w:pageBreakBefore/>
        <w:rPr>
          <w:bCs/>
        </w:rPr>
      </w:pPr>
      <w:bookmarkStart w:id="1" w:name="_TOSHBIA_HONYAKU_8"/>
      <w:r>
        <w:rPr>
          <w:bCs/>
        </w:rPr>
        <w:lastRenderedPageBreak/>
        <w:t>Revision Histor</w:t>
      </w:r>
      <w:bookmarkEnd w:id="1"/>
      <w:r>
        <w:rPr>
          <w:bCs/>
        </w:rPr>
        <w:t>y</w:t>
      </w:r>
    </w:p>
    <w:p w:rsidR="00FC0DED" w:rsidRDefault="00FC0DED">
      <w:pPr>
        <w:rPr>
          <w:b/>
          <w:bCs/>
          <w:sz w:val="28"/>
          <w:u w:val="single"/>
        </w:rPr>
      </w:pPr>
    </w:p>
    <w:tbl>
      <w:tblPr>
        <w:tblW w:w="10213" w:type="dxa"/>
        <w:tblInd w:w="41" w:type="dxa"/>
        <w:tblLayout w:type="fixed"/>
        <w:tblCellMar>
          <w:top w:w="55" w:type="dxa"/>
          <w:left w:w="55" w:type="dxa"/>
          <w:bottom w:w="55" w:type="dxa"/>
          <w:right w:w="55" w:type="dxa"/>
        </w:tblCellMar>
        <w:tblLook w:val="0000" w:firstRow="0" w:lastRow="0" w:firstColumn="0" w:lastColumn="0" w:noHBand="0" w:noVBand="0"/>
      </w:tblPr>
      <w:tblGrid>
        <w:gridCol w:w="800"/>
        <w:gridCol w:w="1276"/>
        <w:gridCol w:w="1134"/>
        <w:gridCol w:w="4175"/>
        <w:gridCol w:w="909"/>
        <w:gridCol w:w="934"/>
        <w:gridCol w:w="985"/>
      </w:tblGrid>
      <w:tr w:rsidR="0010488E" w:rsidTr="005D2AD9">
        <w:tc>
          <w:tcPr>
            <w:tcW w:w="800" w:type="dxa"/>
            <w:tcBorders>
              <w:top w:val="single" w:sz="8" w:space="0" w:color="000000"/>
              <w:left w:val="single" w:sz="8" w:space="0" w:color="000000"/>
              <w:bottom w:val="single" w:sz="4" w:space="0" w:color="000000"/>
            </w:tcBorders>
            <w:shd w:val="clear" w:color="auto" w:fill="auto"/>
          </w:tcPr>
          <w:p w:rsidR="0010488E" w:rsidRDefault="0010488E" w:rsidP="005D2AD9">
            <w:pPr>
              <w:pStyle w:val="TableHeading"/>
              <w:rPr>
                <w:sz w:val="20"/>
                <w:szCs w:val="20"/>
              </w:rPr>
            </w:pPr>
            <w:r>
              <w:rPr>
                <w:sz w:val="20"/>
                <w:szCs w:val="20"/>
              </w:rPr>
              <w:t>Rev. No.</w:t>
            </w:r>
          </w:p>
          <w:p w:rsidR="0010488E" w:rsidRDefault="0010488E" w:rsidP="005D2AD9">
            <w:pPr>
              <w:pStyle w:val="TableHeading"/>
              <w:rPr>
                <w:sz w:val="20"/>
                <w:szCs w:val="20"/>
              </w:rPr>
            </w:pPr>
            <w:r>
              <w:rPr>
                <w:sz w:val="20"/>
                <w:szCs w:val="20"/>
              </w:rPr>
              <w:t>(X.YY)</w:t>
            </w:r>
          </w:p>
        </w:tc>
        <w:tc>
          <w:tcPr>
            <w:tcW w:w="1276" w:type="dxa"/>
            <w:tcBorders>
              <w:top w:val="single" w:sz="8" w:space="0" w:color="000000"/>
              <w:left w:val="single" w:sz="4" w:space="0" w:color="000000"/>
              <w:bottom w:val="single" w:sz="4" w:space="0" w:color="000000"/>
            </w:tcBorders>
            <w:shd w:val="clear" w:color="auto" w:fill="auto"/>
          </w:tcPr>
          <w:p w:rsidR="0010488E" w:rsidRDefault="0010488E" w:rsidP="005D2AD9">
            <w:pPr>
              <w:pStyle w:val="TableHeading"/>
              <w:rPr>
                <w:sz w:val="20"/>
                <w:szCs w:val="20"/>
              </w:rPr>
            </w:pPr>
            <w:r>
              <w:rPr>
                <w:sz w:val="20"/>
                <w:szCs w:val="20"/>
              </w:rPr>
              <w:t>Date</w:t>
            </w:r>
            <w:r>
              <w:rPr>
                <w:sz w:val="20"/>
                <w:szCs w:val="20"/>
              </w:rPr>
              <w:br/>
              <w:t>(YYYY-MM-DD)</w:t>
            </w:r>
          </w:p>
        </w:tc>
        <w:tc>
          <w:tcPr>
            <w:tcW w:w="1134" w:type="dxa"/>
            <w:tcBorders>
              <w:top w:val="single" w:sz="8" w:space="0" w:color="000000"/>
              <w:left w:val="single" w:sz="4" w:space="0" w:color="000000"/>
              <w:bottom w:val="single" w:sz="4" w:space="0" w:color="000000"/>
            </w:tcBorders>
            <w:shd w:val="clear" w:color="auto" w:fill="auto"/>
          </w:tcPr>
          <w:p w:rsidR="0010488E" w:rsidRDefault="0010488E" w:rsidP="005D2AD9">
            <w:pPr>
              <w:pStyle w:val="TableHeading"/>
              <w:rPr>
                <w:sz w:val="20"/>
                <w:szCs w:val="20"/>
              </w:rPr>
            </w:pPr>
            <w:r>
              <w:rPr>
                <w:sz w:val="20"/>
                <w:szCs w:val="20"/>
              </w:rPr>
              <w:t>Section No. Changed</w:t>
            </w:r>
          </w:p>
        </w:tc>
        <w:tc>
          <w:tcPr>
            <w:tcW w:w="4175" w:type="dxa"/>
            <w:tcBorders>
              <w:top w:val="single" w:sz="8" w:space="0" w:color="000000"/>
              <w:left w:val="single" w:sz="4" w:space="0" w:color="000000"/>
              <w:bottom w:val="single" w:sz="4" w:space="0" w:color="000000"/>
            </w:tcBorders>
            <w:shd w:val="clear" w:color="auto" w:fill="auto"/>
          </w:tcPr>
          <w:p w:rsidR="0010488E" w:rsidRDefault="0010488E" w:rsidP="005D2AD9">
            <w:pPr>
              <w:pStyle w:val="TableHeading"/>
              <w:rPr>
                <w:sz w:val="20"/>
                <w:szCs w:val="20"/>
              </w:rPr>
            </w:pPr>
            <w:r>
              <w:rPr>
                <w:sz w:val="20"/>
                <w:szCs w:val="20"/>
              </w:rPr>
              <w:t>Change Description</w:t>
            </w:r>
          </w:p>
        </w:tc>
        <w:tc>
          <w:tcPr>
            <w:tcW w:w="909" w:type="dxa"/>
            <w:tcBorders>
              <w:top w:val="single" w:sz="8" w:space="0" w:color="000000"/>
              <w:left w:val="single" w:sz="4" w:space="0" w:color="000000"/>
              <w:bottom w:val="single" w:sz="4" w:space="0" w:color="000000"/>
            </w:tcBorders>
            <w:shd w:val="clear" w:color="auto" w:fill="auto"/>
          </w:tcPr>
          <w:p w:rsidR="0010488E" w:rsidRDefault="0010488E" w:rsidP="005D2AD9">
            <w:pPr>
              <w:pStyle w:val="TableHeading"/>
              <w:rPr>
                <w:sz w:val="20"/>
                <w:szCs w:val="20"/>
              </w:rPr>
            </w:pPr>
            <w:r>
              <w:rPr>
                <w:sz w:val="20"/>
                <w:szCs w:val="20"/>
              </w:rPr>
              <w:t>Author</w:t>
            </w:r>
          </w:p>
        </w:tc>
        <w:tc>
          <w:tcPr>
            <w:tcW w:w="934" w:type="dxa"/>
            <w:tcBorders>
              <w:top w:val="single" w:sz="8" w:space="0" w:color="000000"/>
              <w:left w:val="single" w:sz="4" w:space="0" w:color="000000"/>
              <w:bottom w:val="single" w:sz="4" w:space="0" w:color="000000"/>
            </w:tcBorders>
            <w:shd w:val="clear" w:color="auto" w:fill="auto"/>
          </w:tcPr>
          <w:p w:rsidR="0010488E" w:rsidRDefault="0010488E" w:rsidP="005D2AD9">
            <w:pPr>
              <w:pStyle w:val="TableHeading"/>
              <w:rPr>
                <w:sz w:val="20"/>
                <w:szCs w:val="20"/>
              </w:rPr>
            </w:pPr>
            <w:r>
              <w:rPr>
                <w:sz w:val="20"/>
                <w:szCs w:val="20"/>
              </w:rPr>
              <w:t>Review by</w:t>
            </w:r>
          </w:p>
        </w:tc>
        <w:tc>
          <w:tcPr>
            <w:tcW w:w="985" w:type="dxa"/>
            <w:tcBorders>
              <w:top w:val="single" w:sz="8" w:space="0" w:color="000000"/>
              <w:left w:val="single" w:sz="4" w:space="0" w:color="000000"/>
              <w:bottom w:val="single" w:sz="4" w:space="0" w:color="000000"/>
              <w:right w:val="single" w:sz="8" w:space="0" w:color="000000"/>
            </w:tcBorders>
            <w:shd w:val="clear" w:color="auto" w:fill="auto"/>
          </w:tcPr>
          <w:p w:rsidR="0010488E" w:rsidRDefault="0010488E" w:rsidP="005D2AD9">
            <w:pPr>
              <w:pStyle w:val="TableHeading"/>
            </w:pPr>
            <w:r>
              <w:rPr>
                <w:sz w:val="20"/>
                <w:szCs w:val="20"/>
              </w:rPr>
              <w:t>Approved by</w:t>
            </w:r>
          </w:p>
        </w:tc>
      </w:tr>
      <w:tr w:rsidR="0010488E" w:rsidTr="005D2AD9">
        <w:tblPrEx>
          <w:tblCellMar>
            <w:top w:w="14" w:type="dxa"/>
            <w:left w:w="14" w:type="dxa"/>
            <w:bottom w:w="14" w:type="dxa"/>
            <w:right w:w="14" w:type="dxa"/>
          </w:tblCellMar>
        </w:tblPrEx>
        <w:trPr>
          <w:trHeight w:val="292"/>
        </w:trPr>
        <w:tc>
          <w:tcPr>
            <w:tcW w:w="800" w:type="dxa"/>
            <w:tcBorders>
              <w:left w:val="single" w:sz="8" w:space="0" w:color="000000"/>
              <w:bottom w:val="single" w:sz="4" w:space="0" w:color="000000"/>
            </w:tcBorders>
            <w:shd w:val="clear" w:color="auto" w:fill="auto"/>
          </w:tcPr>
          <w:p w:rsidR="0010488E" w:rsidRDefault="0010488E" w:rsidP="005D2AD9">
            <w:pPr>
              <w:pStyle w:val="TableContents"/>
              <w:jc w:val="center"/>
            </w:pPr>
            <w:r>
              <w:t>0.01</w:t>
            </w:r>
          </w:p>
        </w:tc>
        <w:tc>
          <w:tcPr>
            <w:tcW w:w="1276" w:type="dxa"/>
            <w:tcBorders>
              <w:left w:val="single" w:sz="4" w:space="0" w:color="000000"/>
              <w:bottom w:val="single" w:sz="4" w:space="0" w:color="000000"/>
            </w:tcBorders>
            <w:shd w:val="clear" w:color="auto" w:fill="auto"/>
          </w:tcPr>
          <w:p w:rsidR="0010488E" w:rsidRDefault="0010488E" w:rsidP="005D2AD9">
            <w:pPr>
              <w:pStyle w:val="TableContents"/>
              <w:jc w:val="center"/>
            </w:pPr>
            <w:r>
              <w:t>2017-08-14</w:t>
            </w:r>
          </w:p>
        </w:tc>
        <w:tc>
          <w:tcPr>
            <w:tcW w:w="1134" w:type="dxa"/>
            <w:tcBorders>
              <w:left w:val="single" w:sz="4" w:space="0" w:color="000000"/>
              <w:bottom w:val="single" w:sz="4" w:space="0" w:color="000000"/>
            </w:tcBorders>
            <w:shd w:val="clear" w:color="auto" w:fill="auto"/>
          </w:tcPr>
          <w:p w:rsidR="0010488E" w:rsidRDefault="0010488E" w:rsidP="005D2AD9">
            <w:pPr>
              <w:pStyle w:val="TableContents"/>
            </w:pPr>
            <w:r>
              <w:t>All</w:t>
            </w:r>
          </w:p>
        </w:tc>
        <w:tc>
          <w:tcPr>
            <w:tcW w:w="4175" w:type="dxa"/>
            <w:tcBorders>
              <w:left w:val="single" w:sz="4" w:space="0" w:color="000000"/>
              <w:bottom w:val="single" w:sz="4" w:space="0" w:color="000000"/>
            </w:tcBorders>
            <w:shd w:val="clear" w:color="auto" w:fill="auto"/>
          </w:tcPr>
          <w:p w:rsidR="0010488E" w:rsidRDefault="0010488E" w:rsidP="005D2AD9">
            <w:pPr>
              <w:pStyle w:val="TableContents"/>
            </w:pPr>
            <w:r>
              <w:t>Initialize the document</w:t>
            </w:r>
          </w:p>
        </w:tc>
        <w:tc>
          <w:tcPr>
            <w:tcW w:w="909" w:type="dxa"/>
            <w:tcBorders>
              <w:left w:val="single" w:sz="4" w:space="0" w:color="000000"/>
              <w:bottom w:val="single" w:sz="4" w:space="0" w:color="000000"/>
            </w:tcBorders>
            <w:shd w:val="clear" w:color="auto" w:fill="auto"/>
          </w:tcPr>
          <w:p w:rsidR="0010488E" w:rsidRDefault="0010488E" w:rsidP="005D2AD9">
            <w:pPr>
              <w:pStyle w:val="TableContents"/>
              <w:jc w:val="center"/>
            </w:pPr>
            <w:r>
              <w:t>DungPQ</w:t>
            </w:r>
          </w:p>
        </w:tc>
        <w:tc>
          <w:tcPr>
            <w:tcW w:w="934" w:type="dxa"/>
            <w:tcBorders>
              <w:left w:val="single" w:sz="4" w:space="0" w:color="000000"/>
              <w:bottom w:val="single" w:sz="4" w:space="0" w:color="000000"/>
            </w:tcBorders>
            <w:shd w:val="clear" w:color="auto" w:fill="auto"/>
          </w:tcPr>
          <w:p w:rsidR="0010488E" w:rsidRDefault="0010488E" w:rsidP="005D2AD9">
            <w:pPr>
              <w:pStyle w:val="TableContents"/>
              <w:jc w:val="center"/>
            </w:pPr>
          </w:p>
        </w:tc>
        <w:tc>
          <w:tcPr>
            <w:tcW w:w="985" w:type="dxa"/>
            <w:tcBorders>
              <w:left w:val="single" w:sz="4" w:space="0" w:color="000000"/>
              <w:bottom w:val="single" w:sz="4" w:space="0" w:color="000000"/>
              <w:right w:val="single" w:sz="8" w:space="0" w:color="000000"/>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0.02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2017-08-17</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5.2.3</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basic event of Status screen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0.03</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2017-08-17</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5.2.1</w:t>
            </w:r>
          </w:p>
          <w:p w:rsidR="0010488E" w:rsidRDefault="0010488E" w:rsidP="005D2AD9">
            <w:pPr>
              <w:pStyle w:val="TableContents"/>
            </w:pPr>
            <w:r>
              <w:t>5.2.2</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common monitoring modules</w:t>
            </w:r>
          </w:p>
          <w:p w:rsidR="0010488E" w:rsidRDefault="0010488E" w:rsidP="005D2AD9">
            <w:pPr>
              <w:pStyle w:val="TableContents"/>
            </w:pPr>
            <w:r>
              <w:t>Update basic events of Graph screen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0.04</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2017-08-17</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basic events of Numeric screen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0.05</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2017-08-23</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w:t>
            </w:r>
          </w:p>
          <w:p w:rsidR="0010488E" w:rsidRDefault="0010488E" w:rsidP="005D2AD9">
            <w:pPr>
              <w:pStyle w:val="TableContents"/>
            </w:pPr>
          </w:p>
          <w:p w:rsidR="0010488E" w:rsidRDefault="0010488E" w:rsidP="005D2AD9">
            <w:pPr>
              <w:pStyle w:val="TableContents"/>
            </w:pPr>
            <w:r>
              <w:t>5.3</w:t>
            </w:r>
          </w:p>
          <w:p w:rsidR="0010488E" w:rsidRDefault="0010488E" w:rsidP="005D2AD9">
            <w:pPr>
              <w:pStyle w:val="TableContents"/>
            </w:pPr>
          </w:p>
          <w:p w:rsidR="0010488E" w:rsidRDefault="0010488E" w:rsidP="005D2AD9">
            <w:pPr>
              <w:pStyle w:val="TableContents"/>
            </w:pPr>
            <w:r>
              <w:t>5.4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the event handler of [User View] modules.</w:t>
            </w:r>
          </w:p>
          <w:p w:rsidR="0010488E" w:rsidRDefault="0010488E" w:rsidP="005D2AD9">
            <w:pPr>
              <w:pStyle w:val="TableContents"/>
            </w:pPr>
            <w:r>
              <w:t>Add the event handler of [Component] module.</w:t>
            </w:r>
          </w:p>
          <w:p w:rsidR="0010488E" w:rsidRDefault="0010488E" w:rsidP="005D2AD9">
            <w:pPr>
              <w:pStyle w:val="TableContents"/>
            </w:pPr>
            <w:r>
              <w:t>Add the APIs of [Service] modules.</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TheNQ</w:t>
            </w:r>
          </w:p>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0.06</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2017-08-31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7</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the non-function requirements.</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LanLTM</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0.07</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2017-09-06</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4.3</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the limitation of third-party libraries and frameworks.</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1.00</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2017-09-13</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4.1</w:t>
            </w:r>
          </w:p>
          <w:p w:rsidR="0010488E" w:rsidRDefault="0010488E" w:rsidP="005D2AD9">
            <w:pPr>
              <w:pStyle w:val="TableContents"/>
            </w:pPr>
            <w:r>
              <w:t>7</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the physical model.</w:t>
            </w:r>
          </w:p>
          <w:p w:rsidR="0010488E" w:rsidRDefault="0010488E" w:rsidP="005D2AD9">
            <w:pPr>
              <w:pStyle w:val="TableContents"/>
            </w:pPr>
            <w:r>
              <w:t>Update the Maximum size of all opening data files.</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Taguchi</w:t>
            </w:r>
          </w:p>
          <w:p w:rsidR="0010488E" w:rsidRDefault="0010488E" w:rsidP="005D2AD9">
            <w:pPr>
              <w:pStyle w:val="TableContents"/>
              <w:jc w:val="center"/>
            </w:pPr>
            <w:r>
              <w:t>Mitsui</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KhoaLH</w:t>
            </w: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1.01</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2017-10-09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drag and drop event for Graph and Numeric screen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KhoaLH</w:t>
            </w: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2017-11-29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w:t>
            </w:r>
          </w:p>
          <w:p w:rsidR="0010488E" w:rsidRDefault="0010488E" w:rsidP="005D2AD9">
            <w:pPr>
              <w:pStyle w:val="TableContents"/>
            </w:pPr>
            <w:r>
              <w:t>5.3</w:t>
            </w:r>
          </w:p>
          <w:p w:rsidR="0010488E" w:rsidRDefault="0010488E" w:rsidP="005D2AD9">
            <w:pPr>
              <w:pStyle w:val="TableContents"/>
            </w:pPr>
            <w:r>
              <w:t>5.4</w:t>
            </w:r>
          </w:p>
          <w:p w:rsidR="0010488E" w:rsidRPr="00F2002D" w:rsidRDefault="0010488E" w:rsidP="005D2AD9">
            <w:pPr>
              <w:pStyle w:val="TableContents"/>
            </w:pPr>
            <w:r>
              <w:t>5.5</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Change the document structure</w:t>
            </w:r>
          </w:p>
          <w:p w:rsidR="0010488E" w:rsidRDefault="0010488E" w:rsidP="005D2AD9">
            <w:pPr>
              <w:pStyle w:val="TableContents"/>
            </w:pPr>
            <w:r>
              <w:t>Add the system behaviors</w:t>
            </w:r>
          </w:p>
          <w:p w:rsidR="0010488E" w:rsidRDefault="0010488E" w:rsidP="005D2AD9">
            <w:pPr>
              <w:pStyle w:val="TableContents"/>
            </w:pPr>
            <w:r>
              <w:t>Add description of [Browser Client] modules.</w:t>
            </w:r>
          </w:p>
          <w:p w:rsidR="0010488E" w:rsidRPr="00F2002D" w:rsidRDefault="0010488E" w:rsidP="005D2AD9">
            <w:pPr>
              <w:pStyle w:val="TableContents"/>
            </w:pPr>
            <w:r>
              <w:t>Add section of [Virtual Server]</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1.03</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2017-12-08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5.5</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class diagram of Websocket communication</w:t>
            </w:r>
          </w:p>
          <w:p w:rsidR="0010488E" w:rsidRDefault="0010488E" w:rsidP="005D2AD9">
            <w:pPr>
              <w:pStyle w:val="TableContents"/>
            </w:pPr>
            <w:r>
              <w:t>Add Start / Stop / Connect / Disconnect sequence</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1.04</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2017-12-09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5.4</w:t>
            </w:r>
          </w:p>
          <w:p w:rsidR="0010488E" w:rsidRDefault="0010488E" w:rsidP="005D2AD9">
            <w:pPr>
              <w:pStyle w:val="TableContents"/>
            </w:pPr>
            <w:r>
              <w:t>5.4.6</w:t>
            </w:r>
          </w:p>
          <w:p w:rsidR="0010488E" w:rsidRDefault="0010488E" w:rsidP="005D2AD9">
            <w:pPr>
              <w:pStyle w:val="TableContents"/>
            </w:pPr>
            <w:r>
              <w:t>5.4.7</w:t>
            </w:r>
          </w:p>
          <w:p w:rsidR="0010488E" w:rsidRDefault="0010488E" w:rsidP="005D2AD9">
            <w:pPr>
              <w:pStyle w:val="TableContents"/>
            </w:pPr>
            <w:r>
              <w:t>5.4.8</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the component diagram of [Browser Client]</w:t>
            </w:r>
          </w:p>
          <w:p w:rsidR="0010488E" w:rsidRDefault="0010488E" w:rsidP="005D2AD9">
            <w:pPr>
              <w:pStyle w:val="TableContents"/>
            </w:pPr>
            <w:r>
              <w:t>Add the Operation component</w:t>
            </w:r>
          </w:p>
          <w:p w:rsidR="0010488E" w:rsidRDefault="0010488E" w:rsidP="005D2AD9">
            <w:pPr>
              <w:pStyle w:val="TableContents"/>
            </w:pPr>
            <w:r>
              <w:t>Add the Help component</w:t>
            </w:r>
          </w:p>
          <w:p w:rsidR="0010488E" w:rsidRDefault="0010488E" w:rsidP="005D2AD9">
            <w:pPr>
              <w:pStyle w:val="TableContents"/>
            </w:pPr>
            <w:r>
              <w:t>Add the Account component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1.05</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2017-12-16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w:t>
            </w:r>
          </w:p>
          <w:p w:rsidR="0010488E" w:rsidRDefault="0010488E" w:rsidP="005D2AD9">
            <w:pPr>
              <w:pStyle w:val="TableContents"/>
            </w:pPr>
            <w:r>
              <w:t>5.3.7</w:t>
            </w:r>
          </w:p>
          <w:p w:rsidR="0010488E" w:rsidRDefault="0010488E" w:rsidP="005D2AD9">
            <w:pPr>
              <w:pStyle w:val="TableContents"/>
            </w:pPr>
            <w:r>
              <w:t>5.4.3.3</w:t>
            </w:r>
          </w:p>
          <w:p w:rsidR="0010488E" w:rsidRDefault="0010488E" w:rsidP="005D2AD9">
            <w:pPr>
              <w:pStyle w:val="TableContents"/>
            </w:pPr>
            <w:r>
              <w:t>6</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Figures’ caption</w:t>
            </w:r>
          </w:p>
          <w:p w:rsidR="0010488E" w:rsidRDefault="0010488E" w:rsidP="005D2AD9">
            <w:pPr>
              <w:pStyle w:val="TableContents"/>
            </w:pPr>
            <w:r>
              <w:t>Add Getting file list sequence diagram</w:t>
            </w:r>
          </w:p>
          <w:p w:rsidR="0010488E" w:rsidRDefault="0010488E" w:rsidP="005D2AD9">
            <w:pPr>
              <w:pStyle w:val="TableContents"/>
            </w:pPr>
            <w:r>
              <w:t>Update action of numeric again</w:t>
            </w:r>
          </w:p>
          <w:p w:rsidR="0010488E" w:rsidRDefault="0010488E" w:rsidP="005D2AD9">
            <w:pPr>
              <w:pStyle w:val="TableContents"/>
            </w:pPr>
            <w:r>
              <w:t>Change refer document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TuDV</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Pr="00802C3A" w:rsidRDefault="0010488E" w:rsidP="005D2AD9">
            <w:pPr>
              <w:pStyle w:val="TableContents"/>
              <w:jc w:val="center"/>
            </w:pPr>
            <w:r>
              <w:t>1.06</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Pr="00802C3A" w:rsidRDefault="0010488E" w:rsidP="005D2AD9">
            <w:pPr>
              <w:pStyle w:val="TableContents"/>
              <w:jc w:val="center"/>
            </w:pPr>
            <w:r>
              <w:t>2017-12-19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w:t>
            </w:r>
          </w:p>
          <w:p w:rsidR="0010488E" w:rsidRPr="00802C3A" w:rsidRDefault="0010488E" w:rsidP="005D2AD9">
            <w:pPr>
              <w:pStyle w:val="TableContents"/>
            </w:pPr>
            <w:r>
              <w:t>5.5</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Pr="00802C3A" w:rsidRDefault="0010488E" w:rsidP="005D2AD9">
            <w:pPr>
              <w:pStyle w:val="TableContents"/>
            </w:pPr>
            <w:r>
              <w:t>Update message ID</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Pr="00802C3A"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Pr="00BA08D9" w:rsidRDefault="0010488E" w:rsidP="005D2AD9">
            <w:pPr>
              <w:pStyle w:val="TableContents"/>
              <w:jc w:val="center"/>
            </w:pPr>
            <w:r>
              <w:t>1.07</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Pr="00BA08D9" w:rsidRDefault="0010488E" w:rsidP="005D2AD9">
            <w:pPr>
              <w:pStyle w:val="TableContents"/>
              <w:jc w:val="center"/>
            </w:pPr>
            <w:r>
              <w:t>2017-12-25</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Pr="00BA08D9" w:rsidRDefault="0010488E" w:rsidP="005D2AD9">
            <w:pPr>
              <w:pStyle w:val="TableContents"/>
            </w:pPr>
            <w:r>
              <w:t>5.5.2</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Pr="00BA08D9" w:rsidRDefault="0010488E" w:rsidP="005D2AD9">
            <w:pPr>
              <w:pStyle w:val="TableContents"/>
            </w:pPr>
            <w:r>
              <w:t>Update class name</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Pr="00BA08D9"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1.08</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2017-12-26</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5.1</w:t>
            </w:r>
          </w:p>
          <w:p w:rsidR="0010488E" w:rsidRDefault="0010488E" w:rsidP="005D2AD9">
            <w:pPr>
              <w:pStyle w:val="TableContents"/>
            </w:pPr>
            <w:r>
              <w:t>5.4.1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Remove section 5.1</w:t>
            </w:r>
          </w:p>
          <w:p w:rsidR="0010488E" w:rsidRDefault="0010488E" w:rsidP="005D2AD9">
            <w:pPr>
              <w:pStyle w:val="TableContents"/>
            </w:pPr>
            <w:r>
              <w:t xml:space="preserve">Add class </w:t>
            </w:r>
            <w:r w:rsidR="003C096F">
              <w:t>description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KhoaLH</w:t>
            </w: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1.09</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2018-02-19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5.3.2</w:t>
            </w:r>
          </w:p>
          <w:p w:rsidR="0010488E" w:rsidRDefault="0010488E" w:rsidP="005D2AD9">
            <w:pPr>
              <w:pStyle w:val="TableContents"/>
            </w:pPr>
            <w:r>
              <w:t>5.3.4.4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the fault list component.</w:t>
            </w:r>
          </w:p>
          <w:p w:rsidR="0010488E" w:rsidRDefault="0010488E" w:rsidP="005D2AD9">
            <w:pPr>
              <w:pStyle w:val="TableContents"/>
            </w:pPr>
            <w:r>
              <w:t>Add the fault history component.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1.10</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2018-02-23</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5.2.17</w:t>
            </w:r>
          </w:p>
          <w:p w:rsidR="0010488E" w:rsidRDefault="0010488E" w:rsidP="005D2AD9">
            <w:pPr>
              <w:pStyle w:val="TableContents"/>
            </w:pPr>
            <w:r>
              <w:t>5.2.18</w:t>
            </w:r>
          </w:p>
          <w:p w:rsidR="0010488E" w:rsidRDefault="0010488E" w:rsidP="005D2AD9">
            <w:pPr>
              <w:pStyle w:val="TableContents"/>
            </w:pPr>
            <w:r>
              <w:t>5.2.19</w:t>
            </w:r>
          </w:p>
          <w:p w:rsidR="0010488E" w:rsidRDefault="0010488E" w:rsidP="005D2AD9">
            <w:pPr>
              <w:pStyle w:val="TableContents"/>
            </w:pPr>
            <w:r>
              <w:t>5.3.4.4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Fault list component</w:t>
            </w:r>
          </w:p>
          <w:p w:rsidR="0010488E" w:rsidRDefault="0010488E" w:rsidP="005D2AD9">
            <w:pPr>
              <w:pStyle w:val="TableContents"/>
            </w:pPr>
            <w:r>
              <w:t>Update Fault History component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1.11</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2018-02-27</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rsidRPr="00167984">
              <w:t>5.2.13</w:t>
            </w:r>
          </w:p>
          <w:p w:rsidR="0010488E" w:rsidRDefault="0010488E" w:rsidP="005D2AD9">
            <w:pPr>
              <w:pStyle w:val="TableContents"/>
            </w:pPr>
            <w:r w:rsidRPr="00167984">
              <w:t>5.2.14</w:t>
            </w:r>
          </w:p>
          <w:p w:rsidR="0010488E" w:rsidRDefault="0010488E" w:rsidP="005D2AD9">
            <w:pPr>
              <w:pStyle w:val="TableContents"/>
            </w:pPr>
            <w:r w:rsidRPr="00167984">
              <w:t>5.2.15</w:t>
            </w:r>
          </w:p>
          <w:p w:rsidR="0010488E" w:rsidRDefault="0010488E" w:rsidP="005D2AD9">
            <w:pPr>
              <w:pStyle w:val="TableContents"/>
            </w:pPr>
            <w:r w:rsidRPr="00167984">
              <w:t>5.2.16</w:t>
            </w:r>
          </w:p>
          <w:p w:rsidR="0010488E" w:rsidRDefault="0010488E" w:rsidP="005D2AD9">
            <w:pPr>
              <w:pStyle w:val="TableContents"/>
            </w:pPr>
            <w:r w:rsidRPr="00167984">
              <w:lastRenderedPageBreak/>
              <w:t>5.3.5.2</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lastRenderedPageBreak/>
              <w:t>Update Fault status component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KienNH</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2018-02-27</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5.3.4.4</w:t>
            </w:r>
          </w:p>
          <w:p w:rsidR="0010488E" w:rsidRDefault="0010488E" w:rsidP="005D2AD9">
            <w:pPr>
              <w:pStyle w:val="TableContents"/>
            </w:pPr>
            <w:r>
              <w:t>5.2.19</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peer review defects of Event History component.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HienDT</w:t>
            </w:r>
          </w:p>
          <w:p w:rsidR="0010488E" w:rsidRDefault="0010488E" w:rsidP="005D2AD9">
            <w:pPr>
              <w:pStyle w:val="TableContents"/>
              <w:jc w:val="center"/>
            </w:pPr>
            <w:r>
              <w:t>(V&amp;V)</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1.13</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2018-03-01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5.2.14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following V&amp;V review</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KhoaLH</w:t>
            </w: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2018-04-30</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rsidRPr="00571CFB">
              <w:t>5.3.4.</w:t>
            </w:r>
            <w:r>
              <w:t xml:space="preserve"> </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 xml:space="preserve">Add the saved settings when user switches screens. </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Pr="00110259" w:rsidRDefault="0010488E" w:rsidP="005D2AD9">
            <w:pPr>
              <w:pStyle w:val="TableContents"/>
              <w:jc w:val="center"/>
              <w:rPr>
                <w:lang w:val="vi-VN"/>
              </w:rPr>
            </w:pPr>
            <w:r>
              <w:rPr>
                <w:lang w:val="vi-VN"/>
              </w:rPr>
              <w:t>1.15</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Pr="00110259" w:rsidRDefault="0010488E" w:rsidP="005D2AD9">
            <w:pPr>
              <w:pStyle w:val="TableContents"/>
              <w:jc w:val="center"/>
              <w:rPr>
                <w:lang w:val="vi-VN"/>
              </w:rPr>
            </w:pPr>
            <w:r>
              <w:rPr>
                <w:lang w:val="vi-VN"/>
              </w:rPr>
              <w:t>2018-05-21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Pr="00EA78A9" w:rsidRDefault="0010488E" w:rsidP="005D2AD9">
            <w:pPr>
              <w:pStyle w:val="TableContents"/>
              <w:rPr>
                <w:lang w:val="vi-VN"/>
              </w:rPr>
            </w:pPr>
            <w:r>
              <w:rPr>
                <w:lang w:val="vi-VN"/>
              </w:rPr>
              <w:t>5.3.1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Pr="00110259" w:rsidRDefault="0010488E" w:rsidP="005D2AD9">
            <w:pPr>
              <w:pStyle w:val="TableContents"/>
              <w:rPr>
                <w:lang w:val="vi-VN"/>
              </w:rPr>
            </w:pPr>
            <w:r>
              <w:rPr>
                <w:lang w:val="vi-VN"/>
              </w:rPr>
              <w:t xml:space="preserve">Update </w:t>
            </w:r>
            <w:r>
              <w:t>File List</w:t>
            </w:r>
            <w:r>
              <w:rPr>
                <w:lang w:val="vi-VN"/>
              </w:rPr>
              <w:t xml:space="preserve"> and Fault List component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Pr="00D50221" w:rsidRDefault="0010488E" w:rsidP="005D2AD9">
            <w:pPr>
              <w:pStyle w:val="TableContents"/>
              <w:jc w:val="center"/>
              <w:rPr>
                <w:lang w:val="vi-VN"/>
              </w:rPr>
            </w:pPr>
            <w:r>
              <w:rPr>
                <w:lang w:val="vi-VN"/>
              </w:rPr>
              <w:t>QuocHV</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1.16</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2018-05-28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Move the section [</w:t>
            </w:r>
            <w:r w:rsidRPr="00964239">
              <w:t>WMATA Virtual Server</w:t>
            </w:r>
            <w:r>
              <w:t>] to the separated design document.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1.17</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2018-05-29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5.3.4</w:t>
            </w:r>
          </w:p>
          <w:p w:rsidR="0010488E" w:rsidRDefault="0010488E" w:rsidP="005D2AD9">
            <w:pPr>
              <w:pStyle w:val="TableContents"/>
            </w:pPr>
            <w:r>
              <w:t>5.3.5</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Graph &amp; Numeric component.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1.18</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2018-05-31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cursor moving sequence diagram.</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Pr="00D12A76" w:rsidRDefault="0010488E" w:rsidP="005D2AD9">
            <w:pPr>
              <w:pStyle w:val="TableContents"/>
              <w:jc w:val="center"/>
              <w:rPr>
                <w:rFonts w:eastAsiaTheme="minorEastAsia"/>
                <w:lang w:eastAsia="ja-JP"/>
              </w:rPr>
            </w:pPr>
            <w:r>
              <w:rPr>
                <w:rFonts w:eastAsiaTheme="minorEastAsia" w:hint="eastAsia"/>
                <w:lang w:eastAsia="ja-JP"/>
              </w:rPr>
              <w:t>1.19</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Pr="00D12A76" w:rsidRDefault="0010488E" w:rsidP="005D2AD9">
            <w:pPr>
              <w:pStyle w:val="TableContents"/>
              <w:jc w:val="center"/>
              <w:rPr>
                <w:rFonts w:eastAsiaTheme="minorEastAsia"/>
                <w:lang w:eastAsia="ja-JP"/>
              </w:rPr>
            </w:pPr>
            <w:r>
              <w:rPr>
                <w:rFonts w:eastAsiaTheme="minorEastAsia" w:hint="eastAsia"/>
                <w:lang w:eastAsia="ja-JP"/>
              </w:rPr>
              <w:t>2018-06-16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rPr>
                <w:rFonts w:eastAsiaTheme="minorEastAsia"/>
                <w:lang w:eastAsia="ja-JP"/>
              </w:rPr>
            </w:pPr>
            <w:r>
              <w:rPr>
                <w:rFonts w:eastAsiaTheme="minorEastAsia" w:hint="eastAsia"/>
                <w:lang w:eastAsia="ja-JP"/>
              </w:rPr>
              <w:t>5.3</w:t>
            </w:r>
          </w:p>
          <w:p w:rsidR="0010488E" w:rsidRPr="00D12A76" w:rsidRDefault="0010488E" w:rsidP="005D2AD9">
            <w:pPr>
              <w:pStyle w:val="TableContents"/>
              <w:rPr>
                <w:rFonts w:eastAsiaTheme="minorEastAsia"/>
                <w:lang w:eastAsia="ja-JP"/>
              </w:rPr>
            </w:pPr>
            <w:r>
              <w:rPr>
                <w:rFonts w:eastAsiaTheme="minorEastAsia" w:hint="eastAsia"/>
                <w:lang w:eastAsia="ja-JP"/>
              </w:rPr>
              <w:t>5.3.6</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Pr="00D12A76" w:rsidRDefault="0010488E" w:rsidP="005D2AD9">
            <w:pPr>
              <w:pStyle w:val="TableContents"/>
              <w:rPr>
                <w:rFonts w:eastAsiaTheme="minorEastAsia"/>
                <w:lang w:eastAsia="ja-JP"/>
              </w:rPr>
            </w:pPr>
            <w:r>
              <w:rPr>
                <w:rFonts w:eastAsiaTheme="minorEastAsia" w:hint="eastAsia"/>
                <w:lang w:eastAsia="ja-JP"/>
              </w:rPr>
              <w:t>Update design description following V&amp;V review</w:t>
            </w:r>
            <w:r>
              <w:rPr>
                <w:rFonts w:eastAsiaTheme="minorEastAsia"/>
                <w:lang w:eastAsia="ja-JP"/>
              </w:rPr>
              <w: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Pr="00D12A76" w:rsidRDefault="0010488E" w:rsidP="005D2AD9">
            <w:pPr>
              <w:pStyle w:val="TableContents"/>
              <w:jc w:val="center"/>
              <w:rPr>
                <w:rFonts w:eastAsiaTheme="minorEastAsia"/>
                <w:lang w:eastAsia="ja-JP"/>
              </w:rPr>
            </w:pPr>
            <w:r>
              <w:rPr>
                <w:rFonts w:eastAsiaTheme="minorEastAsia" w:hint="eastAsia"/>
                <w:lang w:eastAsia="ja-JP"/>
              </w:rP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Pr="00D12A76" w:rsidRDefault="0010488E" w:rsidP="005D2AD9">
            <w:pPr>
              <w:pStyle w:val="TableContents"/>
              <w:jc w:val="center"/>
              <w:rPr>
                <w:rFonts w:eastAsiaTheme="minorEastAsia"/>
                <w:lang w:eastAsia="ja-JP"/>
              </w:rPr>
            </w:pPr>
            <w:r>
              <w:rPr>
                <w:rFonts w:eastAsiaTheme="minorEastAsia" w:hint="eastAsia"/>
                <w:lang w:eastAsia="ja-JP"/>
              </w:rP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KhoaLH</w:t>
            </w: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1.20</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2018-07-18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5.2.1.5</w:t>
            </w:r>
          </w:p>
          <w:p w:rsidR="0010488E" w:rsidRDefault="0010488E" w:rsidP="005D2AD9">
            <w:pPr>
              <w:pStyle w:val="TableContents"/>
            </w:pPr>
            <w:r>
              <w:t>5.3.5.4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function of Undo / Redo.</w:t>
            </w:r>
          </w:p>
          <w:p w:rsidR="0010488E" w:rsidRDefault="0010488E" w:rsidP="005D2AD9">
            <w:pPr>
              <w:pStyle w:val="TableContents"/>
            </w:pPr>
            <w:r>
              <w:t>Add the mechanism of [Change Language].</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1.21</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2018-07-18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5.3.4.1</w:t>
            </w:r>
          </w:p>
          <w:p w:rsidR="0010488E" w:rsidRDefault="0010488E" w:rsidP="005D2AD9">
            <w:pPr>
              <w:pStyle w:val="TableContents"/>
            </w:pPr>
            <w:r>
              <w:t>5.3.4.2</w:t>
            </w:r>
          </w:p>
          <w:p w:rsidR="0010488E" w:rsidRDefault="0010488E" w:rsidP="005D2AD9">
            <w:pPr>
              <w:pStyle w:val="TableContents"/>
            </w:pPr>
            <w:r>
              <w:t>5.3.4.3</w:t>
            </w:r>
          </w:p>
          <w:p w:rsidR="0010488E" w:rsidRDefault="0010488E" w:rsidP="005D2AD9">
            <w:pPr>
              <w:pStyle w:val="TableContents"/>
            </w:pPr>
            <w:r>
              <w:t>5.3.4.4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the time search function for Graph, Status and Numeric.</w:t>
            </w:r>
          </w:p>
          <w:p w:rsidR="0010488E" w:rsidRDefault="0010488E" w:rsidP="005D2AD9">
            <w:pPr>
              <w:pStyle w:val="TableContents"/>
            </w:pPr>
          </w:p>
          <w:p w:rsidR="0010488E" w:rsidRDefault="0010488E" w:rsidP="005D2AD9">
            <w:pPr>
              <w:pStyle w:val="TableContents"/>
            </w:pPr>
            <w:r>
              <w:t>Update Fault History table function the same as File List and Fault List.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2018-08-10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5.2.2.7</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the section [Resize graph panel].</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1.23</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2018-08-10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5.2.5.2</w:t>
            </w:r>
          </w:p>
          <w:p w:rsidR="0010488E" w:rsidRDefault="0010488E" w:rsidP="005D2AD9">
            <w:pPr>
              <w:pStyle w:val="TableContents"/>
            </w:pPr>
          </w:p>
          <w:p w:rsidR="0010488E" w:rsidRDefault="0010488E" w:rsidP="005D2AD9">
            <w:pPr>
              <w:pStyle w:val="TableContents"/>
            </w:pPr>
            <w:r>
              <w:t>5.3.3.2</w:t>
            </w:r>
          </w:p>
          <w:p w:rsidR="0010488E" w:rsidRDefault="0010488E" w:rsidP="005D2AD9">
            <w:pPr>
              <w:pStyle w:val="TableContents"/>
            </w:pPr>
            <w:r>
              <w:t>5.3.4.2</w:t>
            </w:r>
          </w:p>
          <w:p w:rsidR="0010488E" w:rsidRDefault="0010488E" w:rsidP="005D2AD9">
            <w:pPr>
              <w:pStyle w:val="TableContents"/>
            </w:pPr>
          </w:p>
          <w:p w:rsidR="0010488E" w:rsidRDefault="0010488E" w:rsidP="005D2AD9">
            <w:pPr>
              <w:pStyle w:val="TableContents"/>
            </w:pPr>
            <w:r>
              <w:t>5.3.1</w:t>
            </w:r>
          </w:p>
          <w:p w:rsidR="0010488E" w:rsidRDefault="0010488E" w:rsidP="005D2AD9">
            <w:pPr>
              <w:pStyle w:val="TableContents"/>
            </w:pPr>
            <w:r>
              <w:t>5.3.2</w:t>
            </w:r>
          </w:p>
          <w:p w:rsidR="0010488E" w:rsidRDefault="0010488E" w:rsidP="005D2AD9">
            <w:pPr>
              <w:pStyle w:val="TableContents"/>
            </w:pPr>
            <w:r>
              <w:t>5.3.5.2</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the section [Status save settings].</w:t>
            </w:r>
          </w:p>
          <w:p w:rsidR="0010488E" w:rsidRDefault="0010488E" w:rsidP="005D2AD9">
            <w:pPr>
              <w:pStyle w:val="TableContents"/>
            </w:pPr>
            <w:r>
              <w:t>Save settings to a settings file.</w:t>
            </w:r>
          </w:p>
          <w:p w:rsidR="0010488E" w:rsidRDefault="0010488E" w:rsidP="005D2AD9">
            <w:pPr>
              <w:pStyle w:val="TableContents"/>
            </w:pPr>
            <w:r>
              <w:t>Add warning and alarm condition for [Monitoring Status and [Fault Record Status] modules.</w:t>
            </w:r>
          </w:p>
          <w:p w:rsidR="0010488E" w:rsidRDefault="0010488E" w:rsidP="005D2AD9">
            <w:pPr>
              <w:pStyle w:val="TableContents"/>
            </w:pPr>
            <w:r>
              <w:t>Add the handler of [Resize columns] for File List and Fault List.</w:t>
            </w:r>
          </w:p>
          <w:p w:rsidR="0010488E" w:rsidRDefault="0010488E" w:rsidP="005D2AD9">
            <w:pPr>
              <w:pStyle w:val="TableContents"/>
            </w:pPr>
            <w:r>
              <w:t>Update the panel order to Z-order.</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QuocHV</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1.24</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2018-08-12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5.3.4.1</w:t>
            </w:r>
          </w:p>
          <w:p w:rsidR="0010488E" w:rsidRDefault="0010488E" w:rsidP="005D2AD9">
            <w:pPr>
              <w:pStyle w:val="TableContents"/>
            </w:pPr>
            <w:r>
              <w:t>5.3.5.1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the function Graph Comments.</w:t>
            </w:r>
          </w:p>
          <w:p w:rsidR="0010488E" w:rsidRDefault="0010488E" w:rsidP="005D2AD9">
            <w:pPr>
              <w:pStyle w:val="TableContents"/>
            </w:pPr>
            <w:r>
              <w:t>Update the vertical cursor color and handler of button “Adjust View”.</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1.25</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2018-08-12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5.3.5.1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the sequence diagram of [Changing line positions]</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LongDT</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1.26</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2018-09-19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All</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Change back the layout of all pages to A4.</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1.27</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2018-09-19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All</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Change back the layout of all pages to A4.</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1.28</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2018-09-26</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Down sampling data algorithm</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LongDT</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TuanTM</w:t>
            </w:r>
          </w:p>
          <w:p w:rsidR="0010488E" w:rsidRDefault="0010488E"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KhoaLH</w:t>
            </w:r>
          </w:p>
        </w:tc>
      </w:tr>
      <w:tr w:rsidR="0010488E" w:rsidTr="005D2AD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1.29</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2019-01-04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2D3F7D" w:rsidP="005D2AD9">
            <w:pPr>
              <w:pStyle w:val="TableContents"/>
            </w:pPr>
            <w:r>
              <w:t>5.3.5.2</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Change scale and position analog signal.</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vMerge w:val="restart"/>
            <w:tcBorders>
              <w:top w:val="single" w:sz="4" w:space="0" w:color="auto"/>
              <w:left w:val="single" w:sz="4" w:space="0" w:color="auto"/>
              <w:right w:val="single" w:sz="4" w:space="0" w:color="auto"/>
            </w:tcBorders>
            <w:shd w:val="clear" w:color="auto" w:fill="auto"/>
          </w:tcPr>
          <w:p w:rsidR="0010488E" w:rsidRDefault="0010488E" w:rsidP="005D2AD9">
            <w:pPr>
              <w:pStyle w:val="TableContents"/>
              <w:jc w:val="center"/>
            </w:pPr>
            <w:r>
              <w:t>1.30</w:t>
            </w:r>
          </w:p>
          <w:p w:rsidR="0010488E" w:rsidRDefault="0010488E" w:rsidP="005D2AD9">
            <w:pPr>
              <w:pStyle w:val="TableContents"/>
              <w:jc w:val="center"/>
            </w:pPr>
          </w:p>
        </w:tc>
        <w:tc>
          <w:tcPr>
            <w:tcW w:w="1276" w:type="dxa"/>
            <w:vMerge w:val="restart"/>
            <w:tcBorders>
              <w:top w:val="single" w:sz="4" w:space="0" w:color="auto"/>
              <w:left w:val="single" w:sz="4" w:space="0" w:color="auto"/>
              <w:right w:val="single" w:sz="4" w:space="0" w:color="auto"/>
            </w:tcBorders>
            <w:shd w:val="clear" w:color="auto" w:fill="auto"/>
          </w:tcPr>
          <w:p w:rsidR="0010488E" w:rsidRDefault="0010488E" w:rsidP="005D2AD9">
            <w:pPr>
              <w:pStyle w:val="TableContents"/>
              <w:jc w:val="center"/>
            </w:pPr>
            <w:r>
              <w:t>2019-01-09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FD4A39" w:rsidP="005D2AD9">
            <w:pPr>
              <w:pStyle w:val="TableContents"/>
            </w:pPr>
            <w:r>
              <w:t>5.3.5.2</w:t>
            </w:r>
            <w:r w:rsidR="0010488E">
              <w:t>.1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D97CAF" w:rsidP="005D2AD9">
            <w:pPr>
              <w:pStyle w:val="TableContents"/>
            </w:pPr>
            <w:r>
              <w:t>Add g</w:t>
            </w:r>
            <w:r w:rsidR="0010488E">
              <w:t>raph printing</w:t>
            </w:r>
            <w:r>
              <w:t xml:space="preserve"> method</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276"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5.3.5.3.1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Add numeric printing</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276"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5.3.4.4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Filter (Date and Event name)</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276"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5.3.7</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 xml:space="preserve">Add </w:t>
            </w:r>
            <w:r w:rsidRPr="0048651A">
              <w:t>Dialog screen select signal</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276"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5.3.6.1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filter name, description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276" w:type="dxa"/>
            <w:vMerge/>
            <w:tcBorders>
              <w:left w:val="single" w:sz="4" w:space="0" w:color="auto"/>
              <w:right w:val="single" w:sz="4" w:space="0" w:color="auto"/>
            </w:tcBorders>
            <w:shd w:val="clear" w:color="auto" w:fill="auto"/>
          </w:tcPr>
          <w:p w:rsidR="0010488E" w:rsidRDefault="0010488E"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5.3.5.1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Right click on Y-Axis</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10488E" w:rsidTr="005D2AD9">
        <w:tblPrEx>
          <w:tblCellMar>
            <w:top w:w="14" w:type="dxa"/>
            <w:left w:w="14" w:type="dxa"/>
            <w:bottom w:w="14" w:type="dxa"/>
            <w:right w:w="14" w:type="dxa"/>
          </w:tblCellMar>
        </w:tblPrEx>
        <w:trPr>
          <w:trHeight w:val="14"/>
        </w:trPr>
        <w:tc>
          <w:tcPr>
            <w:tcW w:w="800" w:type="dxa"/>
            <w:vMerge/>
            <w:tcBorders>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1276" w:type="dxa"/>
            <w:vMerge/>
            <w:tcBorders>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bookmarkStart w:id="2" w:name="OLE_LINK1"/>
            <w:bookmarkStart w:id="3" w:name="OLE_LINK2"/>
            <w:r>
              <w:t>5.3.5.1</w:t>
            </w:r>
            <w:bookmarkEnd w:id="2"/>
            <w:bookmarkEnd w:id="3"/>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pPr>
            <w:r>
              <w:t>Update Change line origin point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r>
              <w:t>ChiVN</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10488E" w:rsidRDefault="0010488E" w:rsidP="005D2AD9">
            <w:pPr>
              <w:pStyle w:val="TableContents"/>
              <w:jc w:val="center"/>
            </w:pPr>
          </w:p>
        </w:tc>
      </w:tr>
      <w:tr w:rsidR="00FC797B" w:rsidTr="00A44EE7">
        <w:tblPrEx>
          <w:tblCellMar>
            <w:top w:w="14" w:type="dxa"/>
            <w:left w:w="14" w:type="dxa"/>
            <w:bottom w:w="14" w:type="dxa"/>
            <w:right w:w="14" w:type="dxa"/>
          </w:tblCellMar>
        </w:tblPrEx>
        <w:trPr>
          <w:trHeight w:val="14"/>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r>
              <w:t>1.31</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r>
              <w:t>2019-01-25</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pPr>
            <w:r w:rsidRPr="00EA6C2C">
              <w:t>5.2.1.6</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pPr>
            <w:r w:rsidRPr="00EA6C2C">
              <w:t>Multiple signals selection.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r>
              <w:t>ThinhVD</w:t>
            </w:r>
          </w:p>
        </w:tc>
        <w:tc>
          <w:tcPr>
            <w:tcW w:w="934" w:type="dxa"/>
            <w:vMerge w:val="restart"/>
            <w:tcBorders>
              <w:top w:val="single" w:sz="4" w:space="0" w:color="auto"/>
              <w:left w:val="single" w:sz="4" w:space="0" w:color="auto"/>
              <w:right w:val="single" w:sz="4" w:space="0" w:color="auto"/>
            </w:tcBorders>
            <w:shd w:val="clear" w:color="auto" w:fill="auto"/>
          </w:tcPr>
          <w:p w:rsidR="00FC797B" w:rsidRDefault="00FC797B" w:rsidP="005D2AD9">
            <w:pPr>
              <w:pStyle w:val="TableContents"/>
              <w:jc w:val="center"/>
            </w:pPr>
            <w:r>
              <w:t>DungPQ</w:t>
            </w:r>
          </w:p>
        </w:tc>
        <w:tc>
          <w:tcPr>
            <w:tcW w:w="985" w:type="dxa"/>
            <w:vMerge w:val="restart"/>
            <w:tcBorders>
              <w:top w:val="single" w:sz="4" w:space="0" w:color="auto"/>
              <w:left w:val="single" w:sz="4" w:space="0" w:color="auto"/>
              <w:right w:val="single" w:sz="4" w:space="0" w:color="auto"/>
            </w:tcBorders>
            <w:shd w:val="clear" w:color="auto" w:fill="auto"/>
          </w:tcPr>
          <w:p w:rsidR="00FC797B" w:rsidRDefault="00FC797B" w:rsidP="005D2AD9">
            <w:pPr>
              <w:pStyle w:val="TableContents"/>
              <w:jc w:val="center"/>
            </w:pPr>
            <w:r>
              <w:t>KhoaLH</w:t>
            </w:r>
          </w:p>
        </w:tc>
      </w:tr>
      <w:tr w:rsidR="00FC797B" w:rsidTr="00A44EE7">
        <w:tblPrEx>
          <w:tblCellMar>
            <w:top w:w="14" w:type="dxa"/>
            <w:left w:w="14" w:type="dxa"/>
            <w:bottom w:w="14" w:type="dxa"/>
            <w:right w:w="14" w:type="dxa"/>
          </w:tblCellMar>
        </w:tblPrEx>
        <w:trPr>
          <w:trHeight w:val="14"/>
        </w:trPr>
        <w:tc>
          <w:tcPr>
            <w:tcW w:w="800" w:type="dxa"/>
            <w:vMerge/>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pPr>
            <w:r w:rsidRPr="00EA6C2C">
              <w:t>5.2.2.5</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pPr>
            <w:r w:rsidRPr="00EA6C2C">
              <w:t>[Graph] Save comments</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r>
              <w:t>ThinhVD</w:t>
            </w:r>
          </w:p>
        </w:tc>
        <w:tc>
          <w:tcPr>
            <w:tcW w:w="934" w:type="dxa"/>
            <w:vMerge/>
            <w:tcBorders>
              <w:left w:val="single" w:sz="4" w:space="0" w:color="auto"/>
              <w:right w:val="single" w:sz="4" w:space="0" w:color="auto"/>
            </w:tcBorders>
            <w:shd w:val="clear" w:color="auto" w:fill="auto"/>
          </w:tcPr>
          <w:p w:rsidR="00FC797B" w:rsidRDefault="00FC797B" w:rsidP="005D2AD9">
            <w:pPr>
              <w:pStyle w:val="TableContents"/>
              <w:jc w:val="center"/>
            </w:pPr>
          </w:p>
        </w:tc>
        <w:tc>
          <w:tcPr>
            <w:tcW w:w="985" w:type="dxa"/>
            <w:vMerge/>
            <w:tcBorders>
              <w:left w:val="single" w:sz="4" w:space="0" w:color="auto"/>
              <w:right w:val="single" w:sz="4" w:space="0" w:color="auto"/>
            </w:tcBorders>
            <w:shd w:val="clear" w:color="auto" w:fill="auto"/>
          </w:tcPr>
          <w:p w:rsidR="00FC797B" w:rsidRDefault="00FC797B" w:rsidP="005D2AD9">
            <w:pPr>
              <w:pStyle w:val="TableContents"/>
              <w:jc w:val="center"/>
            </w:pPr>
          </w:p>
        </w:tc>
      </w:tr>
      <w:tr w:rsidR="00FC797B" w:rsidTr="00A44EE7">
        <w:tblPrEx>
          <w:tblCellMar>
            <w:top w:w="14" w:type="dxa"/>
            <w:left w:w="14" w:type="dxa"/>
            <w:bottom w:w="14" w:type="dxa"/>
            <w:right w:w="14" w:type="dxa"/>
          </w:tblCellMar>
        </w:tblPrEx>
        <w:trPr>
          <w:trHeight w:val="14"/>
        </w:trPr>
        <w:tc>
          <w:tcPr>
            <w:tcW w:w="800" w:type="dxa"/>
            <w:vMerge/>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pPr>
            <w:r w:rsidRPr="00EA6C2C">
              <w:t>5.2.2.8</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pPr>
            <w:r w:rsidRPr="00EA6C2C">
              <w:t>[Graph] Delete signal line.</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r>
              <w:t>ThinhVD</w:t>
            </w:r>
          </w:p>
        </w:tc>
        <w:tc>
          <w:tcPr>
            <w:tcW w:w="934" w:type="dxa"/>
            <w:vMerge/>
            <w:tcBorders>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p>
        </w:tc>
        <w:tc>
          <w:tcPr>
            <w:tcW w:w="985" w:type="dxa"/>
            <w:vMerge/>
            <w:tcBorders>
              <w:left w:val="single" w:sz="4" w:space="0" w:color="auto"/>
              <w:bottom w:val="single" w:sz="4" w:space="0" w:color="auto"/>
              <w:right w:val="single" w:sz="4" w:space="0" w:color="auto"/>
            </w:tcBorders>
            <w:shd w:val="clear" w:color="auto" w:fill="auto"/>
          </w:tcPr>
          <w:p w:rsidR="00FC797B" w:rsidRDefault="00FC797B" w:rsidP="005D2AD9">
            <w:pPr>
              <w:pStyle w:val="TableContents"/>
              <w:jc w:val="center"/>
            </w:pPr>
          </w:p>
        </w:tc>
      </w:tr>
      <w:tr w:rsidR="00945230" w:rsidTr="00F57989">
        <w:tblPrEx>
          <w:tblCellMar>
            <w:top w:w="14" w:type="dxa"/>
            <w:left w:w="14" w:type="dxa"/>
            <w:bottom w:w="14" w:type="dxa"/>
            <w:right w:w="14" w:type="dxa"/>
          </w:tblCellMar>
        </w:tblPrEx>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945230" w:rsidRDefault="00945230" w:rsidP="005D2AD9">
            <w:pPr>
              <w:pStyle w:val="TableContents"/>
              <w:jc w:val="center"/>
            </w:pPr>
            <w:r>
              <w:t>1.32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945230" w:rsidRDefault="00945230" w:rsidP="005D2AD9">
            <w:pPr>
              <w:pStyle w:val="TableContents"/>
              <w:jc w:val="center"/>
            </w:pPr>
            <w:r>
              <w:t>2019-03-25</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45230" w:rsidRPr="00EA6C2C" w:rsidRDefault="00945230" w:rsidP="005D2AD9">
            <w:pPr>
              <w:pStyle w:val="TableContents"/>
            </w:pPr>
            <w:r>
              <w:t>5.2.8</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945230" w:rsidRPr="00EA6C2C" w:rsidRDefault="00945230" w:rsidP="005D2AD9">
            <w:pPr>
              <w:pStyle w:val="TableContents"/>
            </w:pPr>
            <w:r>
              <w:t>Update the sequence of timeset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945230" w:rsidRDefault="00945230" w:rsidP="005D2AD9">
            <w:pPr>
              <w:pStyle w:val="TableContents"/>
              <w:jc w:val="center"/>
            </w:pPr>
            <w:r>
              <w:t>ChiVN</w:t>
            </w:r>
          </w:p>
        </w:tc>
        <w:tc>
          <w:tcPr>
            <w:tcW w:w="934" w:type="dxa"/>
            <w:tcBorders>
              <w:left w:val="single" w:sz="4" w:space="0" w:color="auto"/>
              <w:right w:val="single" w:sz="4" w:space="0" w:color="auto"/>
            </w:tcBorders>
            <w:shd w:val="clear" w:color="auto" w:fill="auto"/>
          </w:tcPr>
          <w:p w:rsidR="00945230" w:rsidRDefault="00945230" w:rsidP="005D2AD9">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945230" w:rsidRDefault="005A0D93" w:rsidP="005D2AD9">
            <w:pPr>
              <w:pStyle w:val="TableContents"/>
              <w:jc w:val="center"/>
            </w:pPr>
            <w:r>
              <w:t>KhoaLH</w:t>
            </w:r>
          </w:p>
        </w:tc>
      </w:tr>
    </w:tbl>
    <w:p w:rsidR="00763485" w:rsidRDefault="00763485">
      <w:r>
        <w:br w:type="page"/>
      </w:r>
    </w:p>
    <w:tbl>
      <w:tblPr>
        <w:tblW w:w="10213" w:type="dxa"/>
        <w:tblLayout w:type="fixed"/>
        <w:tblCellMar>
          <w:top w:w="14" w:type="dxa"/>
          <w:left w:w="14" w:type="dxa"/>
          <w:bottom w:w="14" w:type="dxa"/>
          <w:right w:w="14" w:type="dxa"/>
        </w:tblCellMar>
        <w:tblLook w:val="0000" w:firstRow="0" w:lastRow="0" w:firstColumn="0" w:lastColumn="0" w:noHBand="0" w:noVBand="0"/>
      </w:tblPr>
      <w:tblGrid>
        <w:gridCol w:w="800"/>
        <w:gridCol w:w="1276"/>
        <w:gridCol w:w="1134"/>
        <w:gridCol w:w="4175"/>
        <w:gridCol w:w="909"/>
        <w:gridCol w:w="934"/>
        <w:gridCol w:w="985"/>
      </w:tblGrid>
      <w:tr w:rsidR="00751F66"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r>
              <w:lastRenderedPageBreak/>
              <w:t>1.33</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r>
              <w:t>2019-07-09</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pPr>
            <w:r>
              <w:t>5.3.4.4</w:t>
            </w:r>
          </w:p>
          <w:p w:rsidR="00751F66" w:rsidRDefault="00751F66" w:rsidP="00751F66">
            <w:pPr>
              <w:pStyle w:val="TableContents"/>
            </w:pPr>
            <w:r>
              <w:t>5.3.10.2</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pPr>
            <w:r>
              <w:t>Update fault history component regarding to WMATA add item No.13, 14, 15, 16</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p>
        </w:tc>
      </w:tr>
      <w:tr w:rsidR="00751F66"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r>
              <w:t>1.34</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r>
              <w:t>2019-07-18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pPr>
            <w:r>
              <w:t>5.3.4.4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pPr>
            <w:r>
              <w:t>Update after team review</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751F66" w:rsidRDefault="00AD4EA6" w:rsidP="00751F66">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751F66" w:rsidRDefault="00751F66" w:rsidP="00751F66">
            <w:pPr>
              <w:pStyle w:val="TableContents"/>
              <w:jc w:val="center"/>
            </w:pPr>
            <w:r>
              <w:t>KhoaLH</w:t>
            </w:r>
          </w:p>
        </w:tc>
      </w:tr>
      <w:tr w:rsidR="00AD4EA6"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AD4EA6" w:rsidRDefault="00AD4EA6" w:rsidP="00751F66">
            <w:pPr>
              <w:pStyle w:val="TableContents"/>
              <w:jc w:val="center"/>
            </w:pPr>
            <w:r>
              <w:t>1.35</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AD4EA6" w:rsidRDefault="00AD4EA6" w:rsidP="00751F66">
            <w:pPr>
              <w:pStyle w:val="TableContents"/>
              <w:jc w:val="center"/>
            </w:pPr>
            <w:r>
              <w:t>2019-08-08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AD4EA6" w:rsidRDefault="00AD4EA6" w:rsidP="00751F66">
            <w:pPr>
              <w:pStyle w:val="TableContents"/>
            </w:pPr>
            <w:r>
              <w:t>5.2.8.1</w:t>
            </w:r>
          </w:p>
          <w:p w:rsidR="00B908DD" w:rsidRDefault="00B908DD" w:rsidP="00751F66">
            <w:pPr>
              <w:pStyle w:val="TableContents"/>
            </w:pPr>
            <w:r>
              <w:t>4.3</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AD4EA6" w:rsidRDefault="00AD4EA6" w:rsidP="00751F66">
            <w:pPr>
              <w:pStyle w:val="TableContents"/>
            </w:pPr>
            <w:r>
              <w:t>Update for Flexible default signal reset</w:t>
            </w:r>
            <w:r w:rsidR="00B908DD">
              <w:t xml:space="preserve"> and related signal setting.</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AD4EA6" w:rsidRDefault="00AD4EA6" w:rsidP="00751F66">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AD4EA6" w:rsidRDefault="00AD4EA6" w:rsidP="00751F66">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AD4EA6" w:rsidRDefault="00AD4EA6" w:rsidP="00751F66">
            <w:pPr>
              <w:pStyle w:val="TableContents"/>
              <w:jc w:val="center"/>
            </w:pPr>
          </w:p>
        </w:tc>
      </w:tr>
      <w:tr w:rsidR="002C3C57"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2C3C57" w:rsidRDefault="002C3C57" w:rsidP="00751F66">
            <w:pPr>
              <w:pStyle w:val="TableContents"/>
              <w:jc w:val="center"/>
            </w:pPr>
            <w:r>
              <w:t>1.36</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C3C57" w:rsidRDefault="002C3C57">
            <w:pPr>
              <w:pStyle w:val="TableContents"/>
              <w:jc w:val="center"/>
            </w:pPr>
            <w:r>
              <w:t>2019-08-1</w:t>
            </w:r>
            <w:r w:rsidR="00447CC2">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2C3C57" w:rsidRDefault="002C3C57" w:rsidP="002C3C57">
            <w:pPr>
              <w:pStyle w:val="TableContents"/>
            </w:pPr>
            <w:r>
              <w:t>5.2.8.1</w:t>
            </w:r>
          </w:p>
          <w:p w:rsidR="002C3C57" w:rsidRDefault="002C3C57" w:rsidP="002C3C57">
            <w:pPr>
              <w:pStyle w:val="TableContents"/>
            </w:pPr>
            <w:r>
              <w:t>4.3</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2C3C57" w:rsidRDefault="002C3C57" w:rsidP="00751F66">
            <w:pPr>
              <w:pStyle w:val="TableContents"/>
            </w:pPr>
            <w:r>
              <w:t>Update after team review</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2C3C57" w:rsidRDefault="002C3C57" w:rsidP="00751F66">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2C3C57" w:rsidRDefault="003B2850" w:rsidP="00751F66">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2C3C57" w:rsidRDefault="007B16D2" w:rsidP="00751F66">
            <w:pPr>
              <w:pStyle w:val="TableContents"/>
              <w:jc w:val="center"/>
            </w:pPr>
            <w:r>
              <w:t>KhoaLH</w:t>
            </w:r>
          </w:p>
        </w:tc>
      </w:tr>
      <w:tr w:rsidR="00637D9C"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637D9C" w:rsidRDefault="003B2850" w:rsidP="00751F66">
            <w:pPr>
              <w:pStyle w:val="TableContents"/>
              <w:jc w:val="center"/>
            </w:pPr>
            <w:r>
              <w:t>2.00</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637D9C" w:rsidRDefault="00637D9C">
            <w:pPr>
              <w:pStyle w:val="TableContents"/>
              <w:jc w:val="center"/>
            </w:pPr>
            <w:r>
              <w:t>2019-12-18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637D9C" w:rsidRDefault="00637D9C" w:rsidP="002C3C57">
            <w:pPr>
              <w:pStyle w:val="TableContents"/>
            </w:pPr>
            <w:r>
              <w:t>5.2.10</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637D9C" w:rsidRDefault="00637D9C" w:rsidP="00751F66">
            <w:pPr>
              <w:pStyle w:val="TableContents"/>
            </w:pPr>
            <w:r>
              <w:t>Add login diagram</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637D9C" w:rsidRDefault="00637D9C" w:rsidP="00751F66">
            <w:pPr>
              <w:pStyle w:val="TableContents"/>
              <w:jc w:val="center"/>
            </w:pPr>
            <w:r>
              <w:t>QuocHV</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637D9C" w:rsidRDefault="00637D9C" w:rsidP="00751F66">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637D9C" w:rsidRDefault="00637D9C" w:rsidP="00751F66">
            <w:pPr>
              <w:pStyle w:val="TableContents"/>
              <w:jc w:val="center"/>
            </w:pPr>
          </w:p>
        </w:tc>
      </w:tr>
      <w:tr w:rsidR="003B2850"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3B2850" w:rsidRDefault="003B2850" w:rsidP="00751F66">
            <w:pPr>
              <w:pStyle w:val="TableContents"/>
              <w:jc w:val="center"/>
            </w:pPr>
            <w:r>
              <w:t>2.01</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3B2850" w:rsidRDefault="003B2850">
            <w:pPr>
              <w:pStyle w:val="TableContents"/>
              <w:jc w:val="center"/>
            </w:pPr>
            <w:r>
              <w:t>2019-12-24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3B2850" w:rsidRDefault="003B2850" w:rsidP="002C3C57">
            <w:pPr>
              <w:pStyle w:val="TableContents"/>
            </w:pPr>
            <w:r>
              <w:t>5.3.6.3</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3B2850" w:rsidRDefault="003B2850" w:rsidP="00751F66">
            <w:pPr>
              <w:pStyle w:val="TableContents"/>
            </w:pPr>
            <w:r>
              <w:t>Add the design of Logic Editor</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3B2850" w:rsidRDefault="003B2850" w:rsidP="00751F66">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3B2850" w:rsidRDefault="00D60067" w:rsidP="00751F66">
            <w:pPr>
              <w:pStyle w:val="TableContents"/>
              <w:jc w:val="center"/>
            </w:pPr>
            <w:r>
              <w:t>DungPQ, HangNT, KhoeNV</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3B2850" w:rsidRDefault="00D60067" w:rsidP="00751F66">
            <w:pPr>
              <w:pStyle w:val="TableContents"/>
              <w:jc w:val="center"/>
            </w:pPr>
            <w:r>
              <w:t>KhoaLH</w:t>
            </w:r>
          </w:p>
        </w:tc>
      </w:tr>
      <w:tr w:rsidR="003B2850"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3B2850" w:rsidRDefault="00A962A6" w:rsidP="00751F66">
            <w:pPr>
              <w:pStyle w:val="TableContents"/>
              <w:jc w:val="center"/>
            </w:pPr>
            <w:r>
              <w:t>2.02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3B2850" w:rsidRDefault="00A962A6">
            <w:pPr>
              <w:pStyle w:val="TableContents"/>
              <w:jc w:val="center"/>
            </w:pPr>
            <w:r>
              <w:t>2019-12-27</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3B2850" w:rsidRDefault="00A962A6" w:rsidP="002C3C57">
            <w:pPr>
              <w:pStyle w:val="TableContents"/>
            </w:pPr>
            <w:r>
              <w:t>5.1.3.2</w:t>
            </w:r>
          </w:p>
          <w:p w:rsidR="00A962A6" w:rsidRDefault="00A962A6" w:rsidP="002C3C57">
            <w:pPr>
              <w:pStyle w:val="TableContents"/>
            </w:pPr>
            <w:r>
              <w:t>5.3.4.1</w:t>
            </w:r>
          </w:p>
          <w:p w:rsidR="00A962A6" w:rsidRDefault="00A962A6" w:rsidP="002C3C57">
            <w:pPr>
              <w:pStyle w:val="TableContents"/>
            </w:pPr>
            <w:r>
              <w:t>5.3.4.2</w:t>
            </w:r>
          </w:p>
          <w:p w:rsidR="00A962A6" w:rsidRDefault="00A962A6" w:rsidP="002C3C57">
            <w:pPr>
              <w:pStyle w:val="TableContents"/>
            </w:pPr>
            <w:r>
              <w:t>5.3.4.3</w:t>
            </w:r>
          </w:p>
          <w:p w:rsidR="00A962A6" w:rsidRDefault="00A962A6" w:rsidP="002C3C57">
            <w:pPr>
              <w:pStyle w:val="TableContents"/>
            </w:pPr>
            <w:r>
              <w:t>5.3.6.3</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3B2850" w:rsidRDefault="00A962A6" w:rsidP="00751F66">
            <w:pPr>
              <w:pStyle w:val="TableContents"/>
            </w:pPr>
            <w:r>
              <w:t>Add design of Reset Lockout and search time absolute mode in IT8</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3B2850" w:rsidRDefault="00A962A6" w:rsidP="00751F66">
            <w:pPr>
              <w:pStyle w:val="TableContents"/>
              <w:jc w:val="center"/>
            </w:pPr>
            <w:r>
              <w:t>KhoeNV</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3B2850" w:rsidRDefault="005C2726" w:rsidP="00751F66">
            <w:pPr>
              <w:pStyle w:val="TableContents"/>
              <w:jc w:val="center"/>
            </w:pPr>
            <w:r>
              <w:t>DungPQ, HangNT, KhoeNV</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3B2850" w:rsidRDefault="003B2850" w:rsidP="00751F66">
            <w:pPr>
              <w:pStyle w:val="TableContents"/>
              <w:jc w:val="center"/>
            </w:pPr>
          </w:p>
        </w:tc>
      </w:tr>
      <w:tr w:rsidR="00CB3DA5"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r>
              <w:t>2.03</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r>
              <w:t>2019-12-27</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pPr>
            <w:r>
              <w:t>2.2.2</w:t>
            </w:r>
          </w:p>
          <w:p w:rsidR="00CB3DA5" w:rsidRDefault="00CB3DA5" w:rsidP="00CB3DA5">
            <w:pPr>
              <w:pStyle w:val="TableContents"/>
            </w:pPr>
            <w:r>
              <w:t>6.5.1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pPr>
            <w:r>
              <w:t>Add download diagram</w:t>
            </w:r>
          </w:p>
          <w:p w:rsidR="00CB3DA5" w:rsidRDefault="00CB3DA5" w:rsidP="00CB3DA5">
            <w:pPr>
              <w:pStyle w:val="TableContents"/>
            </w:pPr>
            <w:r>
              <w:t>Add plugins setting diagram</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r>
              <w:t>QuocHV</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CB3DA5" w:rsidRDefault="005C2726" w:rsidP="00CB3DA5">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CB3DA5" w:rsidRDefault="00D60067" w:rsidP="00CB3DA5">
            <w:pPr>
              <w:pStyle w:val="TableContents"/>
              <w:jc w:val="center"/>
            </w:pPr>
            <w:r>
              <w:t>KhoaLH</w:t>
            </w:r>
          </w:p>
        </w:tc>
      </w:tr>
      <w:tr w:rsidR="00CB3DA5"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2.04</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2020-05-26</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26D88" w:rsidRDefault="00526D88" w:rsidP="00CB3DA5">
            <w:pPr>
              <w:pStyle w:val="TableContents"/>
            </w:pPr>
            <w:r>
              <w:t>5.2.8.5</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pPr>
            <w:r>
              <w:t>Add design for share file</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p>
        </w:tc>
      </w:tr>
      <w:tr w:rsidR="00CB3DA5"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2.05</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2020-05-28</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pPr>
            <w:r>
              <w:t>5.2.8.6</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pPr>
            <w:r>
              <w:t>Add design for DO Tes</w:t>
            </w:r>
            <w:r w:rsidR="001D6166">
              <w:t>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p>
        </w:tc>
      </w:tr>
      <w:tr w:rsidR="00CB3DA5"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2.06</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2020-06-01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CB3DA5" w:rsidRDefault="00251F41" w:rsidP="00CB3DA5">
            <w:pPr>
              <w:pStyle w:val="TableContents"/>
            </w:pPr>
            <w:r>
              <w:t>5</w:t>
            </w:r>
            <w:r w:rsidR="00526D88">
              <w:t>.2.8.7</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pPr>
            <w:r>
              <w:t>Add design for Wheel set</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CB3DA5" w:rsidRDefault="00CB3DA5" w:rsidP="00CB3DA5">
            <w:pPr>
              <w:pStyle w:val="TableContents"/>
              <w:jc w:val="center"/>
            </w:pPr>
          </w:p>
        </w:tc>
      </w:tr>
      <w:tr w:rsidR="00CB3DA5"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2.07</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B3DA5" w:rsidRDefault="00526D88" w:rsidP="00CB3DA5">
            <w:pPr>
              <w:pStyle w:val="TableContents"/>
              <w:jc w:val="center"/>
            </w:pPr>
            <w:r>
              <w:t>2020-06-01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CB3DA5" w:rsidRDefault="00251F41" w:rsidP="00CB3DA5">
            <w:pPr>
              <w:pStyle w:val="TableContents"/>
            </w:pPr>
            <w:r>
              <w:t>5.2.6.4</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CB3DA5" w:rsidRDefault="00251F41" w:rsidP="00CB3DA5">
            <w:pPr>
              <w:pStyle w:val="TableContents"/>
            </w:pPr>
            <w:r>
              <w:t>Add design for SD card</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CB3DA5" w:rsidRDefault="00251F41" w:rsidP="00CB3DA5">
            <w:pPr>
              <w:pStyle w:val="TableContents"/>
              <w:jc w:val="center"/>
            </w:pPr>
            <w:r>
              <w:t>KhoeNV</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CB3DA5" w:rsidRDefault="00251F41" w:rsidP="00CB3DA5">
            <w:pPr>
              <w:pStyle w:val="TableContents"/>
              <w:jc w:val="center"/>
            </w:pPr>
            <w:r>
              <w:t>HangNT</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CB3DA5" w:rsidRDefault="001D6166" w:rsidP="00CB3DA5">
            <w:pPr>
              <w:pStyle w:val="TableContents"/>
              <w:jc w:val="center"/>
            </w:pPr>
            <w:r>
              <w:t>KhoaLH</w:t>
            </w:r>
          </w:p>
        </w:tc>
      </w:tr>
      <w:tr w:rsidR="00720902"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r>
              <w:t>2.08</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r>
              <w:t>2020-08-03</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720902" w:rsidRDefault="008D63B3" w:rsidP="00720902">
            <w:pPr>
              <w:pStyle w:val="TableContents"/>
            </w:pPr>
            <w:hyperlink w:anchor="_Graph_screen" w:history="1">
              <w:r w:rsidR="00720902" w:rsidRPr="001D6166">
                <w:rPr>
                  <w:rStyle w:val="Hyperlink"/>
                </w:rPr>
                <w:t>5.5.1</w:t>
              </w:r>
            </w:hyperlink>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pPr>
            <w:r>
              <w:t>Add design of Graph Lazy Load</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r>
              <w:t>DungPQ</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r>
              <w:t>HangNT</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r>
              <w:t>KhoaLH</w:t>
            </w:r>
          </w:p>
        </w:tc>
      </w:tr>
      <w:tr w:rsidR="00720902"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720902" w:rsidRDefault="00780754" w:rsidP="00720902">
            <w:pPr>
              <w:pStyle w:val="TableContents"/>
              <w:jc w:val="center"/>
            </w:pPr>
            <w:r>
              <w:t>2.09</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720902" w:rsidRDefault="00780754" w:rsidP="00720902">
            <w:pPr>
              <w:pStyle w:val="TableContents"/>
              <w:jc w:val="center"/>
            </w:pPr>
            <w:r>
              <w:t>2020-12-15</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720902" w:rsidRDefault="00780754" w:rsidP="00720902">
            <w:pPr>
              <w:pStyle w:val="TableContents"/>
            </w:pPr>
            <w:r>
              <w:t>5.2.1</w:t>
            </w: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720902" w:rsidRDefault="00780754" w:rsidP="00720902">
            <w:pPr>
              <w:pStyle w:val="TableContents"/>
            </w:pPr>
            <w:r>
              <w:t>Update design for starting application</w:t>
            </w: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720902" w:rsidRDefault="00780754" w:rsidP="00720902">
            <w:pPr>
              <w:pStyle w:val="TableContents"/>
              <w:jc w:val="center"/>
            </w:pPr>
            <w:r>
              <w:t>ThinhVD</w:t>
            </w: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720902" w:rsidRDefault="00780754" w:rsidP="00720902">
            <w:pPr>
              <w:pStyle w:val="TableContents"/>
              <w:jc w:val="center"/>
            </w:pPr>
            <w:r>
              <w:t>DungPQ</w:t>
            </w: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720902" w:rsidRDefault="004F05E4" w:rsidP="00720902">
            <w:pPr>
              <w:pStyle w:val="TableContents"/>
              <w:jc w:val="center"/>
            </w:pPr>
            <w:r>
              <w:t>KhoaLH</w:t>
            </w:r>
          </w:p>
        </w:tc>
      </w:tr>
      <w:tr w:rsidR="00720902"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pP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pP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r>
      <w:tr w:rsidR="00720902" w:rsidTr="003B2850">
        <w:trPr>
          <w:trHeight w:val="14"/>
        </w:trPr>
        <w:tc>
          <w:tcPr>
            <w:tcW w:w="800"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pPr>
          </w:p>
        </w:tc>
        <w:tc>
          <w:tcPr>
            <w:tcW w:w="4175"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pPr>
          </w:p>
        </w:tc>
        <w:tc>
          <w:tcPr>
            <w:tcW w:w="909"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934"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c>
          <w:tcPr>
            <w:tcW w:w="985" w:type="dxa"/>
            <w:tcBorders>
              <w:top w:val="single" w:sz="4" w:space="0" w:color="auto"/>
              <w:left w:val="single" w:sz="4" w:space="0" w:color="auto"/>
              <w:bottom w:val="single" w:sz="4" w:space="0" w:color="auto"/>
              <w:right w:val="single" w:sz="4" w:space="0" w:color="auto"/>
            </w:tcBorders>
            <w:shd w:val="clear" w:color="auto" w:fill="auto"/>
          </w:tcPr>
          <w:p w:rsidR="00720902" w:rsidRDefault="00720902" w:rsidP="00720902">
            <w:pPr>
              <w:pStyle w:val="TableContents"/>
              <w:jc w:val="center"/>
            </w:pPr>
          </w:p>
        </w:tc>
      </w:tr>
    </w:tbl>
    <w:p w:rsidR="00FC0DED" w:rsidRDefault="00FC0DED">
      <w:pPr>
        <w:rPr>
          <w:b/>
          <w:bCs/>
          <w:sz w:val="28"/>
          <w:u w:val="single"/>
        </w:rPr>
      </w:pPr>
      <w:bookmarkStart w:id="4" w:name="_GoBack"/>
      <w:bookmarkEnd w:id="4"/>
    </w:p>
    <w:p w:rsidR="00FC0DED" w:rsidRDefault="009F55D3">
      <w:pPr>
        <w:pStyle w:val="HeadingTitle"/>
        <w:pageBreakBefore/>
      </w:pPr>
      <w:r>
        <w:lastRenderedPageBreak/>
        <w:t>Content</w:t>
      </w:r>
    </w:p>
    <w:p w:rsidR="00FC0DED" w:rsidRDefault="00FC0DED"/>
    <w:p w:rsidR="001B5C68" w:rsidRDefault="009F55D3">
      <w:pPr>
        <w:pStyle w:val="TOC1"/>
        <w:tabs>
          <w:tab w:val="left" w:pos="566"/>
          <w:tab w:val="right" w:leader="dot" w:pos="10200"/>
        </w:tabs>
        <w:rPr>
          <w:rFonts w:asciiTheme="minorHAnsi" w:eastAsiaTheme="minorEastAsia" w:hAnsiTheme="minorHAnsi" w:cstheme="minorBidi"/>
          <w:b w:val="0"/>
          <w:bCs w:val="0"/>
          <w:caps w:val="0"/>
          <w:noProof/>
          <w:kern w:val="0"/>
          <w:sz w:val="22"/>
          <w:szCs w:val="22"/>
          <w:lang w:eastAsia="ja-JP"/>
        </w:rPr>
      </w:pPr>
      <w:r>
        <w:fldChar w:fldCharType="begin"/>
      </w:r>
      <w:r>
        <w:instrText xml:space="preserve"> TOC \f \o "1-3" \o "1-3" \h</w:instrText>
      </w:r>
      <w:r>
        <w:fldChar w:fldCharType="separate"/>
      </w:r>
      <w:hyperlink w:anchor="_Toc28360261" w:history="1">
        <w:r w:rsidR="001B5C68" w:rsidRPr="004752C5">
          <w:rPr>
            <w:rStyle w:val="Hyperlink"/>
            <w:noProof/>
          </w:rPr>
          <w:t>1.</w:t>
        </w:r>
        <w:r w:rsidR="001B5C68">
          <w:rPr>
            <w:rFonts w:asciiTheme="minorHAnsi" w:eastAsiaTheme="minorEastAsia" w:hAnsiTheme="minorHAnsi" w:cstheme="minorBidi"/>
            <w:b w:val="0"/>
            <w:bCs w:val="0"/>
            <w:caps w:val="0"/>
            <w:noProof/>
            <w:kern w:val="0"/>
            <w:sz w:val="22"/>
            <w:szCs w:val="22"/>
            <w:lang w:eastAsia="ja-JP"/>
          </w:rPr>
          <w:tab/>
        </w:r>
        <w:r w:rsidR="001B5C68" w:rsidRPr="004752C5">
          <w:rPr>
            <w:rStyle w:val="Hyperlink"/>
            <w:noProof/>
          </w:rPr>
          <w:t>Introduction</w:t>
        </w:r>
        <w:r w:rsidR="001B5C68">
          <w:rPr>
            <w:noProof/>
          </w:rPr>
          <w:tab/>
        </w:r>
        <w:r w:rsidR="001B5C68">
          <w:rPr>
            <w:noProof/>
          </w:rPr>
          <w:fldChar w:fldCharType="begin"/>
        </w:r>
        <w:r w:rsidR="001B5C68">
          <w:rPr>
            <w:noProof/>
          </w:rPr>
          <w:instrText xml:space="preserve"> PAGEREF _Toc28360261 \h </w:instrText>
        </w:r>
        <w:r w:rsidR="001B5C68">
          <w:rPr>
            <w:noProof/>
          </w:rPr>
        </w:r>
        <w:r w:rsidR="001B5C68">
          <w:rPr>
            <w:noProof/>
          </w:rPr>
          <w:fldChar w:fldCharType="separate"/>
        </w:r>
        <w:r w:rsidR="001B5C68">
          <w:rPr>
            <w:noProof/>
          </w:rPr>
          <w:t>9</w:t>
        </w:r>
        <w:r w:rsidR="001B5C68">
          <w:rPr>
            <w:noProof/>
          </w:rPr>
          <w:fldChar w:fldCharType="end"/>
        </w:r>
      </w:hyperlink>
    </w:p>
    <w:p w:rsidR="001B5C68" w:rsidRDefault="008D63B3">
      <w:pPr>
        <w:pStyle w:val="TOC1"/>
        <w:tabs>
          <w:tab w:val="left" w:pos="566"/>
          <w:tab w:val="right" w:leader="dot" w:pos="10200"/>
        </w:tabs>
        <w:rPr>
          <w:rFonts w:asciiTheme="minorHAnsi" w:eastAsiaTheme="minorEastAsia" w:hAnsiTheme="minorHAnsi" w:cstheme="minorBidi"/>
          <w:b w:val="0"/>
          <w:bCs w:val="0"/>
          <w:caps w:val="0"/>
          <w:noProof/>
          <w:kern w:val="0"/>
          <w:sz w:val="22"/>
          <w:szCs w:val="22"/>
          <w:lang w:eastAsia="ja-JP"/>
        </w:rPr>
      </w:pPr>
      <w:hyperlink w:anchor="_Toc28360262" w:history="1">
        <w:r w:rsidR="001B5C68" w:rsidRPr="004752C5">
          <w:rPr>
            <w:rStyle w:val="Hyperlink"/>
            <w:iCs/>
            <w:noProof/>
          </w:rPr>
          <w:t>2.</w:t>
        </w:r>
        <w:r w:rsidR="001B5C68">
          <w:rPr>
            <w:rFonts w:asciiTheme="minorHAnsi" w:eastAsiaTheme="minorEastAsia" w:hAnsiTheme="minorHAnsi" w:cstheme="minorBidi"/>
            <w:b w:val="0"/>
            <w:bCs w:val="0"/>
            <w:caps w:val="0"/>
            <w:noProof/>
            <w:kern w:val="0"/>
            <w:sz w:val="22"/>
            <w:szCs w:val="22"/>
            <w:lang w:eastAsia="ja-JP"/>
          </w:rPr>
          <w:tab/>
        </w:r>
        <w:r w:rsidR="001B5C68" w:rsidRPr="004752C5">
          <w:rPr>
            <w:rStyle w:val="Hyperlink"/>
            <w:noProof/>
          </w:rPr>
          <w:t>References</w:t>
        </w:r>
        <w:r w:rsidR="001B5C68">
          <w:rPr>
            <w:noProof/>
          </w:rPr>
          <w:tab/>
        </w:r>
        <w:r w:rsidR="001B5C68">
          <w:rPr>
            <w:noProof/>
          </w:rPr>
          <w:fldChar w:fldCharType="begin"/>
        </w:r>
        <w:r w:rsidR="001B5C68">
          <w:rPr>
            <w:noProof/>
          </w:rPr>
          <w:instrText xml:space="preserve"> PAGEREF _Toc28360262 \h </w:instrText>
        </w:r>
        <w:r w:rsidR="001B5C68">
          <w:rPr>
            <w:noProof/>
          </w:rPr>
        </w:r>
        <w:r w:rsidR="001B5C68">
          <w:rPr>
            <w:noProof/>
          </w:rPr>
          <w:fldChar w:fldCharType="separate"/>
        </w:r>
        <w:r w:rsidR="001B5C68">
          <w:rPr>
            <w:noProof/>
          </w:rPr>
          <w:t>9</w:t>
        </w:r>
        <w:r w:rsidR="001B5C68">
          <w:rPr>
            <w:noProof/>
          </w:rPr>
          <w:fldChar w:fldCharType="end"/>
        </w:r>
      </w:hyperlink>
    </w:p>
    <w:p w:rsidR="001B5C68" w:rsidRDefault="008D63B3">
      <w:pPr>
        <w:pStyle w:val="TOC1"/>
        <w:tabs>
          <w:tab w:val="left" w:pos="566"/>
          <w:tab w:val="right" w:leader="dot" w:pos="10200"/>
        </w:tabs>
        <w:rPr>
          <w:rFonts w:asciiTheme="minorHAnsi" w:eastAsiaTheme="minorEastAsia" w:hAnsiTheme="minorHAnsi" w:cstheme="minorBidi"/>
          <w:b w:val="0"/>
          <w:bCs w:val="0"/>
          <w:caps w:val="0"/>
          <w:noProof/>
          <w:kern w:val="0"/>
          <w:sz w:val="22"/>
          <w:szCs w:val="22"/>
          <w:lang w:eastAsia="ja-JP"/>
        </w:rPr>
      </w:pPr>
      <w:hyperlink w:anchor="_Toc28360263" w:history="1">
        <w:r w:rsidR="001B5C68" w:rsidRPr="004752C5">
          <w:rPr>
            <w:rStyle w:val="Hyperlink"/>
            <w:noProof/>
          </w:rPr>
          <w:t>3.</w:t>
        </w:r>
        <w:r w:rsidR="001B5C68">
          <w:rPr>
            <w:rFonts w:asciiTheme="minorHAnsi" w:eastAsiaTheme="minorEastAsia" w:hAnsiTheme="minorHAnsi" w:cstheme="minorBidi"/>
            <w:b w:val="0"/>
            <w:bCs w:val="0"/>
            <w:caps w:val="0"/>
            <w:noProof/>
            <w:kern w:val="0"/>
            <w:sz w:val="22"/>
            <w:szCs w:val="22"/>
            <w:lang w:eastAsia="ja-JP"/>
          </w:rPr>
          <w:tab/>
        </w:r>
        <w:r w:rsidR="001B5C68" w:rsidRPr="004752C5">
          <w:rPr>
            <w:rStyle w:val="Hyperlink"/>
            <w:noProof/>
          </w:rPr>
          <w:t>Definitions and Acronyms</w:t>
        </w:r>
        <w:r w:rsidR="001B5C68">
          <w:rPr>
            <w:noProof/>
          </w:rPr>
          <w:tab/>
        </w:r>
        <w:r w:rsidR="001B5C68">
          <w:rPr>
            <w:noProof/>
          </w:rPr>
          <w:fldChar w:fldCharType="begin"/>
        </w:r>
        <w:r w:rsidR="001B5C68">
          <w:rPr>
            <w:noProof/>
          </w:rPr>
          <w:instrText xml:space="preserve"> PAGEREF _Toc28360263 \h </w:instrText>
        </w:r>
        <w:r w:rsidR="001B5C68">
          <w:rPr>
            <w:noProof/>
          </w:rPr>
        </w:r>
        <w:r w:rsidR="001B5C68">
          <w:rPr>
            <w:noProof/>
          </w:rPr>
          <w:fldChar w:fldCharType="separate"/>
        </w:r>
        <w:r w:rsidR="001B5C68">
          <w:rPr>
            <w:noProof/>
          </w:rPr>
          <w:t>9</w:t>
        </w:r>
        <w:r w:rsidR="001B5C68">
          <w:rPr>
            <w:noProof/>
          </w:rPr>
          <w:fldChar w:fldCharType="end"/>
        </w:r>
      </w:hyperlink>
    </w:p>
    <w:p w:rsidR="001B5C68" w:rsidRDefault="008D63B3">
      <w:pPr>
        <w:pStyle w:val="TOC1"/>
        <w:tabs>
          <w:tab w:val="left" w:pos="566"/>
          <w:tab w:val="right" w:leader="dot" w:pos="10200"/>
        </w:tabs>
        <w:rPr>
          <w:rFonts w:asciiTheme="minorHAnsi" w:eastAsiaTheme="minorEastAsia" w:hAnsiTheme="minorHAnsi" w:cstheme="minorBidi"/>
          <w:b w:val="0"/>
          <w:bCs w:val="0"/>
          <w:caps w:val="0"/>
          <w:noProof/>
          <w:kern w:val="0"/>
          <w:sz w:val="22"/>
          <w:szCs w:val="22"/>
          <w:lang w:eastAsia="ja-JP"/>
        </w:rPr>
      </w:pPr>
      <w:hyperlink w:anchor="_Toc28360264" w:history="1">
        <w:r w:rsidR="001B5C68" w:rsidRPr="004752C5">
          <w:rPr>
            <w:rStyle w:val="Hyperlink"/>
            <w:noProof/>
          </w:rPr>
          <w:t>4.</w:t>
        </w:r>
        <w:r w:rsidR="001B5C68">
          <w:rPr>
            <w:rFonts w:asciiTheme="minorHAnsi" w:eastAsiaTheme="minorEastAsia" w:hAnsiTheme="minorHAnsi" w:cstheme="minorBidi"/>
            <w:b w:val="0"/>
            <w:bCs w:val="0"/>
            <w:caps w:val="0"/>
            <w:noProof/>
            <w:kern w:val="0"/>
            <w:sz w:val="22"/>
            <w:szCs w:val="22"/>
            <w:lang w:eastAsia="ja-JP"/>
          </w:rPr>
          <w:tab/>
        </w:r>
        <w:r w:rsidR="001B5C68" w:rsidRPr="004752C5">
          <w:rPr>
            <w:rStyle w:val="Hyperlink"/>
            <w:noProof/>
          </w:rPr>
          <w:t>System Overview</w:t>
        </w:r>
        <w:r w:rsidR="001B5C68">
          <w:rPr>
            <w:noProof/>
          </w:rPr>
          <w:tab/>
        </w:r>
        <w:r w:rsidR="001B5C68">
          <w:rPr>
            <w:noProof/>
          </w:rPr>
          <w:fldChar w:fldCharType="begin"/>
        </w:r>
        <w:r w:rsidR="001B5C68">
          <w:rPr>
            <w:noProof/>
          </w:rPr>
          <w:instrText xml:space="preserve"> PAGEREF _Toc28360264 \h </w:instrText>
        </w:r>
        <w:r w:rsidR="001B5C68">
          <w:rPr>
            <w:noProof/>
          </w:rPr>
        </w:r>
        <w:r w:rsidR="001B5C68">
          <w:rPr>
            <w:noProof/>
          </w:rPr>
          <w:fldChar w:fldCharType="separate"/>
        </w:r>
        <w:r w:rsidR="001B5C68">
          <w:rPr>
            <w:noProof/>
          </w:rPr>
          <w:t>10</w:t>
        </w:r>
        <w:r w:rsidR="001B5C68">
          <w:rPr>
            <w:noProof/>
          </w:rPr>
          <w:fldChar w:fldCharType="end"/>
        </w:r>
      </w:hyperlink>
    </w:p>
    <w:p w:rsidR="001B5C68" w:rsidRDefault="008D63B3">
      <w:pPr>
        <w:pStyle w:val="TOC2"/>
        <w:tabs>
          <w:tab w:val="left" w:pos="880"/>
        </w:tabs>
        <w:rPr>
          <w:rFonts w:asciiTheme="minorHAnsi" w:eastAsiaTheme="minorEastAsia" w:hAnsiTheme="minorHAnsi" w:cstheme="minorBidi"/>
          <w:smallCaps w:val="0"/>
          <w:noProof/>
          <w:kern w:val="0"/>
          <w:sz w:val="22"/>
          <w:szCs w:val="22"/>
          <w:lang w:eastAsia="ja-JP"/>
        </w:rPr>
      </w:pPr>
      <w:hyperlink w:anchor="_Toc28360265" w:history="1">
        <w:r w:rsidR="001B5C68" w:rsidRPr="004752C5">
          <w:rPr>
            <w:rStyle w:val="Hyperlink"/>
            <w:noProof/>
          </w:rPr>
          <w:t>4.1.</w:t>
        </w:r>
        <w:r w:rsidR="001B5C68">
          <w:rPr>
            <w:rFonts w:asciiTheme="minorHAnsi" w:eastAsiaTheme="minorEastAsia" w:hAnsiTheme="minorHAnsi" w:cstheme="minorBidi"/>
            <w:smallCaps w:val="0"/>
            <w:noProof/>
            <w:kern w:val="0"/>
            <w:sz w:val="22"/>
            <w:szCs w:val="22"/>
            <w:lang w:eastAsia="ja-JP"/>
          </w:rPr>
          <w:tab/>
        </w:r>
        <w:r w:rsidR="001B5C68" w:rsidRPr="004752C5">
          <w:rPr>
            <w:rStyle w:val="Hyperlink"/>
            <w:noProof/>
          </w:rPr>
          <w:t>System perspective</w:t>
        </w:r>
        <w:r w:rsidR="001B5C68">
          <w:rPr>
            <w:noProof/>
          </w:rPr>
          <w:tab/>
        </w:r>
        <w:r w:rsidR="001B5C68">
          <w:rPr>
            <w:noProof/>
          </w:rPr>
          <w:fldChar w:fldCharType="begin"/>
        </w:r>
        <w:r w:rsidR="001B5C68">
          <w:rPr>
            <w:noProof/>
          </w:rPr>
          <w:instrText xml:space="preserve"> PAGEREF _Toc28360265 \h </w:instrText>
        </w:r>
        <w:r w:rsidR="001B5C68">
          <w:rPr>
            <w:noProof/>
          </w:rPr>
        </w:r>
        <w:r w:rsidR="001B5C68">
          <w:rPr>
            <w:noProof/>
          </w:rPr>
          <w:fldChar w:fldCharType="separate"/>
        </w:r>
        <w:r w:rsidR="001B5C68">
          <w:rPr>
            <w:noProof/>
          </w:rPr>
          <w:t>10</w:t>
        </w:r>
        <w:r w:rsidR="001B5C68">
          <w:rPr>
            <w:noProof/>
          </w:rPr>
          <w:fldChar w:fldCharType="end"/>
        </w:r>
      </w:hyperlink>
    </w:p>
    <w:p w:rsidR="001B5C68" w:rsidRDefault="008D63B3">
      <w:pPr>
        <w:pStyle w:val="TOC2"/>
        <w:tabs>
          <w:tab w:val="left" w:pos="880"/>
        </w:tabs>
        <w:rPr>
          <w:rFonts w:asciiTheme="minorHAnsi" w:eastAsiaTheme="minorEastAsia" w:hAnsiTheme="minorHAnsi" w:cstheme="minorBidi"/>
          <w:smallCaps w:val="0"/>
          <w:noProof/>
          <w:kern w:val="0"/>
          <w:sz w:val="22"/>
          <w:szCs w:val="22"/>
          <w:lang w:eastAsia="ja-JP"/>
        </w:rPr>
      </w:pPr>
      <w:hyperlink w:anchor="_Toc28360266" w:history="1">
        <w:r w:rsidR="001B5C68" w:rsidRPr="004752C5">
          <w:rPr>
            <w:rStyle w:val="Hyperlink"/>
            <w:noProof/>
          </w:rPr>
          <w:t>4.2.</w:t>
        </w:r>
        <w:r w:rsidR="001B5C68">
          <w:rPr>
            <w:rFonts w:asciiTheme="minorHAnsi" w:eastAsiaTheme="minorEastAsia" w:hAnsiTheme="minorHAnsi" w:cstheme="minorBidi"/>
            <w:smallCaps w:val="0"/>
            <w:noProof/>
            <w:kern w:val="0"/>
            <w:sz w:val="22"/>
            <w:szCs w:val="22"/>
            <w:lang w:eastAsia="ja-JP"/>
          </w:rPr>
          <w:tab/>
        </w:r>
        <w:r w:rsidR="001B5C68" w:rsidRPr="004752C5">
          <w:rPr>
            <w:rStyle w:val="Hyperlink"/>
            <w:noProof/>
          </w:rPr>
          <w:t>Common Design rules</w:t>
        </w:r>
        <w:r w:rsidR="001B5C68">
          <w:rPr>
            <w:noProof/>
          </w:rPr>
          <w:tab/>
        </w:r>
        <w:r w:rsidR="001B5C68">
          <w:rPr>
            <w:noProof/>
          </w:rPr>
          <w:fldChar w:fldCharType="begin"/>
        </w:r>
        <w:r w:rsidR="001B5C68">
          <w:rPr>
            <w:noProof/>
          </w:rPr>
          <w:instrText xml:space="preserve"> PAGEREF _Toc28360266 \h </w:instrText>
        </w:r>
        <w:r w:rsidR="001B5C68">
          <w:rPr>
            <w:noProof/>
          </w:rPr>
        </w:r>
        <w:r w:rsidR="001B5C68">
          <w:rPr>
            <w:noProof/>
          </w:rPr>
          <w:fldChar w:fldCharType="separate"/>
        </w:r>
        <w:r w:rsidR="001B5C68">
          <w:rPr>
            <w:noProof/>
          </w:rPr>
          <w:t>11</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67" w:history="1">
        <w:r w:rsidR="001B5C68" w:rsidRPr="004752C5">
          <w:rPr>
            <w:rStyle w:val="Hyperlink"/>
            <w:noProof/>
          </w:rPr>
          <w:t>4.2.1.</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Low-coupling modules</w:t>
        </w:r>
        <w:r w:rsidR="001B5C68">
          <w:rPr>
            <w:noProof/>
          </w:rPr>
          <w:tab/>
        </w:r>
        <w:r w:rsidR="001B5C68">
          <w:rPr>
            <w:noProof/>
          </w:rPr>
          <w:fldChar w:fldCharType="begin"/>
        </w:r>
        <w:r w:rsidR="001B5C68">
          <w:rPr>
            <w:noProof/>
          </w:rPr>
          <w:instrText xml:space="preserve"> PAGEREF _Toc28360267 \h </w:instrText>
        </w:r>
        <w:r w:rsidR="001B5C68">
          <w:rPr>
            <w:noProof/>
          </w:rPr>
        </w:r>
        <w:r w:rsidR="001B5C68">
          <w:rPr>
            <w:noProof/>
          </w:rPr>
          <w:fldChar w:fldCharType="separate"/>
        </w:r>
        <w:r w:rsidR="001B5C68">
          <w:rPr>
            <w:noProof/>
          </w:rPr>
          <w:t>11</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68" w:history="1">
        <w:r w:rsidR="001B5C68" w:rsidRPr="004752C5">
          <w:rPr>
            <w:rStyle w:val="Hyperlink"/>
            <w:noProof/>
          </w:rPr>
          <w:t>4.2.2.</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CSS style</w:t>
        </w:r>
        <w:r w:rsidR="001B5C68">
          <w:rPr>
            <w:noProof/>
          </w:rPr>
          <w:tab/>
        </w:r>
        <w:r w:rsidR="001B5C68">
          <w:rPr>
            <w:noProof/>
          </w:rPr>
          <w:fldChar w:fldCharType="begin"/>
        </w:r>
        <w:r w:rsidR="001B5C68">
          <w:rPr>
            <w:noProof/>
          </w:rPr>
          <w:instrText xml:space="preserve"> PAGEREF _Toc28360268 \h </w:instrText>
        </w:r>
        <w:r w:rsidR="001B5C68">
          <w:rPr>
            <w:noProof/>
          </w:rPr>
        </w:r>
        <w:r w:rsidR="001B5C68">
          <w:rPr>
            <w:noProof/>
          </w:rPr>
          <w:fldChar w:fldCharType="separate"/>
        </w:r>
        <w:r w:rsidR="001B5C68">
          <w:rPr>
            <w:noProof/>
          </w:rPr>
          <w:t>11</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69" w:history="1">
        <w:r w:rsidR="001B5C68" w:rsidRPr="004752C5">
          <w:rPr>
            <w:rStyle w:val="Hyperlink"/>
            <w:noProof/>
          </w:rPr>
          <w:t>4.2.3.</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Web responsive</w:t>
        </w:r>
        <w:r w:rsidR="001B5C68">
          <w:rPr>
            <w:noProof/>
          </w:rPr>
          <w:tab/>
        </w:r>
        <w:r w:rsidR="001B5C68">
          <w:rPr>
            <w:noProof/>
          </w:rPr>
          <w:fldChar w:fldCharType="begin"/>
        </w:r>
        <w:r w:rsidR="001B5C68">
          <w:rPr>
            <w:noProof/>
          </w:rPr>
          <w:instrText xml:space="preserve"> PAGEREF _Toc28360269 \h </w:instrText>
        </w:r>
        <w:r w:rsidR="001B5C68">
          <w:rPr>
            <w:noProof/>
          </w:rPr>
        </w:r>
        <w:r w:rsidR="001B5C68">
          <w:rPr>
            <w:noProof/>
          </w:rPr>
          <w:fldChar w:fldCharType="separate"/>
        </w:r>
        <w:r w:rsidR="001B5C68">
          <w:rPr>
            <w:noProof/>
          </w:rPr>
          <w:t>11</w:t>
        </w:r>
        <w:r w:rsidR="001B5C68">
          <w:rPr>
            <w:noProof/>
          </w:rPr>
          <w:fldChar w:fldCharType="end"/>
        </w:r>
      </w:hyperlink>
    </w:p>
    <w:p w:rsidR="001B5C68" w:rsidRDefault="008D63B3">
      <w:pPr>
        <w:pStyle w:val="TOC2"/>
        <w:tabs>
          <w:tab w:val="left" w:pos="880"/>
        </w:tabs>
        <w:rPr>
          <w:rFonts w:asciiTheme="minorHAnsi" w:eastAsiaTheme="minorEastAsia" w:hAnsiTheme="minorHAnsi" w:cstheme="minorBidi"/>
          <w:smallCaps w:val="0"/>
          <w:noProof/>
          <w:kern w:val="0"/>
          <w:sz w:val="22"/>
          <w:szCs w:val="22"/>
          <w:lang w:eastAsia="ja-JP"/>
        </w:rPr>
      </w:pPr>
      <w:hyperlink w:anchor="_Toc28360270" w:history="1">
        <w:r w:rsidR="001B5C68" w:rsidRPr="004752C5">
          <w:rPr>
            <w:rStyle w:val="Hyperlink"/>
            <w:noProof/>
          </w:rPr>
          <w:t>4.3.</w:t>
        </w:r>
        <w:r w:rsidR="001B5C68">
          <w:rPr>
            <w:rFonts w:asciiTheme="minorHAnsi" w:eastAsiaTheme="minorEastAsia" w:hAnsiTheme="minorHAnsi" w:cstheme="minorBidi"/>
            <w:smallCaps w:val="0"/>
            <w:noProof/>
            <w:kern w:val="0"/>
            <w:sz w:val="22"/>
            <w:szCs w:val="22"/>
            <w:lang w:eastAsia="ja-JP"/>
          </w:rPr>
          <w:tab/>
        </w:r>
        <w:r w:rsidR="001B5C68" w:rsidRPr="004752C5">
          <w:rPr>
            <w:rStyle w:val="Hyperlink"/>
            <w:noProof/>
          </w:rPr>
          <w:t>Third party technologies</w:t>
        </w:r>
        <w:r w:rsidR="001B5C68">
          <w:rPr>
            <w:noProof/>
          </w:rPr>
          <w:tab/>
        </w:r>
        <w:r w:rsidR="001B5C68">
          <w:rPr>
            <w:noProof/>
          </w:rPr>
          <w:fldChar w:fldCharType="begin"/>
        </w:r>
        <w:r w:rsidR="001B5C68">
          <w:rPr>
            <w:noProof/>
          </w:rPr>
          <w:instrText xml:space="preserve"> PAGEREF _Toc28360270 \h </w:instrText>
        </w:r>
        <w:r w:rsidR="001B5C68">
          <w:rPr>
            <w:noProof/>
          </w:rPr>
        </w:r>
        <w:r w:rsidR="001B5C68">
          <w:rPr>
            <w:noProof/>
          </w:rPr>
          <w:fldChar w:fldCharType="separate"/>
        </w:r>
        <w:r w:rsidR="001B5C68">
          <w:rPr>
            <w:noProof/>
          </w:rPr>
          <w:t>11</w:t>
        </w:r>
        <w:r w:rsidR="001B5C68">
          <w:rPr>
            <w:noProof/>
          </w:rPr>
          <w:fldChar w:fldCharType="end"/>
        </w:r>
      </w:hyperlink>
    </w:p>
    <w:p w:rsidR="001B5C68" w:rsidRDefault="008D63B3">
      <w:pPr>
        <w:pStyle w:val="TOC1"/>
        <w:tabs>
          <w:tab w:val="left" w:pos="566"/>
          <w:tab w:val="right" w:leader="dot" w:pos="10200"/>
        </w:tabs>
        <w:rPr>
          <w:rFonts w:asciiTheme="minorHAnsi" w:eastAsiaTheme="minorEastAsia" w:hAnsiTheme="minorHAnsi" w:cstheme="minorBidi"/>
          <w:b w:val="0"/>
          <w:bCs w:val="0"/>
          <w:caps w:val="0"/>
          <w:noProof/>
          <w:kern w:val="0"/>
          <w:sz w:val="22"/>
          <w:szCs w:val="22"/>
          <w:lang w:eastAsia="ja-JP"/>
        </w:rPr>
      </w:pPr>
      <w:hyperlink w:anchor="_Toc28360271" w:history="1">
        <w:r w:rsidR="001B5C68" w:rsidRPr="004752C5">
          <w:rPr>
            <w:rStyle w:val="Hyperlink"/>
            <w:noProof/>
          </w:rPr>
          <w:t>5.</w:t>
        </w:r>
        <w:r w:rsidR="001B5C68">
          <w:rPr>
            <w:rFonts w:asciiTheme="minorHAnsi" w:eastAsiaTheme="minorEastAsia" w:hAnsiTheme="minorHAnsi" w:cstheme="minorBidi"/>
            <w:b w:val="0"/>
            <w:bCs w:val="0"/>
            <w:caps w:val="0"/>
            <w:noProof/>
            <w:kern w:val="0"/>
            <w:sz w:val="22"/>
            <w:szCs w:val="22"/>
            <w:lang w:eastAsia="ja-JP"/>
          </w:rPr>
          <w:tab/>
        </w:r>
        <w:r w:rsidR="001B5C68" w:rsidRPr="004752C5">
          <w:rPr>
            <w:rStyle w:val="Hyperlink"/>
            <w:noProof/>
          </w:rPr>
          <w:t>Software Architecture</w:t>
        </w:r>
        <w:r w:rsidR="001B5C68">
          <w:rPr>
            <w:noProof/>
          </w:rPr>
          <w:tab/>
        </w:r>
        <w:r w:rsidR="001B5C68">
          <w:rPr>
            <w:noProof/>
          </w:rPr>
          <w:fldChar w:fldCharType="begin"/>
        </w:r>
        <w:r w:rsidR="001B5C68">
          <w:rPr>
            <w:noProof/>
          </w:rPr>
          <w:instrText xml:space="preserve"> PAGEREF _Toc28360271 \h </w:instrText>
        </w:r>
        <w:r w:rsidR="001B5C68">
          <w:rPr>
            <w:noProof/>
          </w:rPr>
        </w:r>
        <w:r w:rsidR="001B5C68">
          <w:rPr>
            <w:noProof/>
          </w:rPr>
          <w:fldChar w:fldCharType="separate"/>
        </w:r>
        <w:r w:rsidR="001B5C68">
          <w:rPr>
            <w:noProof/>
          </w:rPr>
          <w:t>13</w:t>
        </w:r>
        <w:r w:rsidR="001B5C68">
          <w:rPr>
            <w:noProof/>
          </w:rPr>
          <w:fldChar w:fldCharType="end"/>
        </w:r>
      </w:hyperlink>
    </w:p>
    <w:p w:rsidR="001B5C68" w:rsidRDefault="008D63B3">
      <w:pPr>
        <w:pStyle w:val="TOC2"/>
        <w:tabs>
          <w:tab w:val="left" w:pos="880"/>
        </w:tabs>
        <w:rPr>
          <w:rFonts w:asciiTheme="minorHAnsi" w:eastAsiaTheme="minorEastAsia" w:hAnsiTheme="minorHAnsi" w:cstheme="minorBidi"/>
          <w:smallCaps w:val="0"/>
          <w:noProof/>
          <w:kern w:val="0"/>
          <w:sz w:val="22"/>
          <w:szCs w:val="22"/>
          <w:lang w:eastAsia="ja-JP"/>
        </w:rPr>
      </w:pPr>
      <w:hyperlink w:anchor="_Toc28360272" w:history="1">
        <w:r w:rsidR="001B5C68" w:rsidRPr="004752C5">
          <w:rPr>
            <w:rStyle w:val="Hyperlink"/>
            <w:noProof/>
          </w:rPr>
          <w:t>5.1.</w:t>
        </w:r>
        <w:r w:rsidR="001B5C68">
          <w:rPr>
            <w:rFonts w:asciiTheme="minorHAnsi" w:eastAsiaTheme="minorEastAsia" w:hAnsiTheme="minorHAnsi" w:cstheme="minorBidi"/>
            <w:smallCaps w:val="0"/>
            <w:noProof/>
            <w:kern w:val="0"/>
            <w:sz w:val="22"/>
            <w:szCs w:val="22"/>
            <w:lang w:eastAsia="ja-JP"/>
          </w:rPr>
          <w:tab/>
        </w:r>
        <w:r w:rsidR="001B5C68" w:rsidRPr="004752C5">
          <w:rPr>
            <w:rStyle w:val="Hyperlink"/>
            <w:noProof/>
          </w:rPr>
          <w:t>User View</w:t>
        </w:r>
        <w:r w:rsidR="001B5C68">
          <w:rPr>
            <w:noProof/>
          </w:rPr>
          <w:tab/>
        </w:r>
        <w:r w:rsidR="001B5C68">
          <w:rPr>
            <w:noProof/>
          </w:rPr>
          <w:fldChar w:fldCharType="begin"/>
        </w:r>
        <w:r w:rsidR="001B5C68">
          <w:rPr>
            <w:noProof/>
          </w:rPr>
          <w:instrText xml:space="preserve"> PAGEREF _Toc28360272 \h </w:instrText>
        </w:r>
        <w:r w:rsidR="001B5C68">
          <w:rPr>
            <w:noProof/>
          </w:rPr>
        </w:r>
        <w:r w:rsidR="001B5C68">
          <w:rPr>
            <w:noProof/>
          </w:rPr>
          <w:fldChar w:fldCharType="separate"/>
        </w:r>
        <w:r w:rsidR="001B5C68">
          <w:rPr>
            <w:noProof/>
          </w:rPr>
          <w:t>13</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73" w:history="1">
        <w:r w:rsidR="001B5C68" w:rsidRPr="004752C5">
          <w:rPr>
            <w:rStyle w:val="Hyperlink"/>
            <w:noProof/>
          </w:rPr>
          <w:t>5.1.1.</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Monitoring View</w:t>
        </w:r>
        <w:r w:rsidR="001B5C68">
          <w:rPr>
            <w:noProof/>
          </w:rPr>
          <w:tab/>
        </w:r>
        <w:r w:rsidR="001B5C68">
          <w:rPr>
            <w:noProof/>
          </w:rPr>
          <w:fldChar w:fldCharType="begin"/>
        </w:r>
        <w:r w:rsidR="001B5C68">
          <w:rPr>
            <w:noProof/>
          </w:rPr>
          <w:instrText xml:space="preserve"> PAGEREF _Toc28360273 \h </w:instrText>
        </w:r>
        <w:r w:rsidR="001B5C68">
          <w:rPr>
            <w:noProof/>
          </w:rPr>
        </w:r>
        <w:r w:rsidR="001B5C68">
          <w:rPr>
            <w:noProof/>
          </w:rPr>
          <w:fldChar w:fldCharType="separate"/>
        </w:r>
        <w:r w:rsidR="001B5C68">
          <w:rPr>
            <w:noProof/>
          </w:rPr>
          <w:t>13</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74" w:history="1">
        <w:r w:rsidR="001B5C68" w:rsidRPr="004752C5">
          <w:rPr>
            <w:rStyle w:val="Hyperlink"/>
            <w:noProof/>
          </w:rPr>
          <w:t>5.1.2.</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Fault Record View</w:t>
        </w:r>
        <w:r w:rsidR="001B5C68">
          <w:rPr>
            <w:noProof/>
          </w:rPr>
          <w:tab/>
        </w:r>
        <w:r w:rsidR="001B5C68">
          <w:rPr>
            <w:noProof/>
          </w:rPr>
          <w:fldChar w:fldCharType="begin"/>
        </w:r>
        <w:r w:rsidR="001B5C68">
          <w:rPr>
            <w:noProof/>
          </w:rPr>
          <w:instrText xml:space="preserve"> PAGEREF _Toc28360274 \h </w:instrText>
        </w:r>
        <w:r w:rsidR="001B5C68">
          <w:rPr>
            <w:noProof/>
          </w:rPr>
        </w:r>
        <w:r w:rsidR="001B5C68">
          <w:rPr>
            <w:noProof/>
          </w:rPr>
          <w:fldChar w:fldCharType="separate"/>
        </w:r>
        <w:r w:rsidR="001B5C68">
          <w:rPr>
            <w:noProof/>
          </w:rPr>
          <w:t>14</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75" w:history="1">
        <w:r w:rsidR="001B5C68" w:rsidRPr="004752C5">
          <w:rPr>
            <w:rStyle w:val="Hyperlink"/>
            <w:noProof/>
          </w:rPr>
          <w:t>5.1.3.</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Operation</w:t>
        </w:r>
        <w:r w:rsidR="001B5C68">
          <w:rPr>
            <w:noProof/>
          </w:rPr>
          <w:tab/>
        </w:r>
        <w:r w:rsidR="001B5C68">
          <w:rPr>
            <w:noProof/>
          </w:rPr>
          <w:fldChar w:fldCharType="begin"/>
        </w:r>
        <w:r w:rsidR="001B5C68">
          <w:rPr>
            <w:noProof/>
          </w:rPr>
          <w:instrText xml:space="preserve"> PAGEREF _Toc28360275 \h </w:instrText>
        </w:r>
        <w:r w:rsidR="001B5C68">
          <w:rPr>
            <w:noProof/>
          </w:rPr>
        </w:r>
        <w:r w:rsidR="001B5C68">
          <w:rPr>
            <w:noProof/>
          </w:rPr>
          <w:fldChar w:fldCharType="separate"/>
        </w:r>
        <w:r w:rsidR="001B5C68">
          <w:rPr>
            <w:noProof/>
          </w:rPr>
          <w:t>15</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76" w:history="1">
        <w:r w:rsidR="001B5C68" w:rsidRPr="004752C5">
          <w:rPr>
            <w:rStyle w:val="Hyperlink"/>
            <w:noProof/>
          </w:rPr>
          <w:t>5.1.4.</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Help</w:t>
        </w:r>
        <w:r w:rsidR="001B5C68">
          <w:rPr>
            <w:noProof/>
          </w:rPr>
          <w:tab/>
        </w:r>
        <w:r w:rsidR="001B5C68">
          <w:rPr>
            <w:noProof/>
          </w:rPr>
          <w:fldChar w:fldCharType="begin"/>
        </w:r>
        <w:r w:rsidR="001B5C68">
          <w:rPr>
            <w:noProof/>
          </w:rPr>
          <w:instrText xml:space="preserve"> PAGEREF _Toc28360276 \h </w:instrText>
        </w:r>
        <w:r w:rsidR="001B5C68">
          <w:rPr>
            <w:noProof/>
          </w:rPr>
        </w:r>
        <w:r w:rsidR="001B5C68">
          <w:rPr>
            <w:noProof/>
          </w:rPr>
          <w:fldChar w:fldCharType="separate"/>
        </w:r>
        <w:r w:rsidR="001B5C68">
          <w:rPr>
            <w:noProof/>
          </w:rPr>
          <w:t>16</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77" w:history="1">
        <w:r w:rsidR="001B5C68" w:rsidRPr="004752C5">
          <w:rPr>
            <w:rStyle w:val="Hyperlink"/>
            <w:noProof/>
          </w:rPr>
          <w:t>5.1.5.</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Account</w:t>
        </w:r>
        <w:r w:rsidR="001B5C68">
          <w:rPr>
            <w:noProof/>
          </w:rPr>
          <w:tab/>
        </w:r>
        <w:r w:rsidR="001B5C68">
          <w:rPr>
            <w:noProof/>
          </w:rPr>
          <w:fldChar w:fldCharType="begin"/>
        </w:r>
        <w:r w:rsidR="001B5C68">
          <w:rPr>
            <w:noProof/>
          </w:rPr>
          <w:instrText xml:space="preserve"> PAGEREF _Toc28360277 \h </w:instrText>
        </w:r>
        <w:r w:rsidR="001B5C68">
          <w:rPr>
            <w:noProof/>
          </w:rPr>
        </w:r>
        <w:r w:rsidR="001B5C68">
          <w:rPr>
            <w:noProof/>
          </w:rPr>
          <w:fldChar w:fldCharType="separate"/>
        </w:r>
        <w:r w:rsidR="001B5C68">
          <w:rPr>
            <w:noProof/>
          </w:rPr>
          <w:t>16</w:t>
        </w:r>
        <w:r w:rsidR="001B5C68">
          <w:rPr>
            <w:noProof/>
          </w:rPr>
          <w:fldChar w:fldCharType="end"/>
        </w:r>
      </w:hyperlink>
    </w:p>
    <w:p w:rsidR="001B5C68" w:rsidRDefault="008D63B3">
      <w:pPr>
        <w:pStyle w:val="TOC2"/>
        <w:tabs>
          <w:tab w:val="left" w:pos="880"/>
        </w:tabs>
        <w:rPr>
          <w:rFonts w:asciiTheme="minorHAnsi" w:eastAsiaTheme="minorEastAsia" w:hAnsiTheme="minorHAnsi" w:cstheme="minorBidi"/>
          <w:smallCaps w:val="0"/>
          <w:noProof/>
          <w:kern w:val="0"/>
          <w:sz w:val="22"/>
          <w:szCs w:val="22"/>
          <w:lang w:eastAsia="ja-JP"/>
        </w:rPr>
      </w:pPr>
      <w:hyperlink w:anchor="_Toc28360278" w:history="1">
        <w:r w:rsidR="001B5C68" w:rsidRPr="004752C5">
          <w:rPr>
            <w:rStyle w:val="Hyperlink"/>
            <w:noProof/>
          </w:rPr>
          <w:t>5.2.</w:t>
        </w:r>
        <w:r w:rsidR="001B5C68">
          <w:rPr>
            <w:rFonts w:asciiTheme="minorHAnsi" w:eastAsiaTheme="minorEastAsia" w:hAnsiTheme="minorHAnsi" w:cstheme="minorBidi"/>
            <w:smallCaps w:val="0"/>
            <w:noProof/>
            <w:kern w:val="0"/>
            <w:sz w:val="22"/>
            <w:szCs w:val="22"/>
            <w:lang w:eastAsia="ja-JP"/>
          </w:rPr>
          <w:tab/>
        </w:r>
        <w:r w:rsidR="001B5C68" w:rsidRPr="004752C5">
          <w:rPr>
            <w:rStyle w:val="Hyperlink"/>
            <w:noProof/>
          </w:rPr>
          <w:t>System Behaviors</w:t>
        </w:r>
        <w:r w:rsidR="001B5C68">
          <w:rPr>
            <w:noProof/>
          </w:rPr>
          <w:tab/>
        </w:r>
        <w:r w:rsidR="001B5C68">
          <w:rPr>
            <w:noProof/>
          </w:rPr>
          <w:fldChar w:fldCharType="begin"/>
        </w:r>
        <w:r w:rsidR="001B5C68">
          <w:rPr>
            <w:noProof/>
          </w:rPr>
          <w:instrText xml:space="preserve"> PAGEREF _Toc28360278 \h </w:instrText>
        </w:r>
        <w:r w:rsidR="001B5C68">
          <w:rPr>
            <w:noProof/>
          </w:rPr>
        </w:r>
        <w:r w:rsidR="001B5C68">
          <w:rPr>
            <w:noProof/>
          </w:rPr>
          <w:fldChar w:fldCharType="separate"/>
        </w:r>
        <w:r w:rsidR="001B5C68">
          <w:rPr>
            <w:noProof/>
          </w:rPr>
          <w:t>16</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79" w:history="1">
        <w:r w:rsidR="001B5C68" w:rsidRPr="004752C5">
          <w:rPr>
            <w:rStyle w:val="Hyperlink"/>
            <w:noProof/>
            <w:lang w:eastAsia="ja-JP"/>
          </w:rPr>
          <w:t>5.2.1.</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Common</w:t>
        </w:r>
        <w:r w:rsidR="001B5C68">
          <w:rPr>
            <w:noProof/>
          </w:rPr>
          <w:tab/>
        </w:r>
        <w:r w:rsidR="001B5C68">
          <w:rPr>
            <w:noProof/>
          </w:rPr>
          <w:fldChar w:fldCharType="begin"/>
        </w:r>
        <w:r w:rsidR="001B5C68">
          <w:rPr>
            <w:noProof/>
          </w:rPr>
          <w:instrText xml:space="preserve"> PAGEREF _Toc28360279 \h </w:instrText>
        </w:r>
        <w:r w:rsidR="001B5C68">
          <w:rPr>
            <w:noProof/>
          </w:rPr>
        </w:r>
        <w:r w:rsidR="001B5C68">
          <w:rPr>
            <w:noProof/>
          </w:rPr>
          <w:fldChar w:fldCharType="separate"/>
        </w:r>
        <w:r w:rsidR="001B5C68">
          <w:rPr>
            <w:noProof/>
          </w:rPr>
          <w:t>16</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0" w:history="1">
        <w:r w:rsidR="001B5C68" w:rsidRPr="004752C5">
          <w:rPr>
            <w:rStyle w:val="Hyperlink"/>
            <w:noProof/>
            <w:lang w:eastAsia="ja-JP"/>
          </w:rPr>
          <w:t>5.2.2.</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Graph</w:t>
        </w:r>
        <w:r w:rsidR="001B5C68">
          <w:rPr>
            <w:noProof/>
          </w:rPr>
          <w:tab/>
        </w:r>
        <w:r w:rsidR="001B5C68">
          <w:rPr>
            <w:noProof/>
          </w:rPr>
          <w:fldChar w:fldCharType="begin"/>
        </w:r>
        <w:r w:rsidR="001B5C68">
          <w:rPr>
            <w:noProof/>
          </w:rPr>
          <w:instrText xml:space="preserve"> PAGEREF _Toc28360280 \h </w:instrText>
        </w:r>
        <w:r w:rsidR="001B5C68">
          <w:rPr>
            <w:noProof/>
          </w:rPr>
        </w:r>
        <w:r w:rsidR="001B5C68">
          <w:rPr>
            <w:noProof/>
          </w:rPr>
          <w:fldChar w:fldCharType="separate"/>
        </w:r>
        <w:r w:rsidR="001B5C68">
          <w:rPr>
            <w:noProof/>
          </w:rPr>
          <w:t>20</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1" w:history="1">
        <w:r w:rsidR="001B5C68" w:rsidRPr="004752C5">
          <w:rPr>
            <w:rStyle w:val="Hyperlink"/>
            <w:noProof/>
            <w:lang w:eastAsia="ja-JP"/>
          </w:rPr>
          <w:t>5.2.3.</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File List</w:t>
        </w:r>
        <w:r w:rsidR="001B5C68">
          <w:rPr>
            <w:noProof/>
          </w:rPr>
          <w:tab/>
        </w:r>
        <w:r w:rsidR="001B5C68">
          <w:rPr>
            <w:noProof/>
          </w:rPr>
          <w:fldChar w:fldCharType="begin"/>
        </w:r>
        <w:r w:rsidR="001B5C68">
          <w:rPr>
            <w:noProof/>
          </w:rPr>
          <w:instrText xml:space="preserve"> PAGEREF _Toc28360281 \h </w:instrText>
        </w:r>
        <w:r w:rsidR="001B5C68">
          <w:rPr>
            <w:noProof/>
          </w:rPr>
        </w:r>
        <w:r w:rsidR="001B5C68">
          <w:rPr>
            <w:noProof/>
          </w:rPr>
          <w:fldChar w:fldCharType="separate"/>
        </w:r>
        <w:r w:rsidR="001B5C68">
          <w:rPr>
            <w:noProof/>
          </w:rPr>
          <w:t>25</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2" w:history="1">
        <w:r w:rsidR="001B5C68" w:rsidRPr="004752C5">
          <w:rPr>
            <w:rStyle w:val="Hyperlink"/>
            <w:noProof/>
          </w:rPr>
          <w:t>5.2.4.</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Numeric</w:t>
        </w:r>
        <w:r w:rsidR="001B5C68">
          <w:rPr>
            <w:noProof/>
          </w:rPr>
          <w:tab/>
        </w:r>
        <w:r w:rsidR="001B5C68">
          <w:rPr>
            <w:noProof/>
          </w:rPr>
          <w:fldChar w:fldCharType="begin"/>
        </w:r>
        <w:r w:rsidR="001B5C68">
          <w:rPr>
            <w:noProof/>
          </w:rPr>
          <w:instrText xml:space="preserve"> PAGEREF _Toc28360282 \h </w:instrText>
        </w:r>
        <w:r w:rsidR="001B5C68">
          <w:rPr>
            <w:noProof/>
          </w:rPr>
        </w:r>
        <w:r w:rsidR="001B5C68">
          <w:rPr>
            <w:noProof/>
          </w:rPr>
          <w:fldChar w:fldCharType="separate"/>
        </w:r>
        <w:r w:rsidR="001B5C68">
          <w:rPr>
            <w:noProof/>
          </w:rPr>
          <w:t>26</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3" w:history="1">
        <w:r w:rsidR="001B5C68" w:rsidRPr="004752C5">
          <w:rPr>
            <w:rStyle w:val="Hyperlink"/>
            <w:noProof/>
          </w:rPr>
          <w:t>5.2.5.</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Status</w:t>
        </w:r>
        <w:r w:rsidR="001B5C68">
          <w:rPr>
            <w:noProof/>
          </w:rPr>
          <w:tab/>
        </w:r>
        <w:r w:rsidR="001B5C68">
          <w:rPr>
            <w:noProof/>
          </w:rPr>
          <w:fldChar w:fldCharType="begin"/>
        </w:r>
        <w:r w:rsidR="001B5C68">
          <w:rPr>
            <w:noProof/>
          </w:rPr>
          <w:instrText xml:space="preserve"> PAGEREF _Toc28360283 \h </w:instrText>
        </w:r>
        <w:r w:rsidR="001B5C68">
          <w:rPr>
            <w:noProof/>
          </w:rPr>
        </w:r>
        <w:r w:rsidR="001B5C68">
          <w:rPr>
            <w:noProof/>
          </w:rPr>
          <w:fldChar w:fldCharType="separate"/>
        </w:r>
        <w:r w:rsidR="001B5C68">
          <w:rPr>
            <w:noProof/>
          </w:rPr>
          <w:t>28</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4" w:history="1">
        <w:r w:rsidR="001B5C68" w:rsidRPr="004752C5">
          <w:rPr>
            <w:rStyle w:val="Hyperlink"/>
            <w:noProof/>
            <w:lang w:eastAsia="ja-JP"/>
          </w:rPr>
          <w:t>5.2.6.</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Fault List</w:t>
        </w:r>
        <w:r w:rsidR="001B5C68">
          <w:rPr>
            <w:noProof/>
          </w:rPr>
          <w:tab/>
        </w:r>
        <w:r w:rsidR="001B5C68">
          <w:rPr>
            <w:noProof/>
          </w:rPr>
          <w:fldChar w:fldCharType="begin"/>
        </w:r>
        <w:r w:rsidR="001B5C68">
          <w:rPr>
            <w:noProof/>
          </w:rPr>
          <w:instrText xml:space="preserve"> PAGEREF _Toc28360284 \h </w:instrText>
        </w:r>
        <w:r w:rsidR="001B5C68">
          <w:rPr>
            <w:noProof/>
          </w:rPr>
        </w:r>
        <w:r w:rsidR="001B5C68">
          <w:rPr>
            <w:noProof/>
          </w:rPr>
          <w:fldChar w:fldCharType="separate"/>
        </w:r>
        <w:r w:rsidR="001B5C68">
          <w:rPr>
            <w:noProof/>
          </w:rPr>
          <w:t>32</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5" w:history="1">
        <w:r w:rsidR="001B5C68" w:rsidRPr="004752C5">
          <w:rPr>
            <w:rStyle w:val="Hyperlink"/>
            <w:noProof/>
            <w:lang w:eastAsia="ja-JP"/>
          </w:rPr>
          <w:t>5.2.7.</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Fault History</w:t>
        </w:r>
        <w:r w:rsidR="001B5C68">
          <w:rPr>
            <w:noProof/>
          </w:rPr>
          <w:tab/>
        </w:r>
        <w:r w:rsidR="001B5C68">
          <w:rPr>
            <w:noProof/>
          </w:rPr>
          <w:fldChar w:fldCharType="begin"/>
        </w:r>
        <w:r w:rsidR="001B5C68">
          <w:rPr>
            <w:noProof/>
          </w:rPr>
          <w:instrText xml:space="preserve"> PAGEREF _Toc28360285 \h </w:instrText>
        </w:r>
        <w:r w:rsidR="001B5C68">
          <w:rPr>
            <w:noProof/>
          </w:rPr>
        </w:r>
        <w:r w:rsidR="001B5C68">
          <w:rPr>
            <w:noProof/>
          </w:rPr>
          <w:fldChar w:fldCharType="separate"/>
        </w:r>
        <w:r w:rsidR="001B5C68">
          <w:rPr>
            <w:noProof/>
          </w:rPr>
          <w:t>35</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6" w:history="1">
        <w:r w:rsidR="001B5C68" w:rsidRPr="004752C5">
          <w:rPr>
            <w:rStyle w:val="Hyperlink"/>
            <w:noProof/>
            <w:lang w:eastAsia="ja-JP"/>
          </w:rPr>
          <w:t>5.2.8.</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Operation</w:t>
        </w:r>
        <w:r w:rsidR="001B5C68">
          <w:rPr>
            <w:noProof/>
          </w:rPr>
          <w:tab/>
        </w:r>
        <w:r w:rsidR="001B5C68">
          <w:rPr>
            <w:noProof/>
          </w:rPr>
          <w:fldChar w:fldCharType="begin"/>
        </w:r>
        <w:r w:rsidR="001B5C68">
          <w:rPr>
            <w:noProof/>
          </w:rPr>
          <w:instrText xml:space="preserve"> PAGEREF _Toc28360286 \h </w:instrText>
        </w:r>
        <w:r w:rsidR="001B5C68">
          <w:rPr>
            <w:noProof/>
          </w:rPr>
        </w:r>
        <w:r w:rsidR="001B5C68">
          <w:rPr>
            <w:noProof/>
          </w:rPr>
          <w:fldChar w:fldCharType="separate"/>
        </w:r>
        <w:r w:rsidR="001B5C68">
          <w:rPr>
            <w:noProof/>
          </w:rPr>
          <w:t>36</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87" w:history="1">
        <w:r w:rsidR="001B5C68" w:rsidRPr="004752C5">
          <w:rPr>
            <w:rStyle w:val="Hyperlink"/>
            <w:noProof/>
          </w:rPr>
          <w:t>5.2.9.</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Help</w:t>
        </w:r>
        <w:r w:rsidR="001B5C68">
          <w:rPr>
            <w:noProof/>
          </w:rPr>
          <w:tab/>
        </w:r>
        <w:r w:rsidR="001B5C68">
          <w:rPr>
            <w:noProof/>
          </w:rPr>
          <w:fldChar w:fldCharType="begin"/>
        </w:r>
        <w:r w:rsidR="001B5C68">
          <w:rPr>
            <w:noProof/>
          </w:rPr>
          <w:instrText xml:space="preserve"> PAGEREF _Toc28360287 \h </w:instrText>
        </w:r>
        <w:r w:rsidR="001B5C68">
          <w:rPr>
            <w:noProof/>
          </w:rPr>
        </w:r>
        <w:r w:rsidR="001B5C68">
          <w:rPr>
            <w:noProof/>
          </w:rPr>
          <w:fldChar w:fldCharType="separate"/>
        </w:r>
        <w:r w:rsidR="001B5C68">
          <w:rPr>
            <w:noProof/>
          </w:rPr>
          <w:t>40</w:t>
        </w:r>
        <w:r w:rsidR="001B5C68">
          <w:rPr>
            <w:noProof/>
          </w:rPr>
          <w:fldChar w:fldCharType="end"/>
        </w:r>
      </w:hyperlink>
    </w:p>
    <w:p w:rsidR="001B5C68" w:rsidRDefault="008D63B3">
      <w:pPr>
        <w:pStyle w:val="TOC3"/>
        <w:tabs>
          <w:tab w:val="left" w:pos="1540"/>
        </w:tabs>
        <w:rPr>
          <w:rFonts w:asciiTheme="minorHAnsi" w:eastAsiaTheme="minorEastAsia" w:hAnsiTheme="minorHAnsi" w:cstheme="minorBidi"/>
          <w:noProof/>
          <w:kern w:val="0"/>
          <w:sz w:val="22"/>
          <w:szCs w:val="22"/>
          <w:lang w:eastAsia="ja-JP"/>
        </w:rPr>
      </w:pPr>
      <w:hyperlink w:anchor="_Toc28360288" w:history="1">
        <w:r w:rsidR="001B5C68" w:rsidRPr="004752C5">
          <w:rPr>
            <w:rStyle w:val="Hyperlink"/>
            <w:noProof/>
          </w:rPr>
          <w:t>5.2.10.</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Login</w:t>
        </w:r>
        <w:r w:rsidR="001B5C68">
          <w:rPr>
            <w:noProof/>
          </w:rPr>
          <w:tab/>
        </w:r>
        <w:r w:rsidR="001B5C68">
          <w:rPr>
            <w:noProof/>
          </w:rPr>
          <w:fldChar w:fldCharType="begin"/>
        </w:r>
        <w:r w:rsidR="001B5C68">
          <w:rPr>
            <w:noProof/>
          </w:rPr>
          <w:instrText xml:space="preserve"> PAGEREF _Toc28360288 \h </w:instrText>
        </w:r>
        <w:r w:rsidR="001B5C68">
          <w:rPr>
            <w:noProof/>
          </w:rPr>
        </w:r>
        <w:r w:rsidR="001B5C68">
          <w:rPr>
            <w:noProof/>
          </w:rPr>
          <w:fldChar w:fldCharType="separate"/>
        </w:r>
        <w:r w:rsidR="001B5C68">
          <w:rPr>
            <w:noProof/>
          </w:rPr>
          <w:t>41</w:t>
        </w:r>
        <w:r w:rsidR="001B5C68">
          <w:rPr>
            <w:noProof/>
          </w:rPr>
          <w:fldChar w:fldCharType="end"/>
        </w:r>
      </w:hyperlink>
    </w:p>
    <w:p w:rsidR="001B5C68" w:rsidRDefault="008D63B3">
      <w:pPr>
        <w:pStyle w:val="TOC2"/>
        <w:tabs>
          <w:tab w:val="left" w:pos="880"/>
        </w:tabs>
        <w:rPr>
          <w:rFonts w:asciiTheme="minorHAnsi" w:eastAsiaTheme="minorEastAsia" w:hAnsiTheme="minorHAnsi" w:cstheme="minorBidi"/>
          <w:smallCaps w:val="0"/>
          <w:noProof/>
          <w:kern w:val="0"/>
          <w:sz w:val="22"/>
          <w:szCs w:val="22"/>
          <w:lang w:eastAsia="ja-JP"/>
        </w:rPr>
      </w:pPr>
      <w:hyperlink w:anchor="_Toc28360289" w:history="1">
        <w:r w:rsidR="001B5C68" w:rsidRPr="004752C5">
          <w:rPr>
            <w:rStyle w:val="Hyperlink"/>
            <w:noProof/>
          </w:rPr>
          <w:t>5.3.</w:t>
        </w:r>
        <w:r w:rsidR="001B5C68">
          <w:rPr>
            <w:rFonts w:asciiTheme="minorHAnsi" w:eastAsiaTheme="minorEastAsia" w:hAnsiTheme="minorHAnsi" w:cstheme="minorBidi"/>
            <w:smallCaps w:val="0"/>
            <w:noProof/>
            <w:kern w:val="0"/>
            <w:sz w:val="22"/>
            <w:szCs w:val="22"/>
            <w:lang w:eastAsia="ja-JP"/>
          </w:rPr>
          <w:tab/>
        </w:r>
        <w:r w:rsidR="001B5C68" w:rsidRPr="004752C5">
          <w:rPr>
            <w:rStyle w:val="Hyperlink"/>
            <w:noProof/>
          </w:rPr>
          <w:t>Browser Client</w:t>
        </w:r>
        <w:r w:rsidR="001B5C68">
          <w:rPr>
            <w:noProof/>
          </w:rPr>
          <w:tab/>
        </w:r>
        <w:r w:rsidR="001B5C68">
          <w:rPr>
            <w:noProof/>
          </w:rPr>
          <w:fldChar w:fldCharType="begin"/>
        </w:r>
        <w:r w:rsidR="001B5C68">
          <w:rPr>
            <w:noProof/>
          </w:rPr>
          <w:instrText xml:space="preserve"> PAGEREF _Toc28360289 \h </w:instrText>
        </w:r>
        <w:r w:rsidR="001B5C68">
          <w:rPr>
            <w:noProof/>
          </w:rPr>
        </w:r>
        <w:r w:rsidR="001B5C68">
          <w:rPr>
            <w:noProof/>
          </w:rPr>
          <w:fldChar w:fldCharType="separate"/>
        </w:r>
        <w:r w:rsidR="001B5C68">
          <w:rPr>
            <w:noProof/>
          </w:rPr>
          <w:t>41</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0" w:history="1">
        <w:r w:rsidR="001B5C68" w:rsidRPr="004752C5">
          <w:rPr>
            <w:rStyle w:val="Hyperlink"/>
            <w:noProof/>
          </w:rPr>
          <w:t>5.3.1.</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File List Component</w:t>
        </w:r>
        <w:r w:rsidR="001B5C68">
          <w:rPr>
            <w:noProof/>
          </w:rPr>
          <w:tab/>
        </w:r>
        <w:r w:rsidR="001B5C68">
          <w:rPr>
            <w:noProof/>
          </w:rPr>
          <w:fldChar w:fldCharType="begin"/>
        </w:r>
        <w:r w:rsidR="001B5C68">
          <w:rPr>
            <w:noProof/>
          </w:rPr>
          <w:instrText xml:space="preserve"> PAGEREF _Toc28360290 \h </w:instrText>
        </w:r>
        <w:r w:rsidR="001B5C68">
          <w:rPr>
            <w:noProof/>
          </w:rPr>
        </w:r>
        <w:r w:rsidR="001B5C68">
          <w:rPr>
            <w:noProof/>
          </w:rPr>
          <w:fldChar w:fldCharType="separate"/>
        </w:r>
        <w:r w:rsidR="001B5C68">
          <w:rPr>
            <w:noProof/>
          </w:rPr>
          <w:t>46</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1" w:history="1">
        <w:r w:rsidR="001B5C68" w:rsidRPr="004752C5">
          <w:rPr>
            <w:rStyle w:val="Hyperlink"/>
            <w:noProof/>
          </w:rPr>
          <w:t>5.3.2.</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Fault List Component</w:t>
        </w:r>
        <w:r w:rsidR="001B5C68">
          <w:rPr>
            <w:noProof/>
          </w:rPr>
          <w:tab/>
        </w:r>
        <w:r w:rsidR="001B5C68">
          <w:rPr>
            <w:noProof/>
          </w:rPr>
          <w:fldChar w:fldCharType="begin"/>
        </w:r>
        <w:r w:rsidR="001B5C68">
          <w:rPr>
            <w:noProof/>
          </w:rPr>
          <w:instrText xml:space="preserve"> PAGEREF _Toc28360291 \h </w:instrText>
        </w:r>
        <w:r w:rsidR="001B5C68">
          <w:rPr>
            <w:noProof/>
          </w:rPr>
        </w:r>
        <w:r w:rsidR="001B5C68">
          <w:rPr>
            <w:noProof/>
          </w:rPr>
          <w:fldChar w:fldCharType="separate"/>
        </w:r>
        <w:r w:rsidR="001B5C68">
          <w:rPr>
            <w:noProof/>
          </w:rPr>
          <w:t>47</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2" w:history="1">
        <w:r w:rsidR="001B5C68" w:rsidRPr="004752C5">
          <w:rPr>
            <w:rStyle w:val="Hyperlink"/>
            <w:noProof/>
            <w:lang w:eastAsia="ja-JP"/>
          </w:rPr>
          <w:t>5.3.3.</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Monitoring Components</w:t>
        </w:r>
        <w:r w:rsidR="001B5C68">
          <w:rPr>
            <w:noProof/>
          </w:rPr>
          <w:tab/>
        </w:r>
        <w:r w:rsidR="001B5C68">
          <w:rPr>
            <w:noProof/>
          </w:rPr>
          <w:fldChar w:fldCharType="begin"/>
        </w:r>
        <w:r w:rsidR="001B5C68">
          <w:rPr>
            <w:noProof/>
          </w:rPr>
          <w:instrText xml:space="preserve"> PAGEREF _Toc28360292 \h </w:instrText>
        </w:r>
        <w:r w:rsidR="001B5C68">
          <w:rPr>
            <w:noProof/>
          </w:rPr>
        </w:r>
        <w:r w:rsidR="001B5C68">
          <w:rPr>
            <w:noProof/>
          </w:rPr>
          <w:fldChar w:fldCharType="separate"/>
        </w:r>
        <w:r w:rsidR="001B5C68">
          <w:rPr>
            <w:noProof/>
          </w:rPr>
          <w:t>50</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3" w:history="1">
        <w:r w:rsidR="001B5C68" w:rsidRPr="004752C5">
          <w:rPr>
            <w:rStyle w:val="Hyperlink"/>
            <w:noProof/>
            <w:lang w:eastAsia="ja-JP"/>
          </w:rPr>
          <w:t>5.3.4.</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Fault Record</w:t>
        </w:r>
        <w:r w:rsidR="001B5C68">
          <w:rPr>
            <w:noProof/>
          </w:rPr>
          <w:tab/>
        </w:r>
        <w:r w:rsidR="001B5C68">
          <w:rPr>
            <w:noProof/>
          </w:rPr>
          <w:fldChar w:fldCharType="begin"/>
        </w:r>
        <w:r w:rsidR="001B5C68">
          <w:rPr>
            <w:noProof/>
          </w:rPr>
          <w:instrText xml:space="preserve"> PAGEREF _Toc28360293 \h </w:instrText>
        </w:r>
        <w:r w:rsidR="001B5C68">
          <w:rPr>
            <w:noProof/>
          </w:rPr>
        </w:r>
        <w:r w:rsidR="001B5C68">
          <w:rPr>
            <w:noProof/>
          </w:rPr>
          <w:fldChar w:fldCharType="separate"/>
        </w:r>
        <w:r w:rsidR="001B5C68">
          <w:rPr>
            <w:noProof/>
          </w:rPr>
          <w:t>56</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4" w:history="1">
        <w:r w:rsidR="001B5C68" w:rsidRPr="004752C5">
          <w:rPr>
            <w:rStyle w:val="Hyperlink"/>
            <w:noProof/>
          </w:rPr>
          <w:t>5.3.5.</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Service</w:t>
        </w:r>
        <w:r w:rsidR="001B5C68">
          <w:rPr>
            <w:noProof/>
          </w:rPr>
          <w:tab/>
        </w:r>
        <w:r w:rsidR="001B5C68">
          <w:rPr>
            <w:noProof/>
          </w:rPr>
          <w:fldChar w:fldCharType="begin"/>
        </w:r>
        <w:r w:rsidR="001B5C68">
          <w:rPr>
            <w:noProof/>
          </w:rPr>
          <w:instrText xml:space="preserve"> PAGEREF _Toc28360294 \h </w:instrText>
        </w:r>
        <w:r w:rsidR="001B5C68">
          <w:rPr>
            <w:noProof/>
          </w:rPr>
        </w:r>
        <w:r w:rsidR="001B5C68">
          <w:rPr>
            <w:noProof/>
          </w:rPr>
          <w:fldChar w:fldCharType="separate"/>
        </w:r>
        <w:r w:rsidR="001B5C68">
          <w:rPr>
            <w:noProof/>
          </w:rPr>
          <w:t>63</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5" w:history="1">
        <w:r w:rsidR="001B5C68" w:rsidRPr="004752C5">
          <w:rPr>
            <w:rStyle w:val="Hyperlink"/>
            <w:noProof/>
          </w:rPr>
          <w:t>5.3.6.</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Operation Component</w:t>
        </w:r>
        <w:r w:rsidR="001B5C68">
          <w:rPr>
            <w:noProof/>
          </w:rPr>
          <w:tab/>
        </w:r>
        <w:r w:rsidR="001B5C68">
          <w:rPr>
            <w:noProof/>
          </w:rPr>
          <w:fldChar w:fldCharType="begin"/>
        </w:r>
        <w:r w:rsidR="001B5C68">
          <w:rPr>
            <w:noProof/>
          </w:rPr>
          <w:instrText xml:space="preserve"> PAGEREF _Toc28360295 \h </w:instrText>
        </w:r>
        <w:r w:rsidR="001B5C68">
          <w:rPr>
            <w:noProof/>
          </w:rPr>
        </w:r>
        <w:r w:rsidR="001B5C68">
          <w:rPr>
            <w:noProof/>
          </w:rPr>
          <w:fldChar w:fldCharType="separate"/>
        </w:r>
        <w:r w:rsidR="001B5C68">
          <w:rPr>
            <w:noProof/>
          </w:rPr>
          <w:t>81</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6" w:history="1">
        <w:r w:rsidR="001B5C68" w:rsidRPr="004752C5">
          <w:rPr>
            <w:rStyle w:val="Hyperlink"/>
            <w:noProof/>
          </w:rPr>
          <w:t>5.3.7.</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Dialog screen select signal</w:t>
        </w:r>
        <w:r w:rsidR="001B5C68">
          <w:rPr>
            <w:noProof/>
          </w:rPr>
          <w:tab/>
        </w:r>
        <w:r w:rsidR="001B5C68">
          <w:rPr>
            <w:noProof/>
          </w:rPr>
          <w:fldChar w:fldCharType="begin"/>
        </w:r>
        <w:r w:rsidR="001B5C68">
          <w:rPr>
            <w:noProof/>
          </w:rPr>
          <w:instrText xml:space="preserve"> PAGEREF _Toc28360296 \h </w:instrText>
        </w:r>
        <w:r w:rsidR="001B5C68">
          <w:rPr>
            <w:noProof/>
          </w:rPr>
        </w:r>
        <w:r w:rsidR="001B5C68">
          <w:rPr>
            <w:noProof/>
          </w:rPr>
          <w:fldChar w:fldCharType="separate"/>
        </w:r>
        <w:r w:rsidR="001B5C68">
          <w:rPr>
            <w:noProof/>
          </w:rPr>
          <w:t>84</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7" w:history="1">
        <w:r w:rsidR="001B5C68" w:rsidRPr="004752C5">
          <w:rPr>
            <w:rStyle w:val="Hyperlink"/>
            <w:noProof/>
          </w:rPr>
          <w:t>5.3.8.</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Help Component</w:t>
        </w:r>
        <w:r w:rsidR="001B5C68">
          <w:rPr>
            <w:noProof/>
          </w:rPr>
          <w:tab/>
        </w:r>
        <w:r w:rsidR="001B5C68">
          <w:rPr>
            <w:noProof/>
          </w:rPr>
          <w:fldChar w:fldCharType="begin"/>
        </w:r>
        <w:r w:rsidR="001B5C68">
          <w:rPr>
            <w:noProof/>
          </w:rPr>
          <w:instrText xml:space="preserve"> PAGEREF _Toc28360297 \h </w:instrText>
        </w:r>
        <w:r w:rsidR="001B5C68">
          <w:rPr>
            <w:noProof/>
          </w:rPr>
        </w:r>
        <w:r w:rsidR="001B5C68">
          <w:rPr>
            <w:noProof/>
          </w:rPr>
          <w:fldChar w:fldCharType="separate"/>
        </w:r>
        <w:r w:rsidR="001B5C68">
          <w:rPr>
            <w:noProof/>
          </w:rPr>
          <w:t>84</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298" w:history="1">
        <w:r w:rsidR="001B5C68" w:rsidRPr="004752C5">
          <w:rPr>
            <w:rStyle w:val="Hyperlink"/>
            <w:noProof/>
          </w:rPr>
          <w:t>5.3.9.</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Account</w:t>
        </w:r>
        <w:r w:rsidR="001B5C68">
          <w:rPr>
            <w:noProof/>
          </w:rPr>
          <w:tab/>
        </w:r>
        <w:r w:rsidR="001B5C68">
          <w:rPr>
            <w:noProof/>
          </w:rPr>
          <w:fldChar w:fldCharType="begin"/>
        </w:r>
        <w:r w:rsidR="001B5C68">
          <w:rPr>
            <w:noProof/>
          </w:rPr>
          <w:instrText xml:space="preserve"> PAGEREF _Toc28360298 \h </w:instrText>
        </w:r>
        <w:r w:rsidR="001B5C68">
          <w:rPr>
            <w:noProof/>
          </w:rPr>
        </w:r>
        <w:r w:rsidR="001B5C68">
          <w:rPr>
            <w:noProof/>
          </w:rPr>
          <w:fldChar w:fldCharType="separate"/>
        </w:r>
        <w:r w:rsidR="001B5C68">
          <w:rPr>
            <w:noProof/>
          </w:rPr>
          <w:t>85</w:t>
        </w:r>
        <w:r w:rsidR="001B5C68">
          <w:rPr>
            <w:noProof/>
          </w:rPr>
          <w:fldChar w:fldCharType="end"/>
        </w:r>
      </w:hyperlink>
    </w:p>
    <w:p w:rsidR="001B5C68" w:rsidRDefault="008D63B3">
      <w:pPr>
        <w:pStyle w:val="TOC3"/>
        <w:tabs>
          <w:tab w:val="left" w:pos="1540"/>
        </w:tabs>
        <w:rPr>
          <w:rFonts w:asciiTheme="minorHAnsi" w:eastAsiaTheme="minorEastAsia" w:hAnsiTheme="minorHAnsi" w:cstheme="minorBidi"/>
          <w:noProof/>
          <w:kern w:val="0"/>
          <w:sz w:val="22"/>
          <w:szCs w:val="22"/>
          <w:lang w:eastAsia="ja-JP"/>
        </w:rPr>
      </w:pPr>
      <w:hyperlink w:anchor="_Toc28360299" w:history="1">
        <w:r w:rsidR="001B5C68" w:rsidRPr="004752C5">
          <w:rPr>
            <w:rStyle w:val="Hyperlink"/>
            <w:noProof/>
          </w:rPr>
          <w:t>5.3.10.</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Settings</w:t>
        </w:r>
        <w:r w:rsidR="001B5C68">
          <w:rPr>
            <w:noProof/>
          </w:rPr>
          <w:tab/>
        </w:r>
        <w:r w:rsidR="001B5C68">
          <w:rPr>
            <w:noProof/>
          </w:rPr>
          <w:fldChar w:fldCharType="begin"/>
        </w:r>
        <w:r w:rsidR="001B5C68">
          <w:rPr>
            <w:noProof/>
          </w:rPr>
          <w:instrText xml:space="preserve"> PAGEREF _Toc28360299 \h </w:instrText>
        </w:r>
        <w:r w:rsidR="001B5C68">
          <w:rPr>
            <w:noProof/>
          </w:rPr>
        </w:r>
        <w:r w:rsidR="001B5C68">
          <w:rPr>
            <w:noProof/>
          </w:rPr>
          <w:fldChar w:fldCharType="separate"/>
        </w:r>
        <w:r w:rsidR="001B5C68">
          <w:rPr>
            <w:noProof/>
          </w:rPr>
          <w:t>86</w:t>
        </w:r>
        <w:r w:rsidR="001B5C68">
          <w:rPr>
            <w:noProof/>
          </w:rPr>
          <w:fldChar w:fldCharType="end"/>
        </w:r>
      </w:hyperlink>
    </w:p>
    <w:p w:rsidR="001B5C68" w:rsidRDefault="008D63B3">
      <w:pPr>
        <w:pStyle w:val="TOC3"/>
        <w:tabs>
          <w:tab w:val="left" w:pos="1540"/>
        </w:tabs>
        <w:rPr>
          <w:rFonts w:asciiTheme="minorHAnsi" w:eastAsiaTheme="minorEastAsia" w:hAnsiTheme="minorHAnsi" w:cstheme="minorBidi"/>
          <w:noProof/>
          <w:kern w:val="0"/>
          <w:sz w:val="22"/>
          <w:szCs w:val="22"/>
          <w:lang w:eastAsia="ja-JP"/>
        </w:rPr>
      </w:pPr>
      <w:hyperlink w:anchor="_Toc28360300" w:history="1">
        <w:r w:rsidR="001B5C68" w:rsidRPr="004752C5">
          <w:rPr>
            <w:rStyle w:val="Hyperlink"/>
            <w:noProof/>
          </w:rPr>
          <w:t>5.3.11.</w:t>
        </w:r>
        <w:r w:rsidR="001B5C68">
          <w:rPr>
            <w:rFonts w:asciiTheme="minorHAnsi" w:eastAsiaTheme="minorEastAsia" w:hAnsiTheme="minorHAnsi" w:cstheme="minorBidi"/>
            <w:noProof/>
            <w:kern w:val="0"/>
            <w:sz w:val="22"/>
            <w:szCs w:val="22"/>
            <w:lang w:eastAsia="ja-JP"/>
          </w:rPr>
          <w:tab/>
        </w:r>
        <w:r w:rsidR="001B5C68" w:rsidRPr="004752C5">
          <w:rPr>
            <w:rStyle w:val="Hyperlink"/>
            <w:noProof/>
          </w:rPr>
          <w:t>Login screen</w:t>
        </w:r>
        <w:r w:rsidR="001B5C68">
          <w:rPr>
            <w:noProof/>
          </w:rPr>
          <w:tab/>
        </w:r>
        <w:r w:rsidR="001B5C68">
          <w:rPr>
            <w:noProof/>
          </w:rPr>
          <w:fldChar w:fldCharType="begin"/>
        </w:r>
        <w:r w:rsidR="001B5C68">
          <w:rPr>
            <w:noProof/>
          </w:rPr>
          <w:instrText xml:space="preserve"> PAGEREF _Toc28360300 \h </w:instrText>
        </w:r>
        <w:r w:rsidR="001B5C68">
          <w:rPr>
            <w:noProof/>
          </w:rPr>
        </w:r>
        <w:r w:rsidR="001B5C68">
          <w:rPr>
            <w:noProof/>
          </w:rPr>
          <w:fldChar w:fldCharType="separate"/>
        </w:r>
        <w:r w:rsidR="001B5C68">
          <w:rPr>
            <w:noProof/>
          </w:rPr>
          <w:t>90</w:t>
        </w:r>
        <w:r w:rsidR="001B5C68">
          <w:rPr>
            <w:noProof/>
          </w:rPr>
          <w:fldChar w:fldCharType="end"/>
        </w:r>
      </w:hyperlink>
    </w:p>
    <w:p w:rsidR="001B5C68" w:rsidRDefault="008D63B3">
      <w:pPr>
        <w:pStyle w:val="TOC2"/>
        <w:tabs>
          <w:tab w:val="left" w:pos="880"/>
        </w:tabs>
        <w:rPr>
          <w:rFonts w:asciiTheme="minorHAnsi" w:eastAsiaTheme="minorEastAsia" w:hAnsiTheme="minorHAnsi" w:cstheme="minorBidi"/>
          <w:smallCaps w:val="0"/>
          <w:noProof/>
          <w:kern w:val="0"/>
          <w:sz w:val="22"/>
          <w:szCs w:val="22"/>
          <w:lang w:eastAsia="ja-JP"/>
        </w:rPr>
      </w:pPr>
      <w:hyperlink w:anchor="_Toc28360301" w:history="1">
        <w:r w:rsidR="001B5C68" w:rsidRPr="004752C5">
          <w:rPr>
            <w:rStyle w:val="Hyperlink"/>
            <w:noProof/>
          </w:rPr>
          <w:t>5.4.</w:t>
        </w:r>
        <w:r w:rsidR="001B5C68">
          <w:rPr>
            <w:rFonts w:asciiTheme="minorHAnsi" w:eastAsiaTheme="minorEastAsia" w:hAnsiTheme="minorHAnsi" w:cstheme="minorBidi"/>
            <w:smallCaps w:val="0"/>
            <w:noProof/>
            <w:kern w:val="0"/>
            <w:sz w:val="22"/>
            <w:szCs w:val="22"/>
            <w:lang w:eastAsia="ja-JP"/>
          </w:rPr>
          <w:tab/>
        </w:r>
        <w:r w:rsidR="001B5C68" w:rsidRPr="004752C5">
          <w:rPr>
            <w:rStyle w:val="Hyperlink"/>
            <w:noProof/>
          </w:rPr>
          <w:t>Down sampling large data</w:t>
        </w:r>
        <w:r w:rsidR="001B5C68">
          <w:rPr>
            <w:noProof/>
          </w:rPr>
          <w:tab/>
        </w:r>
        <w:r w:rsidR="001B5C68">
          <w:rPr>
            <w:noProof/>
          </w:rPr>
          <w:fldChar w:fldCharType="begin"/>
        </w:r>
        <w:r w:rsidR="001B5C68">
          <w:rPr>
            <w:noProof/>
          </w:rPr>
          <w:instrText xml:space="preserve"> PAGEREF _Toc28360301 \h </w:instrText>
        </w:r>
        <w:r w:rsidR="001B5C68">
          <w:rPr>
            <w:noProof/>
          </w:rPr>
        </w:r>
        <w:r w:rsidR="001B5C68">
          <w:rPr>
            <w:noProof/>
          </w:rPr>
          <w:fldChar w:fldCharType="separate"/>
        </w:r>
        <w:r w:rsidR="001B5C68">
          <w:rPr>
            <w:noProof/>
          </w:rPr>
          <w:t>90</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302" w:history="1">
        <w:r w:rsidR="001B5C68" w:rsidRPr="004752C5">
          <w:rPr>
            <w:rStyle w:val="Hyperlink"/>
            <w:noProof/>
            <w:lang w:eastAsia="ja-JP"/>
          </w:rPr>
          <w:t>5.4.1.</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Purpose</w:t>
        </w:r>
        <w:r w:rsidR="001B5C68">
          <w:rPr>
            <w:noProof/>
          </w:rPr>
          <w:tab/>
        </w:r>
        <w:r w:rsidR="001B5C68">
          <w:rPr>
            <w:noProof/>
          </w:rPr>
          <w:fldChar w:fldCharType="begin"/>
        </w:r>
        <w:r w:rsidR="001B5C68">
          <w:rPr>
            <w:noProof/>
          </w:rPr>
          <w:instrText xml:space="preserve"> PAGEREF _Toc28360302 \h </w:instrText>
        </w:r>
        <w:r w:rsidR="001B5C68">
          <w:rPr>
            <w:noProof/>
          </w:rPr>
        </w:r>
        <w:r w:rsidR="001B5C68">
          <w:rPr>
            <w:noProof/>
          </w:rPr>
          <w:fldChar w:fldCharType="separate"/>
        </w:r>
        <w:r w:rsidR="001B5C68">
          <w:rPr>
            <w:noProof/>
          </w:rPr>
          <w:t>90</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303" w:history="1">
        <w:r w:rsidR="001B5C68" w:rsidRPr="004752C5">
          <w:rPr>
            <w:rStyle w:val="Hyperlink"/>
            <w:noProof/>
            <w:lang w:eastAsia="ja-JP"/>
          </w:rPr>
          <w:t>5.4.2.</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Objectives of the down sampling method</w:t>
        </w:r>
        <w:r w:rsidR="001B5C68">
          <w:rPr>
            <w:noProof/>
          </w:rPr>
          <w:tab/>
        </w:r>
        <w:r w:rsidR="001B5C68">
          <w:rPr>
            <w:noProof/>
          </w:rPr>
          <w:fldChar w:fldCharType="begin"/>
        </w:r>
        <w:r w:rsidR="001B5C68">
          <w:rPr>
            <w:noProof/>
          </w:rPr>
          <w:instrText xml:space="preserve"> PAGEREF _Toc28360303 \h </w:instrText>
        </w:r>
        <w:r w:rsidR="001B5C68">
          <w:rPr>
            <w:noProof/>
          </w:rPr>
        </w:r>
        <w:r w:rsidR="001B5C68">
          <w:rPr>
            <w:noProof/>
          </w:rPr>
          <w:fldChar w:fldCharType="separate"/>
        </w:r>
        <w:r w:rsidR="001B5C68">
          <w:rPr>
            <w:noProof/>
          </w:rPr>
          <w:t>91</w:t>
        </w:r>
        <w:r w:rsidR="001B5C68">
          <w:rPr>
            <w:noProof/>
          </w:rPr>
          <w:fldChar w:fldCharType="end"/>
        </w:r>
      </w:hyperlink>
    </w:p>
    <w:p w:rsidR="001B5C68" w:rsidRDefault="008D63B3">
      <w:pPr>
        <w:pStyle w:val="TOC3"/>
        <w:tabs>
          <w:tab w:val="left" w:pos="1320"/>
        </w:tabs>
        <w:rPr>
          <w:rFonts w:asciiTheme="minorHAnsi" w:eastAsiaTheme="minorEastAsia" w:hAnsiTheme="minorHAnsi" w:cstheme="minorBidi"/>
          <w:noProof/>
          <w:kern w:val="0"/>
          <w:sz w:val="22"/>
          <w:szCs w:val="22"/>
          <w:lang w:eastAsia="ja-JP"/>
        </w:rPr>
      </w:pPr>
      <w:hyperlink w:anchor="_Toc28360304" w:history="1">
        <w:r w:rsidR="001B5C68" w:rsidRPr="004752C5">
          <w:rPr>
            <w:rStyle w:val="Hyperlink"/>
            <w:noProof/>
            <w:lang w:eastAsia="ja-JP"/>
          </w:rPr>
          <w:t>5.4.3.</w:t>
        </w:r>
        <w:r w:rsidR="001B5C68">
          <w:rPr>
            <w:rFonts w:asciiTheme="minorHAnsi" w:eastAsiaTheme="minorEastAsia" w:hAnsiTheme="minorHAnsi" w:cstheme="minorBidi"/>
            <w:noProof/>
            <w:kern w:val="0"/>
            <w:sz w:val="22"/>
            <w:szCs w:val="22"/>
            <w:lang w:eastAsia="ja-JP"/>
          </w:rPr>
          <w:tab/>
        </w:r>
        <w:r w:rsidR="001B5C68" w:rsidRPr="004752C5">
          <w:rPr>
            <w:rStyle w:val="Hyperlink"/>
            <w:noProof/>
            <w:lang w:eastAsia="ja-JP"/>
          </w:rPr>
          <w:t>Largest Triangle Three Buckets Algorithm</w:t>
        </w:r>
        <w:r w:rsidR="001B5C68">
          <w:rPr>
            <w:noProof/>
          </w:rPr>
          <w:tab/>
        </w:r>
        <w:r w:rsidR="001B5C68">
          <w:rPr>
            <w:noProof/>
          </w:rPr>
          <w:fldChar w:fldCharType="begin"/>
        </w:r>
        <w:r w:rsidR="001B5C68">
          <w:rPr>
            <w:noProof/>
          </w:rPr>
          <w:instrText xml:space="preserve"> PAGEREF _Toc28360304 \h </w:instrText>
        </w:r>
        <w:r w:rsidR="001B5C68">
          <w:rPr>
            <w:noProof/>
          </w:rPr>
        </w:r>
        <w:r w:rsidR="001B5C68">
          <w:rPr>
            <w:noProof/>
          </w:rPr>
          <w:fldChar w:fldCharType="separate"/>
        </w:r>
        <w:r w:rsidR="001B5C68">
          <w:rPr>
            <w:noProof/>
          </w:rPr>
          <w:t>91</w:t>
        </w:r>
        <w:r w:rsidR="001B5C68">
          <w:rPr>
            <w:noProof/>
          </w:rPr>
          <w:fldChar w:fldCharType="end"/>
        </w:r>
      </w:hyperlink>
    </w:p>
    <w:p w:rsidR="001B5C68" w:rsidRDefault="008D63B3">
      <w:pPr>
        <w:pStyle w:val="TOC1"/>
        <w:tabs>
          <w:tab w:val="left" w:pos="566"/>
          <w:tab w:val="right" w:leader="dot" w:pos="10200"/>
        </w:tabs>
        <w:rPr>
          <w:rFonts w:asciiTheme="minorHAnsi" w:eastAsiaTheme="minorEastAsia" w:hAnsiTheme="minorHAnsi" w:cstheme="minorBidi"/>
          <w:b w:val="0"/>
          <w:bCs w:val="0"/>
          <w:caps w:val="0"/>
          <w:noProof/>
          <w:kern w:val="0"/>
          <w:sz w:val="22"/>
          <w:szCs w:val="22"/>
          <w:lang w:eastAsia="ja-JP"/>
        </w:rPr>
      </w:pPr>
      <w:hyperlink w:anchor="_Toc28360305" w:history="1">
        <w:r w:rsidR="001B5C68" w:rsidRPr="004752C5">
          <w:rPr>
            <w:rStyle w:val="Hyperlink"/>
            <w:noProof/>
          </w:rPr>
          <w:t>6.</w:t>
        </w:r>
        <w:r w:rsidR="001B5C68">
          <w:rPr>
            <w:rFonts w:asciiTheme="minorHAnsi" w:eastAsiaTheme="minorEastAsia" w:hAnsiTheme="minorHAnsi" w:cstheme="minorBidi"/>
            <w:b w:val="0"/>
            <w:bCs w:val="0"/>
            <w:caps w:val="0"/>
            <w:noProof/>
            <w:kern w:val="0"/>
            <w:sz w:val="22"/>
            <w:szCs w:val="22"/>
            <w:lang w:eastAsia="ja-JP"/>
          </w:rPr>
          <w:tab/>
        </w:r>
        <w:r w:rsidR="001B5C68" w:rsidRPr="004752C5">
          <w:rPr>
            <w:rStyle w:val="Hyperlink"/>
            <w:noProof/>
          </w:rPr>
          <w:t>Client-Server interface</w:t>
        </w:r>
        <w:r w:rsidR="001B5C68">
          <w:rPr>
            <w:noProof/>
          </w:rPr>
          <w:tab/>
        </w:r>
        <w:r w:rsidR="001B5C68">
          <w:rPr>
            <w:noProof/>
          </w:rPr>
          <w:fldChar w:fldCharType="begin"/>
        </w:r>
        <w:r w:rsidR="001B5C68">
          <w:rPr>
            <w:noProof/>
          </w:rPr>
          <w:instrText xml:space="preserve"> PAGEREF _Toc28360305 \h </w:instrText>
        </w:r>
        <w:r w:rsidR="001B5C68">
          <w:rPr>
            <w:noProof/>
          </w:rPr>
        </w:r>
        <w:r w:rsidR="001B5C68">
          <w:rPr>
            <w:noProof/>
          </w:rPr>
          <w:fldChar w:fldCharType="separate"/>
        </w:r>
        <w:r w:rsidR="001B5C68">
          <w:rPr>
            <w:noProof/>
          </w:rPr>
          <w:t>93</w:t>
        </w:r>
        <w:r w:rsidR="001B5C68">
          <w:rPr>
            <w:noProof/>
          </w:rPr>
          <w:fldChar w:fldCharType="end"/>
        </w:r>
      </w:hyperlink>
    </w:p>
    <w:p w:rsidR="001B5C68" w:rsidRDefault="008D63B3">
      <w:pPr>
        <w:pStyle w:val="TOC1"/>
        <w:tabs>
          <w:tab w:val="left" w:pos="566"/>
          <w:tab w:val="right" w:leader="dot" w:pos="10200"/>
        </w:tabs>
        <w:rPr>
          <w:rFonts w:asciiTheme="minorHAnsi" w:eastAsiaTheme="minorEastAsia" w:hAnsiTheme="minorHAnsi" w:cstheme="minorBidi"/>
          <w:b w:val="0"/>
          <w:bCs w:val="0"/>
          <w:caps w:val="0"/>
          <w:noProof/>
          <w:kern w:val="0"/>
          <w:sz w:val="22"/>
          <w:szCs w:val="22"/>
          <w:lang w:eastAsia="ja-JP"/>
        </w:rPr>
      </w:pPr>
      <w:hyperlink w:anchor="_Toc28360306" w:history="1">
        <w:r w:rsidR="001B5C68" w:rsidRPr="004752C5">
          <w:rPr>
            <w:rStyle w:val="Hyperlink"/>
            <w:noProof/>
          </w:rPr>
          <w:t>7.</w:t>
        </w:r>
        <w:r w:rsidR="001B5C68">
          <w:rPr>
            <w:rFonts w:asciiTheme="minorHAnsi" w:eastAsiaTheme="minorEastAsia" w:hAnsiTheme="minorHAnsi" w:cstheme="minorBidi"/>
            <w:b w:val="0"/>
            <w:bCs w:val="0"/>
            <w:caps w:val="0"/>
            <w:noProof/>
            <w:kern w:val="0"/>
            <w:sz w:val="22"/>
            <w:szCs w:val="22"/>
            <w:lang w:eastAsia="ja-JP"/>
          </w:rPr>
          <w:tab/>
        </w:r>
        <w:r w:rsidR="001B5C68" w:rsidRPr="004752C5">
          <w:rPr>
            <w:rStyle w:val="Hyperlink"/>
            <w:noProof/>
          </w:rPr>
          <w:t>Appendix</w:t>
        </w:r>
        <w:r w:rsidR="001B5C68">
          <w:rPr>
            <w:noProof/>
          </w:rPr>
          <w:tab/>
        </w:r>
        <w:r w:rsidR="001B5C68">
          <w:rPr>
            <w:noProof/>
          </w:rPr>
          <w:fldChar w:fldCharType="begin"/>
        </w:r>
        <w:r w:rsidR="001B5C68">
          <w:rPr>
            <w:noProof/>
          </w:rPr>
          <w:instrText xml:space="preserve"> PAGEREF _Toc28360306 \h </w:instrText>
        </w:r>
        <w:r w:rsidR="001B5C68">
          <w:rPr>
            <w:noProof/>
          </w:rPr>
        </w:r>
        <w:r w:rsidR="001B5C68">
          <w:rPr>
            <w:noProof/>
          </w:rPr>
          <w:fldChar w:fldCharType="separate"/>
        </w:r>
        <w:r w:rsidR="001B5C68">
          <w:rPr>
            <w:noProof/>
          </w:rPr>
          <w:t>93</w:t>
        </w:r>
        <w:r w:rsidR="001B5C68">
          <w:rPr>
            <w:noProof/>
          </w:rPr>
          <w:fldChar w:fldCharType="end"/>
        </w:r>
      </w:hyperlink>
    </w:p>
    <w:p w:rsidR="00FC0DED" w:rsidRDefault="009F55D3" w:rsidP="008F57FF">
      <w:pPr>
        <w:pStyle w:val="TOC1"/>
        <w:tabs>
          <w:tab w:val="right" w:leader="dot" w:pos="10213"/>
        </w:tabs>
        <w:jc w:val="right"/>
      </w:pPr>
      <w:r>
        <w:fldChar w:fldCharType="end"/>
      </w:r>
    </w:p>
    <w:p w:rsidR="009D20A8" w:rsidRDefault="009D20A8">
      <w:pPr>
        <w:widowControl/>
        <w:suppressAutoHyphens w:val="0"/>
        <w:rPr>
          <w:b/>
          <w:sz w:val="28"/>
          <w:u w:val="single"/>
        </w:rPr>
      </w:pPr>
      <w:r>
        <w:br w:type="page"/>
      </w:r>
    </w:p>
    <w:p w:rsidR="009D20A8" w:rsidRDefault="009D20A8" w:rsidP="009D20A8">
      <w:pPr>
        <w:pStyle w:val="HeadingTitle"/>
        <w:pageBreakBefore/>
      </w:pPr>
      <w:r>
        <w:lastRenderedPageBreak/>
        <w:t>List of Tables</w:t>
      </w:r>
    </w:p>
    <w:p w:rsidR="009D20A8" w:rsidRPr="009D20A8" w:rsidRDefault="009D20A8" w:rsidP="009D20A8"/>
    <w:p w:rsidR="001B5C68" w:rsidRDefault="00FE4603">
      <w:pPr>
        <w:pStyle w:val="TableofFigures"/>
        <w:tabs>
          <w:tab w:val="right" w:leader="dot" w:pos="10200"/>
        </w:tabs>
        <w:rPr>
          <w:rFonts w:eastAsiaTheme="minorEastAsia" w:cstheme="minorBidi"/>
          <w:caps w:val="0"/>
          <w:noProof/>
          <w:kern w:val="0"/>
          <w:sz w:val="22"/>
          <w:szCs w:val="22"/>
          <w:lang w:eastAsia="ja-JP"/>
        </w:rPr>
      </w:pPr>
      <w:r>
        <w:rPr>
          <w:caps w:val="0"/>
        </w:rPr>
        <w:fldChar w:fldCharType="begin"/>
      </w:r>
      <w:r>
        <w:rPr>
          <w:caps w:val="0"/>
        </w:rPr>
        <w:instrText xml:space="preserve"> TOC \h \z \c "Table" </w:instrText>
      </w:r>
      <w:r>
        <w:rPr>
          <w:caps w:val="0"/>
        </w:rPr>
        <w:fldChar w:fldCharType="separate"/>
      </w:r>
      <w:hyperlink w:anchor="_Toc28360307" w:history="1">
        <w:r w:rsidR="001B5C68" w:rsidRPr="002E3A60">
          <w:rPr>
            <w:rStyle w:val="Hyperlink"/>
            <w:noProof/>
          </w:rPr>
          <w:t>Table 4</w:t>
        </w:r>
        <w:r w:rsidR="001B5C68" w:rsidRPr="002E3A60">
          <w:rPr>
            <w:rStyle w:val="Hyperlink"/>
            <w:noProof/>
          </w:rPr>
          <w:noBreakHyphen/>
          <w:t>1: Third party libraries and frameworks</w:t>
        </w:r>
        <w:r w:rsidR="001B5C68">
          <w:rPr>
            <w:noProof/>
            <w:webHidden/>
          </w:rPr>
          <w:tab/>
        </w:r>
        <w:r w:rsidR="001B5C68">
          <w:rPr>
            <w:noProof/>
            <w:webHidden/>
          </w:rPr>
          <w:fldChar w:fldCharType="begin"/>
        </w:r>
        <w:r w:rsidR="001B5C68">
          <w:rPr>
            <w:noProof/>
            <w:webHidden/>
          </w:rPr>
          <w:instrText xml:space="preserve"> PAGEREF _Toc28360307 \h </w:instrText>
        </w:r>
        <w:r w:rsidR="001B5C68">
          <w:rPr>
            <w:noProof/>
            <w:webHidden/>
          </w:rPr>
        </w:r>
        <w:r w:rsidR="001B5C68">
          <w:rPr>
            <w:noProof/>
            <w:webHidden/>
          </w:rPr>
          <w:fldChar w:fldCharType="separate"/>
        </w:r>
        <w:r w:rsidR="001B5C68">
          <w:rPr>
            <w:noProof/>
            <w:webHidden/>
          </w:rPr>
          <w:t>11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08" w:history="1">
        <w:r w:rsidR="001B5C68" w:rsidRPr="002E3A60">
          <w:rPr>
            <w:rStyle w:val="Hyperlink"/>
            <w:noProof/>
          </w:rPr>
          <w:t>Table 4</w:t>
        </w:r>
        <w:r w:rsidR="001B5C68" w:rsidRPr="002E3A60">
          <w:rPr>
            <w:rStyle w:val="Hyperlink"/>
            <w:noProof/>
          </w:rPr>
          <w:noBreakHyphen/>
          <w:t>2: Third party libraries and frameworks limitations</w:t>
        </w:r>
        <w:r w:rsidR="001B5C68">
          <w:rPr>
            <w:noProof/>
            <w:webHidden/>
          </w:rPr>
          <w:tab/>
        </w:r>
        <w:r w:rsidR="001B5C68">
          <w:rPr>
            <w:noProof/>
            <w:webHidden/>
          </w:rPr>
          <w:fldChar w:fldCharType="begin"/>
        </w:r>
        <w:r w:rsidR="001B5C68">
          <w:rPr>
            <w:noProof/>
            <w:webHidden/>
          </w:rPr>
          <w:instrText xml:space="preserve"> PAGEREF _Toc28360308 \h </w:instrText>
        </w:r>
        <w:r w:rsidR="001B5C68">
          <w:rPr>
            <w:noProof/>
            <w:webHidden/>
          </w:rPr>
        </w:r>
        <w:r w:rsidR="001B5C68">
          <w:rPr>
            <w:noProof/>
            <w:webHidden/>
          </w:rPr>
          <w:fldChar w:fldCharType="separate"/>
        </w:r>
        <w:r w:rsidR="001B5C68">
          <w:rPr>
            <w:noProof/>
            <w:webHidden/>
          </w:rPr>
          <w:t>12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09" w:history="1">
        <w:r w:rsidR="001B5C68" w:rsidRPr="002E3A60">
          <w:rPr>
            <w:rStyle w:val="Hyperlink"/>
            <w:noProof/>
          </w:rPr>
          <w:t>Table 5</w:t>
        </w:r>
        <w:r w:rsidR="001B5C68" w:rsidRPr="002E3A60">
          <w:rPr>
            <w:rStyle w:val="Hyperlink"/>
            <w:noProof/>
          </w:rPr>
          <w:noBreakHyphen/>
          <w:t>1: [Browser client] configuration information</w:t>
        </w:r>
        <w:r w:rsidR="001B5C68">
          <w:rPr>
            <w:noProof/>
            <w:webHidden/>
          </w:rPr>
          <w:tab/>
        </w:r>
        <w:r w:rsidR="001B5C68">
          <w:rPr>
            <w:noProof/>
            <w:webHidden/>
          </w:rPr>
          <w:fldChar w:fldCharType="begin"/>
        </w:r>
        <w:r w:rsidR="001B5C68">
          <w:rPr>
            <w:noProof/>
            <w:webHidden/>
          </w:rPr>
          <w:instrText xml:space="preserve"> PAGEREF _Toc28360309 \h </w:instrText>
        </w:r>
        <w:r w:rsidR="001B5C68">
          <w:rPr>
            <w:noProof/>
            <w:webHidden/>
          </w:rPr>
        </w:r>
        <w:r w:rsidR="001B5C68">
          <w:rPr>
            <w:noProof/>
            <w:webHidden/>
          </w:rPr>
          <w:fldChar w:fldCharType="separate"/>
        </w:r>
        <w:r w:rsidR="001B5C68">
          <w:rPr>
            <w:noProof/>
            <w:webHidden/>
          </w:rPr>
          <w:t>42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0" w:history="1">
        <w:r w:rsidR="001B5C68" w:rsidRPr="002E3A60">
          <w:rPr>
            <w:rStyle w:val="Hyperlink"/>
            <w:noProof/>
          </w:rPr>
          <w:t>Table 5</w:t>
        </w:r>
        <w:r w:rsidR="001B5C68" w:rsidRPr="002E3A60">
          <w:rPr>
            <w:rStyle w:val="Hyperlink"/>
            <w:noProof/>
          </w:rPr>
          <w:noBreakHyphen/>
          <w:t>2: [Browser Client] components, service and controllers</w:t>
        </w:r>
        <w:r w:rsidR="001B5C68">
          <w:rPr>
            <w:noProof/>
            <w:webHidden/>
          </w:rPr>
          <w:tab/>
        </w:r>
        <w:r w:rsidR="001B5C68">
          <w:rPr>
            <w:noProof/>
            <w:webHidden/>
          </w:rPr>
          <w:fldChar w:fldCharType="begin"/>
        </w:r>
        <w:r w:rsidR="001B5C68">
          <w:rPr>
            <w:noProof/>
            <w:webHidden/>
          </w:rPr>
          <w:instrText xml:space="preserve"> PAGEREF _Toc28360310 \h </w:instrText>
        </w:r>
        <w:r w:rsidR="001B5C68">
          <w:rPr>
            <w:noProof/>
            <w:webHidden/>
          </w:rPr>
        </w:r>
        <w:r w:rsidR="001B5C68">
          <w:rPr>
            <w:noProof/>
            <w:webHidden/>
          </w:rPr>
          <w:fldChar w:fldCharType="separate"/>
        </w:r>
        <w:r w:rsidR="001B5C68">
          <w:rPr>
            <w:noProof/>
            <w:webHidden/>
          </w:rPr>
          <w:t>44</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1" w:history="1">
        <w:r w:rsidR="001B5C68" w:rsidRPr="002E3A60">
          <w:rPr>
            <w:rStyle w:val="Hyperlink"/>
            <w:noProof/>
          </w:rPr>
          <w:t>Table 5</w:t>
        </w:r>
        <w:r w:rsidR="001B5C68" w:rsidRPr="002E3A60">
          <w:rPr>
            <w:rStyle w:val="Hyperlink"/>
            <w:noProof/>
          </w:rPr>
          <w:noBreakHyphen/>
          <w:t>3: File list component event handlers</w:t>
        </w:r>
        <w:r w:rsidR="001B5C68">
          <w:rPr>
            <w:noProof/>
            <w:webHidden/>
          </w:rPr>
          <w:tab/>
        </w:r>
        <w:r w:rsidR="001B5C68">
          <w:rPr>
            <w:noProof/>
            <w:webHidden/>
          </w:rPr>
          <w:fldChar w:fldCharType="begin"/>
        </w:r>
        <w:r w:rsidR="001B5C68">
          <w:rPr>
            <w:noProof/>
            <w:webHidden/>
          </w:rPr>
          <w:instrText xml:space="preserve"> PAGEREF _Toc28360311 \h </w:instrText>
        </w:r>
        <w:r w:rsidR="001B5C68">
          <w:rPr>
            <w:noProof/>
            <w:webHidden/>
          </w:rPr>
        </w:r>
        <w:r w:rsidR="001B5C68">
          <w:rPr>
            <w:noProof/>
            <w:webHidden/>
          </w:rPr>
          <w:fldChar w:fldCharType="separate"/>
        </w:r>
        <w:r w:rsidR="001B5C68">
          <w:rPr>
            <w:noProof/>
            <w:webHidden/>
          </w:rPr>
          <w:t>46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2" w:history="1">
        <w:r w:rsidR="001B5C68" w:rsidRPr="002E3A60">
          <w:rPr>
            <w:rStyle w:val="Hyperlink"/>
            <w:noProof/>
          </w:rPr>
          <w:t>Table 5</w:t>
        </w:r>
        <w:r w:rsidR="001B5C68" w:rsidRPr="002E3A60">
          <w:rPr>
            <w:rStyle w:val="Hyperlink"/>
            <w:noProof/>
          </w:rPr>
          <w:noBreakHyphen/>
          <w:t>4</w:t>
        </w:r>
        <w:r w:rsidR="001B5C68" w:rsidRPr="002E3A60">
          <w:rPr>
            <w:rStyle w:val="Hyperlink"/>
            <w:noProof/>
            <w:lang w:val="vi-VN"/>
          </w:rPr>
          <w:t>: Fault</w:t>
        </w:r>
        <w:r w:rsidR="001B5C68" w:rsidRPr="002E3A60">
          <w:rPr>
            <w:rStyle w:val="Hyperlink"/>
            <w:noProof/>
          </w:rPr>
          <w:t xml:space="preserve"> list component event handlers</w:t>
        </w:r>
        <w:r w:rsidR="001B5C68">
          <w:rPr>
            <w:noProof/>
            <w:webHidden/>
          </w:rPr>
          <w:tab/>
        </w:r>
        <w:r w:rsidR="001B5C68">
          <w:rPr>
            <w:noProof/>
            <w:webHidden/>
          </w:rPr>
          <w:fldChar w:fldCharType="begin"/>
        </w:r>
        <w:r w:rsidR="001B5C68">
          <w:rPr>
            <w:noProof/>
            <w:webHidden/>
          </w:rPr>
          <w:instrText xml:space="preserve"> PAGEREF _Toc28360312 \h </w:instrText>
        </w:r>
        <w:r w:rsidR="001B5C68">
          <w:rPr>
            <w:noProof/>
            <w:webHidden/>
          </w:rPr>
        </w:r>
        <w:r w:rsidR="001B5C68">
          <w:rPr>
            <w:noProof/>
            <w:webHidden/>
          </w:rPr>
          <w:fldChar w:fldCharType="separate"/>
        </w:r>
        <w:r w:rsidR="001B5C68">
          <w:rPr>
            <w:noProof/>
            <w:webHidden/>
          </w:rPr>
          <w:t>47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3" w:history="1">
        <w:r w:rsidR="001B5C68" w:rsidRPr="002E3A60">
          <w:rPr>
            <w:rStyle w:val="Hyperlink"/>
            <w:noProof/>
          </w:rPr>
          <w:t>Table 5</w:t>
        </w:r>
        <w:r w:rsidR="001B5C68" w:rsidRPr="002E3A60">
          <w:rPr>
            <w:rStyle w:val="Hyperlink"/>
            <w:noProof/>
          </w:rPr>
          <w:noBreakHyphen/>
          <w:t>5: [Monitoring Graph Component] event handlers</w:t>
        </w:r>
        <w:r w:rsidR="001B5C68">
          <w:rPr>
            <w:noProof/>
            <w:webHidden/>
          </w:rPr>
          <w:tab/>
        </w:r>
        <w:r w:rsidR="001B5C68">
          <w:rPr>
            <w:noProof/>
            <w:webHidden/>
          </w:rPr>
          <w:fldChar w:fldCharType="begin"/>
        </w:r>
        <w:r w:rsidR="001B5C68">
          <w:rPr>
            <w:noProof/>
            <w:webHidden/>
          </w:rPr>
          <w:instrText xml:space="preserve"> PAGEREF _Toc28360313 \h </w:instrText>
        </w:r>
        <w:r w:rsidR="001B5C68">
          <w:rPr>
            <w:noProof/>
            <w:webHidden/>
          </w:rPr>
        </w:r>
        <w:r w:rsidR="001B5C68">
          <w:rPr>
            <w:noProof/>
            <w:webHidden/>
          </w:rPr>
          <w:fldChar w:fldCharType="separate"/>
        </w:r>
        <w:r w:rsidR="001B5C68">
          <w:rPr>
            <w:noProof/>
            <w:webHidden/>
          </w:rPr>
          <w:t>50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4" w:history="1">
        <w:r w:rsidR="001B5C68" w:rsidRPr="002E3A60">
          <w:rPr>
            <w:rStyle w:val="Hyperlink"/>
            <w:noProof/>
          </w:rPr>
          <w:t>Table 5</w:t>
        </w:r>
        <w:r w:rsidR="001B5C68" w:rsidRPr="002E3A60">
          <w:rPr>
            <w:rStyle w:val="Hyperlink"/>
            <w:noProof/>
          </w:rPr>
          <w:noBreakHyphen/>
          <w:t>6: [Monitoring Status Component] event handlers</w:t>
        </w:r>
        <w:r w:rsidR="001B5C68">
          <w:rPr>
            <w:noProof/>
            <w:webHidden/>
          </w:rPr>
          <w:tab/>
        </w:r>
        <w:r w:rsidR="001B5C68">
          <w:rPr>
            <w:noProof/>
            <w:webHidden/>
          </w:rPr>
          <w:fldChar w:fldCharType="begin"/>
        </w:r>
        <w:r w:rsidR="001B5C68">
          <w:rPr>
            <w:noProof/>
            <w:webHidden/>
          </w:rPr>
          <w:instrText xml:space="preserve"> PAGEREF _Toc28360314 \h </w:instrText>
        </w:r>
        <w:r w:rsidR="001B5C68">
          <w:rPr>
            <w:noProof/>
            <w:webHidden/>
          </w:rPr>
        </w:r>
        <w:r w:rsidR="001B5C68">
          <w:rPr>
            <w:noProof/>
            <w:webHidden/>
          </w:rPr>
          <w:fldChar w:fldCharType="separate"/>
        </w:r>
        <w:r w:rsidR="001B5C68">
          <w:rPr>
            <w:noProof/>
            <w:webHidden/>
          </w:rPr>
          <w:t>53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5" w:history="1">
        <w:r w:rsidR="001B5C68" w:rsidRPr="002E3A60">
          <w:rPr>
            <w:rStyle w:val="Hyperlink"/>
            <w:noProof/>
          </w:rPr>
          <w:t>Table 5</w:t>
        </w:r>
        <w:r w:rsidR="001B5C68" w:rsidRPr="002E3A60">
          <w:rPr>
            <w:rStyle w:val="Hyperlink"/>
            <w:noProof/>
          </w:rPr>
          <w:noBreakHyphen/>
          <w:t>7: [Record Graph Component] event handlers</w:t>
        </w:r>
        <w:r w:rsidR="001B5C68">
          <w:rPr>
            <w:noProof/>
            <w:webHidden/>
          </w:rPr>
          <w:tab/>
        </w:r>
        <w:r w:rsidR="001B5C68">
          <w:rPr>
            <w:noProof/>
            <w:webHidden/>
          </w:rPr>
          <w:fldChar w:fldCharType="begin"/>
        </w:r>
        <w:r w:rsidR="001B5C68">
          <w:rPr>
            <w:noProof/>
            <w:webHidden/>
          </w:rPr>
          <w:instrText xml:space="preserve"> PAGEREF _Toc28360315 \h </w:instrText>
        </w:r>
        <w:r w:rsidR="001B5C68">
          <w:rPr>
            <w:noProof/>
            <w:webHidden/>
          </w:rPr>
        </w:r>
        <w:r w:rsidR="001B5C68">
          <w:rPr>
            <w:noProof/>
            <w:webHidden/>
          </w:rPr>
          <w:fldChar w:fldCharType="separate"/>
        </w:r>
        <w:r w:rsidR="001B5C68">
          <w:rPr>
            <w:noProof/>
            <w:webHidden/>
          </w:rPr>
          <w:t>56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6" w:history="1">
        <w:r w:rsidR="001B5C68" w:rsidRPr="002E3A60">
          <w:rPr>
            <w:rStyle w:val="Hyperlink"/>
            <w:noProof/>
          </w:rPr>
          <w:t>Table 5</w:t>
        </w:r>
        <w:r w:rsidR="001B5C68" w:rsidRPr="002E3A60">
          <w:rPr>
            <w:rStyle w:val="Hyperlink"/>
            <w:noProof/>
          </w:rPr>
          <w:noBreakHyphen/>
          <w:t>8: [Record Status Component] event handlers</w:t>
        </w:r>
        <w:r w:rsidR="001B5C68">
          <w:rPr>
            <w:noProof/>
            <w:webHidden/>
          </w:rPr>
          <w:tab/>
        </w:r>
        <w:r w:rsidR="001B5C68">
          <w:rPr>
            <w:noProof/>
            <w:webHidden/>
          </w:rPr>
          <w:fldChar w:fldCharType="begin"/>
        </w:r>
        <w:r w:rsidR="001B5C68">
          <w:rPr>
            <w:noProof/>
            <w:webHidden/>
          </w:rPr>
          <w:instrText xml:space="preserve"> PAGEREF _Toc28360316 \h </w:instrText>
        </w:r>
        <w:r w:rsidR="001B5C68">
          <w:rPr>
            <w:noProof/>
            <w:webHidden/>
          </w:rPr>
        </w:r>
        <w:r w:rsidR="001B5C68">
          <w:rPr>
            <w:noProof/>
            <w:webHidden/>
          </w:rPr>
          <w:fldChar w:fldCharType="separate"/>
        </w:r>
        <w:r w:rsidR="001B5C68">
          <w:rPr>
            <w:noProof/>
            <w:webHidden/>
          </w:rPr>
          <w:t>57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7" w:history="1">
        <w:r w:rsidR="001B5C68" w:rsidRPr="002E3A60">
          <w:rPr>
            <w:rStyle w:val="Hyperlink"/>
            <w:noProof/>
          </w:rPr>
          <w:t>Table 5</w:t>
        </w:r>
        <w:r w:rsidR="001B5C68" w:rsidRPr="002E3A60">
          <w:rPr>
            <w:rStyle w:val="Hyperlink"/>
            <w:noProof/>
          </w:rPr>
          <w:noBreakHyphen/>
          <w:t>9: [Status Comment Mark] event handlers</w:t>
        </w:r>
        <w:r w:rsidR="001B5C68">
          <w:rPr>
            <w:noProof/>
            <w:webHidden/>
          </w:rPr>
          <w:tab/>
        </w:r>
        <w:r w:rsidR="001B5C68">
          <w:rPr>
            <w:noProof/>
            <w:webHidden/>
          </w:rPr>
          <w:fldChar w:fldCharType="begin"/>
        </w:r>
        <w:r w:rsidR="001B5C68">
          <w:rPr>
            <w:noProof/>
            <w:webHidden/>
          </w:rPr>
          <w:instrText xml:space="preserve"> PAGEREF _Toc28360317 \h </w:instrText>
        </w:r>
        <w:r w:rsidR="001B5C68">
          <w:rPr>
            <w:noProof/>
            <w:webHidden/>
          </w:rPr>
        </w:r>
        <w:r w:rsidR="001B5C68">
          <w:rPr>
            <w:noProof/>
            <w:webHidden/>
          </w:rPr>
          <w:fldChar w:fldCharType="separate"/>
        </w:r>
        <w:r w:rsidR="001B5C68">
          <w:rPr>
            <w:noProof/>
            <w:webHidden/>
          </w:rPr>
          <w:t>59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8" w:history="1">
        <w:r w:rsidR="001B5C68" w:rsidRPr="002E3A60">
          <w:rPr>
            <w:rStyle w:val="Hyperlink"/>
            <w:noProof/>
          </w:rPr>
          <w:t>Table 5</w:t>
        </w:r>
        <w:r w:rsidR="001B5C68" w:rsidRPr="002E3A60">
          <w:rPr>
            <w:rStyle w:val="Hyperlink"/>
            <w:noProof/>
          </w:rPr>
          <w:noBreakHyphen/>
          <w:t>10: [Record Numeric Component] event handlers</w:t>
        </w:r>
        <w:r w:rsidR="001B5C68">
          <w:rPr>
            <w:noProof/>
            <w:webHidden/>
          </w:rPr>
          <w:tab/>
        </w:r>
        <w:r w:rsidR="001B5C68">
          <w:rPr>
            <w:noProof/>
            <w:webHidden/>
          </w:rPr>
          <w:fldChar w:fldCharType="begin"/>
        </w:r>
        <w:r w:rsidR="001B5C68">
          <w:rPr>
            <w:noProof/>
            <w:webHidden/>
          </w:rPr>
          <w:instrText xml:space="preserve"> PAGEREF _Toc28360318 \h </w:instrText>
        </w:r>
        <w:r w:rsidR="001B5C68">
          <w:rPr>
            <w:noProof/>
            <w:webHidden/>
          </w:rPr>
        </w:r>
        <w:r w:rsidR="001B5C68">
          <w:rPr>
            <w:noProof/>
            <w:webHidden/>
          </w:rPr>
          <w:fldChar w:fldCharType="separate"/>
        </w:r>
        <w:r w:rsidR="001B5C68">
          <w:rPr>
            <w:noProof/>
            <w:webHidden/>
          </w:rPr>
          <w:t>60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19" w:history="1">
        <w:r w:rsidR="001B5C68" w:rsidRPr="002E3A60">
          <w:rPr>
            <w:rStyle w:val="Hyperlink"/>
            <w:noProof/>
          </w:rPr>
          <w:t>Table 5</w:t>
        </w:r>
        <w:r w:rsidR="001B5C68" w:rsidRPr="002E3A60">
          <w:rPr>
            <w:rStyle w:val="Hyperlink"/>
            <w:noProof/>
          </w:rPr>
          <w:noBreakHyphen/>
          <w:t>11: Common service modules APIs</w:t>
        </w:r>
        <w:r w:rsidR="001B5C68">
          <w:rPr>
            <w:noProof/>
            <w:webHidden/>
          </w:rPr>
          <w:tab/>
        </w:r>
        <w:r w:rsidR="001B5C68">
          <w:rPr>
            <w:noProof/>
            <w:webHidden/>
          </w:rPr>
          <w:fldChar w:fldCharType="begin"/>
        </w:r>
        <w:r w:rsidR="001B5C68">
          <w:rPr>
            <w:noProof/>
            <w:webHidden/>
          </w:rPr>
          <w:instrText xml:space="preserve"> PAGEREF _Toc28360319 \h </w:instrText>
        </w:r>
        <w:r w:rsidR="001B5C68">
          <w:rPr>
            <w:noProof/>
            <w:webHidden/>
          </w:rPr>
        </w:r>
        <w:r w:rsidR="001B5C68">
          <w:rPr>
            <w:noProof/>
            <w:webHidden/>
          </w:rPr>
          <w:fldChar w:fldCharType="separate"/>
        </w:r>
        <w:r w:rsidR="001B5C68">
          <w:rPr>
            <w:noProof/>
            <w:webHidden/>
          </w:rPr>
          <w:t>63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0" w:history="1">
        <w:r w:rsidR="001B5C68" w:rsidRPr="002E3A60">
          <w:rPr>
            <w:rStyle w:val="Hyperlink"/>
            <w:noProof/>
          </w:rPr>
          <w:t>Table 5</w:t>
        </w:r>
        <w:r w:rsidR="001B5C68" w:rsidRPr="002E3A60">
          <w:rPr>
            <w:rStyle w:val="Hyperlink"/>
            <w:noProof/>
          </w:rPr>
          <w:noBreakHyphen/>
          <w:t>12: Fault record + Monitoring GUI settings</w:t>
        </w:r>
        <w:r w:rsidR="001B5C68">
          <w:rPr>
            <w:noProof/>
            <w:webHidden/>
          </w:rPr>
          <w:tab/>
        </w:r>
        <w:r w:rsidR="001B5C68">
          <w:rPr>
            <w:noProof/>
            <w:webHidden/>
          </w:rPr>
          <w:fldChar w:fldCharType="begin"/>
        </w:r>
        <w:r w:rsidR="001B5C68">
          <w:rPr>
            <w:noProof/>
            <w:webHidden/>
          </w:rPr>
          <w:instrText xml:space="preserve"> PAGEREF _Toc28360320 \h </w:instrText>
        </w:r>
        <w:r w:rsidR="001B5C68">
          <w:rPr>
            <w:noProof/>
            <w:webHidden/>
          </w:rPr>
        </w:r>
        <w:r w:rsidR="001B5C68">
          <w:rPr>
            <w:noProof/>
            <w:webHidden/>
          </w:rPr>
          <w:fldChar w:fldCharType="separate"/>
        </w:r>
        <w:r w:rsidR="001B5C68">
          <w:rPr>
            <w:noProof/>
            <w:webHidden/>
          </w:rPr>
          <w:t>66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1" w:history="1">
        <w:r w:rsidR="001B5C68" w:rsidRPr="002E3A60">
          <w:rPr>
            <w:rStyle w:val="Hyperlink"/>
            <w:noProof/>
          </w:rPr>
          <w:t>Table 5</w:t>
        </w:r>
        <w:r w:rsidR="001B5C68" w:rsidRPr="002E3A60">
          <w:rPr>
            <w:rStyle w:val="Hyperlink"/>
            <w:noProof/>
          </w:rPr>
          <w:noBreakHyphen/>
          <w:t>13: Graph service APIs</w:t>
        </w:r>
        <w:r w:rsidR="001B5C68">
          <w:rPr>
            <w:noProof/>
            <w:webHidden/>
          </w:rPr>
          <w:tab/>
        </w:r>
        <w:r w:rsidR="001B5C68">
          <w:rPr>
            <w:noProof/>
            <w:webHidden/>
          </w:rPr>
          <w:fldChar w:fldCharType="begin"/>
        </w:r>
        <w:r w:rsidR="001B5C68">
          <w:rPr>
            <w:noProof/>
            <w:webHidden/>
          </w:rPr>
          <w:instrText xml:space="preserve"> PAGEREF _Toc28360321 \h </w:instrText>
        </w:r>
        <w:r w:rsidR="001B5C68">
          <w:rPr>
            <w:noProof/>
            <w:webHidden/>
          </w:rPr>
        </w:r>
        <w:r w:rsidR="001B5C68">
          <w:rPr>
            <w:noProof/>
            <w:webHidden/>
          </w:rPr>
          <w:fldChar w:fldCharType="separate"/>
        </w:r>
        <w:r w:rsidR="001B5C68">
          <w:rPr>
            <w:noProof/>
            <w:webHidden/>
          </w:rPr>
          <w:t>69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2" w:history="1">
        <w:r w:rsidR="001B5C68" w:rsidRPr="002E3A60">
          <w:rPr>
            <w:rStyle w:val="Hyperlink"/>
            <w:noProof/>
          </w:rPr>
          <w:t>Table 5</w:t>
        </w:r>
        <w:r w:rsidR="001B5C68" w:rsidRPr="002E3A60">
          <w:rPr>
            <w:rStyle w:val="Hyperlink"/>
            <w:noProof/>
          </w:rPr>
          <w:noBreakHyphen/>
          <w:t>14: Graph components event handlers</w:t>
        </w:r>
        <w:r w:rsidR="001B5C68">
          <w:rPr>
            <w:noProof/>
            <w:webHidden/>
          </w:rPr>
          <w:tab/>
        </w:r>
        <w:r w:rsidR="001B5C68">
          <w:rPr>
            <w:noProof/>
            <w:webHidden/>
          </w:rPr>
          <w:fldChar w:fldCharType="begin"/>
        </w:r>
        <w:r w:rsidR="001B5C68">
          <w:rPr>
            <w:noProof/>
            <w:webHidden/>
          </w:rPr>
          <w:instrText xml:space="preserve"> PAGEREF _Toc28360322 \h </w:instrText>
        </w:r>
        <w:r w:rsidR="001B5C68">
          <w:rPr>
            <w:noProof/>
            <w:webHidden/>
          </w:rPr>
        </w:r>
        <w:r w:rsidR="001B5C68">
          <w:rPr>
            <w:noProof/>
            <w:webHidden/>
          </w:rPr>
          <w:fldChar w:fldCharType="separate"/>
        </w:r>
        <w:r w:rsidR="001B5C68">
          <w:rPr>
            <w:noProof/>
            <w:webHidden/>
          </w:rPr>
          <w:t>70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3" w:history="1">
        <w:r w:rsidR="001B5C68" w:rsidRPr="002E3A60">
          <w:rPr>
            <w:rStyle w:val="Hyperlink"/>
            <w:noProof/>
          </w:rPr>
          <w:t>Table 5</w:t>
        </w:r>
        <w:r w:rsidR="001B5C68" w:rsidRPr="002E3A60">
          <w:rPr>
            <w:rStyle w:val="Hyperlink"/>
            <w:noProof/>
          </w:rPr>
          <w:noBreakHyphen/>
          <w:t>15: Status service APIs</w:t>
        </w:r>
        <w:r w:rsidR="001B5C68">
          <w:rPr>
            <w:noProof/>
            <w:webHidden/>
          </w:rPr>
          <w:tab/>
        </w:r>
        <w:r w:rsidR="001B5C68">
          <w:rPr>
            <w:noProof/>
            <w:webHidden/>
          </w:rPr>
          <w:fldChar w:fldCharType="begin"/>
        </w:r>
        <w:r w:rsidR="001B5C68">
          <w:rPr>
            <w:noProof/>
            <w:webHidden/>
          </w:rPr>
          <w:instrText xml:space="preserve"> PAGEREF _Toc28360323 \h </w:instrText>
        </w:r>
        <w:r w:rsidR="001B5C68">
          <w:rPr>
            <w:noProof/>
            <w:webHidden/>
          </w:rPr>
        </w:r>
        <w:r w:rsidR="001B5C68">
          <w:rPr>
            <w:noProof/>
            <w:webHidden/>
          </w:rPr>
          <w:fldChar w:fldCharType="separate"/>
        </w:r>
        <w:r w:rsidR="001B5C68">
          <w:rPr>
            <w:noProof/>
            <w:webHidden/>
          </w:rPr>
          <w:t>73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4" w:history="1">
        <w:r w:rsidR="001B5C68" w:rsidRPr="002E3A60">
          <w:rPr>
            <w:rStyle w:val="Hyperlink"/>
            <w:noProof/>
          </w:rPr>
          <w:t>Table 5</w:t>
        </w:r>
        <w:r w:rsidR="001B5C68" w:rsidRPr="002E3A60">
          <w:rPr>
            <w:rStyle w:val="Hyperlink"/>
            <w:noProof/>
          </w:rPr>
          <w:noBreakHyphen/>
          <w:t>16: Status service APIs</w:t>
        </w:r>
        <w:r w:rsidR="001B5C68">
          <w:rPr>
            <w:noProof/>
            <w:webHidden/>
          </w:rPr>
          <w:tab/>
        </w:r>
        <w:r w:rsidR="001B5C68">
          <w:rPr>
            <w:noProof/>
            <w:webHidden/>
          </w:rPr>
          <w:fldChar w:fldCharType="begin"/>
        </w:r>
        <w:r w:rsidR="001B5C68">
          <w:rPr>
            <w:noProof/>
            <w:webHidden/>
          </w:rPr>
          <w:instrText xml:space="preserve"> PAGEREF _Toc28360324 \h </w:instrText>
        </w:r>
        <w:r w:rsidR="001B5C68">
          <w:rPr>
            <w:noProof/>
            <w:webHidden/>
          </w:rPr>
        </w:r>
        <w:r w:rsidR="001B5C68">
          <w:rPr>
            <w:noProof/>
            <w:webHidden/>
          </w:rPr>
          <w:fldChar w:fldCharType="separate"/>
        </w:r>
        <w:r w:rsidR="001B5C68">
          <w:rPr>
            <w:noProof/>
            <w:webHidden/>
          </w:rPr>
          <w:t>78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5" w:history="1">
        <w:r w:rsidR="001B5C68" w:rsidRPr="002E3A60">
          <w:rPr>
            <w:rStyle w:val="Hyperlink"/>
            <w:noProof/>
          </w:rPr>
          <w:t>Table 5</w:t>
        </w:r>
        <w:r w:rsidR="001B5C68" w:rsidRPr="002E3A60">
          <w:rPr>
            <w:rStyle w:val="Hyperlink"/>
            <w:noProof/>
          </w:rPr>
          <w:noBreakHyphen/>
          <w:t>17: Status-monitoring component event handlers</w:t>
        </w:r>
        <w:r w:rsidR="001B5C68">
          <w:rPr>
            <w:noProof/>
            <w:webHidden/>
          </w:rPr>
          <w:tab/>
        </w:r>
        <w:r w:rsidR="001B5C68">
          <w:rPr>
            <w:noProof/>
            <w:webHidden/>
          </w:rPr>
          <w:fldChar w:fldCharType="begin"/>
        </w:r>
        <w:r w:rsidR="001B5C68">
          <w:rPr>
            <w:noProof/>
            <w:webHidden/>
          </w:rPr>
          <w:instrText xml:space="preserve"> PAGEREF _Toc28360325 \h </w:instrText>
        </w:r>
        <w:r w:rsidR="001B5C68">
          <w:rPr>
            <w:noProof/>
            <w:webHidden/>
          </w:rPr>
        </w:r>
        <w:r w:rsidR="001B5C68">
          <w:rPr>
            <w:noProof/>
            <w:webHidden/>
          </w:rPr>
          <w:fldChar w:fldCharType="separate"/>
        </w:r>
        <w:r w:rsidR="001B5C68">
          <w:rPr>
            <w:noProof/>
            <w:webHidden/>
          </w:rPr>
          <w:t>79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6" w:history="1">
        <w:r w:rsidR="001B5C68" w:rsidRPr="002E3A60">
          <w:rPr>
            <w:rStyle w:val="Hyperlink"/>
            <w:noProof/>
          </w:rPr>
          <w:t>Table 5</w:t>
        </w:r>
        <w:r w:rsidR="001B5C68" w:rsidRPr="002E3A60">
          <w:rPr>
            <w:rStyle w:val="Hyperlink"/>
            <w:noProof/>
          </w:rPr>
          <w:noBreakHyphen/>
          <w:t>18: Numeric service APIs</w:t>
        </w:r>
        <w:r w:rsidR="001B5C68">
          <w:rPr>
            <w:noProof/>
            <w:webHidden/>
          </w:rPr>
          <w:tab/>
        </w:r>
        <w:r w:rsidR="001B5C68">
          <w:rPr>
            <w:noProof/>
            <w:webHidden/>
          </w:rPr>
          <w:fldChar w:fldCharType="begin"/>
        </w:r>
        <w:r w:rsidR="001B5C68">
          <w:rPr>
            <w:noProof/>
            <w:webHidden/>
          </w:rPr>
          <w:instrText xml:space="preserve"> PAGEREF _Toc28360326 \h </w:instrText>
        </w:r>
        <w:r w:rsidR="001B5C68">
          <w:rPr>
            <w:noProof/>
            <w:webHidden/>
          </w:rPr>
        </w:r>
        <w:r w:rsidR="001B5C68">
          <w:rPr>
            <w:noProof/>
            <w:webHidden/>
          </w:rPr>
          <w:fldChar w:fldCharType="separate"/>
        </w:r>
        <w:r w:rsidR="001B5C68">
          <w:rPr>
            <w:noProof/>
            <w:webHidden/>
          </w:rPr>
          <w:t>80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7" w:history="1">
        <w:r w:rsidR="001B5C68" w:rsidRPr="002E3A60">
          <w:rPr>
            <w:rStyle w:val="Hyperlink"/>
            <w:noProof/>
          </w:rPr>
          <w:t>Table 5</w:t>
        </w:r>
        <w:r w:rsidR="001B5C68" w:rsidRPr="002E3A60">
          <w:rPr>
            <w:rStyle w:val="Hyperlink"/>
            <w:noProof/>
          </w:rPr>
          <w:noBreakHyphen/>
          <w:t>19: Numeric components event handlers</w:t>
        </w:r>
        <w:r w:rsidR="001B5C68">
          <w:rPr>
            <w:noProof/>
            <w:webHidden/>
          </w:rPr>
          <w:tab/>
        </w:r>
        <w:r w:rsidR="001B5C68">
          <w:rPr>
            <w:noProof/>
            <w:webHidden/>
          </w:rPr>
          <w:fldChar w:fldCharType="begin"/>
        </w:r>
        <w:r w:rsidR="001B5C68">
          <w:rPr>
            <w:noProof/>
            <w:webHidden/>
          </w:rPr>
          <w:instrText xml:space="preserve"> PAGEREF _Toc28360327 \h </w:instrText>
        </w:r>
        <w:r w:rsidR="001B5C68">
          <w:rPr>
            <w:noProof/>
            <w:webHidden/>
          </w:rPr>
        </w:r>
        <w:r w:rsidR="001B5C68">
          <w:rPr>
            <w:noProof/>
            <w:webHidden/>
          </w:rPr>
          <w:fldChar w:fldCharType="separate"/>
        </w:r>
        <w:r w:rsidR="001B5C68">
          <w:rPr>
            <w:noProof/>
            <w:webHidden/>
          </w:rPr>
          <w:t>80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8" w:history="1">
        <w:r w:rsidR="001B5C68" w:rsidRPr="002E3A60">
          <w:rPr>
            <w:rStyle w:val="Hyperlink"/>
            <w:noProof/>
          </w:rPr>
          <w:t>Table 5</w:t>
        </w:r>
        <w:r w:rsidR="001B5C68" w:rsidRPr="002E3A60">
          <w:rPr>
            <w:rStyle w:val="Hyperlink"/>
            <w:noProof/>
          </w:rPr>
          <w:noBreakHyphen/>
          <w:t>20: Print numeric</w:t>
        </w:r>
        <w:r w:rsidR="001B5C68">
          <w:rPr>
            <w:noProof/>
            <w:webHidden/>
          </w:rPr>
          <w:tab/>
        </w:r>
        <w:r w:rsidR="001B5C68">
          <w:rPr>
            <w:noProof/>
            <w:webHidden/>
          </w:rPr>
          <w:fldChar w:fldCharType="begin"/>
        </w:r>
        <w:r w:rsidR="001B5C68">
          <w:rPr>
            <w:noProof/>
            <w:webHidden/>
          </w:rPr>
          <w:instrText xml:space="preserve"> PAGEREF _Toc28360328 \h </w:instrText>
        </w:r>
        <w:r w:rsidR="001B5C68">
          <w:rPr>
            <w:noProof/>
            <w:webHidden/>
          </w:rPr>
        </w:r>
        <w:r w:rsidR="001B5C68">
          <w:rPr>
            <w:noProof/>
            <w:webHidden/>
          </w:rPr>
          <w:fldChar w:fldCharType="separate"/>
        </w:r>
        <w:r w:rsidR="001B5C68">
          <w:rPr>
            <w:noProof/>
            <w:webHidden/>
          </w:rPr>
          <w:t>81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29" w:history="1">
        <w:r w:rsidR="001B5C68" w:rsidRPr="002E3A60">
          <w:rPr>
            <w:rStyle w:val="Hyperlink"/>
            <w:noProof/>
          </w:rPr>
          <w:t>Table 5</w:t>
        </w:r>
        <w:r w:rsidR="001B5C68" w:rsidRPr="002E3A60">
          <w:rPr>
            <w:rStyle w:val="Hyperlink"/>
            <w:noProof/>
          </w:rPr>
          <w:noBreakHyphen/>
          <w:t>21: [</w:t>
        </w:r>
        <w:r w:rsidR="001B5C68" w:rsidRPr="002E3A60">
          <w:rPr>
            <w:rStyle w:val="Hyperlink"/>
            <w:noProof/>
            <w:lang w:eastAsia="ja-JP"/>
          </w:rPr>
          <w:t>Flex Controller</w:t>
        </w:r>
        <w:r w:rsidR="001B5C68" w:rsidRPr="002E3A60">
          <w:rPr>
            <w:rStyle w:val="Hyperlink"/>
            <w:noProof/>
          </w:rPr>
          <w:t>] event handlers</w:t>
        </w:r>
        <w:r w:rsidR="001B5C68">
          <w:rPr>
            <w:noProof/>
            <w:webHidden/>
          </w:rPr>
          <w:tab/>
        </w:r>
        <w:r w:rsidR="001B5C68">
          <w:rPr>
            <w:noProof/>
            <w:webHidden/>
          </w:rPr>
          <w:fldChar w:fldCharType="begin"/>
        </w:r>
        <w:r w:rsidR="001B5C68">
          <w:rPr>
            <w:noProof/>
            <w:webHidden/>
          </w:rPr>
          <w:instrText xml:space="preserve"> PAGEREF _Toc28360329 \h </w:instrText>
        </w:r>
        <w:r w:rsidR="001B5C68">
          <w:rPr>
            <w:noProof/>
            <w:webHidden/>
          </w:rPr>
        </w:r>
        <w:r w:rsidR="001B5C68">
          <w:rPr>
            <w:noProof/>
            <w:webHidden/>
          </w:rPr>
          <w:fldChar w:fldCharType="separate"/>
        </w:r>
        <w:r w:rsidR="001B5C68">
          <w:rPr>
            <w:noProof/>
            <w:webHidden/>
          </w:rPr>
          <w:t>81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0" w:history="1">
        <w:r w:rsidR="001B5C68" w:rsidRPr="002E3A60">
          <w:rPr>
            <w:rStyle w:val="Hyperlink"/>
            <w:noProof/>
          </w:rPr>
          <w:t>Table 5</w:t>
        </w:r>
        <w:r w:rsidR="001B5C68" w:rsidRPr="002E3A60">
          <w:rPr>
            <w:rStyle w:val="Hyperlink"/>
            <w:noProof/>
          </w:rPr>
          <w:noBreakHyphen/>
          <w:t>22: [</w:t>
        </w:r>
        <w:r w:rsidR="001B5C68" w:rsidRPr="002E3A60">
          <w:rPr>
            <w:rStyle w:val="Hyperlink"/>
            <w:noProof/>
            <w:lang w:eastAsia="ja-JP"/>
          </w:rPr>
          <w:t>Time Set Controller</w:t>
        </w:r>
        <w:r w:rsidR="001B5C68" w:rsidRPr="002E3A60">
          <w:rPr>
            <w:rStyle w:val="Hyperlink"/>
            <w:noProof/>
          </w:rPr>
          <w:t>] event handlers</w:t>
        </w:r>
        <w:r w:rsidR="001B5C68">
          <w:rPr>
            <w:noProof/>
            <w:webHidden/>
          </w:rPr>
          <w:tab/>
        </w:r>
        <w:r w:rsidR="001B5C68">
          <w:rPr>
            <w:noProof/>
            <w:webHidden/>
          </w:rPr>
          <w:fldChar w:fldCharType="begin"/>
        </w:r>
        <w:r w:rsidR="001B5C68">
          <w:rPr>
            <w:noProof/>
            <w:webHidden/>
          </w:rPr>
          <w:instrText xml:space="preserve"> PAGEREF _Toc28360330 \h </w:instrText>
        </w:r>
        <w:r w:rsidR="001B5C68">
          <w:rPr>
            <w:noProof/>
            <w:webHidden/>
          </w:rPr>
        </w:r>
        <w:r w:rsidR="001B5C68">
          <w:rPr>
            <w:noProof/>
            <w:webHidden/>
          </w:rPr>
          <w:fldChar w:fldCharType="separate"/>
        </w:r>
        <w:r w:rsidR="001B5C68">
          <w:rPr>
            <w:noProof/>
            <w:webHidden/>
          </w:rPr>
          <w:t>82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1" w:history="1">
        <w:r w:rsidR="001B5C68" w:rsidRPr="002E3A60">
          <w:rPr>
            <w:rStyle w:val="Hyperlink"/>
            <w:noProof/>
          </w:rPr>
          <w:t>Table 5</w:t>
        </w:r>
        <w:r w:rsidR="001B5C68" w:rsidRPr="002E3A60">
          <w:rPr>
            <w:rStyle w:val="Hyperlink"/>
            <w:noProof/>
          </w:rPr>
          <w:noBreakHyphen/>
          <w:t>23: Help components event handlers</w:t>
        </w:r>
        <w:r w:rsidR="001B5C68">
          <w:rPr>
            <w:noProof/>
            <w:webHidden/>
          </w:rPr>
          <w:tab/>
        </w:r>
        <w:r w:rsidR="001B5C68">
          <w:rPr>
            <w:noProof/>
            <w:webHidden/>
          </w:rPr>
          <w:fldChar w:fldCharType="begin"/>
        </w:r>
        <w:r w:rsidR="001B5C68">
          <w:rPr>
            <w:noProof/>
            <w:webHidden/>
          </w:rPr>
          <w:instrText xml:space="preserve"> PAGEREF _Toc28360331 \h </w:instrText>
        </w:r>
        <w:r w:rsidR="001B5C68">
          <w:rPr>
            <w:noProof/>
            <w:webHidden/>
          </w:rPr>
        </w:r>
        <w:r w:rsidR="001B5C68">
          <w:rPr>
            <w:noProof/>
            <w:webHidden/>
          </w:rPr>
          <w:fldChar w:fldCharType="separate"/>
        </w:r>
        <w:r w:rsidR="001B5C68">
          <w:rPr>
            <w:noProof/>
            <w:webHidden/>
          </w:rPr>
          <w:t>84</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2" w:history="1">
        <w:r w:rsidR="001B5C68" w:rsidRPr="002E3A60">
          <w:rPr>
            <w:rStyle w:val="Hyperlink"/>
            <w:noProof/>
          </w:rPr>
          <w:t>Table 5</w:t>
        </w:r>
        <w:r w:rsidR="001B5C68" w:rsidRPr="002E3A60">
          <w:rPr>
            <w:rStyle w:val="Hyperlink"/>
            <w:noProof/>
          </w:rPr>
          <w:noBreakHyphen/>
          <w:t>24: Account component event handlers</w:t>
        </w:r>
        <w:r w:rsidR="001B5C68">
          <w:rPr>
            <w:noProof/>
            <w:webHidden/>
          </w:rPr>
          <w:tab/>
        </w:r>
        <w:r w:rsidR="001B5C68">
          <w:rPr>
            <w:noProof/>
            <w:webHidden/>
          </w:rPr>
          <w:fldChar w:fldCharType="begin"/>
        </w:r>
        <w:r w:rsidR="001B5C68">
          <w:rPr>
            <w:noProof/>
            <w:webHidden/>
          </w:rPr>
          <w:instrText xml:space="preserve"> PAGEREF _Toc28360332 \h </w:instrText>
        </w:r>
        <w:r w:rsidR="001B5C68">
          <w:rPr>
            <w:noProof/>
            <w:webHidden/>
          </w:rPr>
        </w:r>
        <w:r w:rsidR="001B5C68">
          <w:rPr>
            <w:noProof/>
            <w:webHidden/>
          </w:rPr>
          <w:fldChar w:fldCharType="separate"/>
        </w:r>
        <w:r w:rsidR="001B5C68">
          <w:rPr>
            <w:noProof/>
            <w:webHidden/>
          </w:rPr>
          <w:t>85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3" w:history="1">
        <w:r w:rsidR="001B5C68" w:rsidRPr="002E3A60">
          <w:rPr>
            <w:rStyle w:val="Hyperlink"/>
            <w:noProof/>
          </w:rPr>
          <w:t>Table 5</w:t>
        </w:r>
        <w:r w:rsidR="001B5C68" w:rsidRPr="002E3A60">
          <w:rPr>
            <w:rStyle w:val="Hyperlink"/>
            <w:noProof/>
          </w:rPr>
          <w:noBreakHyphen/>
          <w:t>25: Network component event handlers</w:t>
        </w:r>
        <w:r w:rsidR="001B5C68">
          <w:rPr>
            <w:noProof/>
            <w:webHidden/>
          </w:rPr>
          <w:tab/>
        </w:r>
        <w:r w:rsidR="001B5C68">
          <w:rPr>
            <w:noProof/>
            <w:webHidden/>
          </w:rPr>
          <w:fldChar w:fldCharType="begin"/>
        </w:r>
        <w:r w:rsidR="001B5C68">
          <w:rPr>
            <w:noProof/>
            <w:webHidden/>
          </w:rPr>
          <w:instrText xml:space="preserve"> PAGEREF _Toc28360333 \h </w:instrText>
        </w:r>
        <w:r w:rsidR="001B5C68">
          <w:rPr>
            <w:noProof/>
            <w:webHidden/>
          </w:rPr>
        </w:r>
        <w:r w:rsidR="001B5C68">
          <w:rPr>
            <w:noProof/>
            <w:webHidden/>
          </w:rPr>
          <w:fldChar w:fldCharType="separate"/>
        </w:r>
        <w:r w:rsidR="001B5C68">
          <w:rPr>
            <w:noProof/>
            <w:webHidden/>
          </w:rPr>
          <w:t>86</w:t>
        </w:r>
        <w:r w:rsidR="001B5C68">
          <w:rPr>
            <w:noProof/>
            <w:webHidden/>
          </w:rPr>
          <w:fldChar w:fldCharType="end"/>
        </w:r>
      </w:hyperlink>
    </w:p>
    <w:p w:rsidR="009D20A8" w:rsidRDefault="00FE4603">
      <w:pPr>
        <w:widowControl/>
        <w:suppressAutoHyphens w:val="0"/>
        <w:rPr>
          <w:b/>
          <w:sz w:val="28"/>
          <w:u w:val="single"/>
        </w:rPr>
      </w:pPr>
      <w:r>
        <w:rPr>
          <w:rFonts w:asciiTheme="minorHAnsi" w:hAnsiTheme="minorHAnsi" w:cstheme="minorHAnsi"/>
          <w:caps/>
          <w:sz w:val="20"/>
          <w:szCs w:val="20"/>
        </w:rPr>
        <w:fldChar w:fldCharType="end"/>
      </w:r>
      <w:r w:rsidR="009D20A8">
        <w:br w:type="page"/>
      </w:r>
    </w:p>
    <w:p w:rsidR="00FC0DED" w:rsidRDefault="009F55D3">
      <w:pPr>
        <w:pStyle w:val="HeadingTitle"/>
        <w:pageBreakBefore/>
      </w:pPr>
      <w:r>
        <w:lastRenderedPageBreak/>
        <w:t>List of Figures</w:t>
      </w:r>
    </w:p>
    <w:p w:rsidR="00952450" w:rsidRPr="00952450" w:rsidRDefault="00952450" w:rsidP="00952450"/>
    <w:p w:rsidR="001B5C68" w:rsidRDefault="00EC2818">
      <w:pPr>
        <w:pStyle w:val="TableofFigures"/>
        <w:tabs>
          <w:tab w:val="right" w:leader="dot" w:pos="10200"/>
        </w:tabs>
        <w:rPr>
          <w:rFonts w:eastAsiaTheme="minorEastAsia" w:cstheme="minorBidi"/>
          <w:caps w:val="0"/>
          <w:noProof/>
          <w:kern w:val="0"/>
          <w:sz w:val="22"/>
          <w:szCs w:val="22"/>
          <w:lang w:eastAsia="ja-JP"/>
        </w:rPr>
      </w:pPr>
      <w:r>
        <w:fldChar w:fldCharType="begin"/>
      </w:r>
      <w:r>
        <w:instrText xml:space="preserve"> TOC \h \z \c "Figure" </w:instrText>
      </w:r>
      <w:r>
        <w:fldChar w:fldCharType="separate"/>
      </w:r>
      <w:hyperlink w:anchor="_Toc28360334" w:history="1">
        <w:r w:rsidR="001B5C68" w:rsidRPr="00DA2C55">
          <w:rPr>
            <w:rStyle w:val="Hyperlink"/>
            <w:noProof/>
          </w:rPr>
          <w:t>Figure 4</w:t>
        </w:r>
        <w:r w:rsidR="001B5C68" w:rsidRPr="00DA2C55">
          <w:rPr>
            <w:rStyle w:val="Hyperlink"/>
            <w:noProof/>
          </w:rPr>
          <w:noBreakHyphen/>
          <w:t>1: PTE system perspective</w:t>
        </w:r>
        <w:r w:rsidR="001B5C68">
          <w:rPr>
            <w:noProof/>
            <w:webHidden/>
          </w:rPr>
          <w:tab/>
        </w:r>
        <w:r w:rsidR="001B5C68">
          <w:rPr>
            <w:noProof/>
            <w:webHidden/>
          </w:rPr>
          <w:fldChar w:fldCharType="begin"/>
        </w:r>
        <w:r w:rsidR="001B5C68">
          <w:rPr>
            <w:noProof/>
            <w:webHidden/>
          </w:rPr>
          <w:instrText xml:space="preserve"> PAGEREF _Toc28360334 \h </w:instrText>
        </w:r>
        <w:r w:rsidR="001B5C68">
          <w:rPr>
            <w:noProof/>
            <w:webHidden/>
          </w:rPr>
        </w:r>
        <w:r w:rsidR="001B5C68">
          <w:rPr>
            <w:noProof/>
            <w:webHidden/>
          </w:rPr>
          <w:fldChar w:fldCharType="separate"/>
        </w:r>
        <w:r w:rsidR="001B5C68">
          <w:rPr>
            <w:noProof/>
            <w:webHidden/>
          </w:rPr>
          <w:t>10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5" w:history="1">
        <w:r w:rsidR="001B5C68" w:rsidRPr="00DA2C55">
          <w:rPr>
            <w:rStyle w:val="Hyperlink"/>
            <w:noProof/>
          </w:rPr>
          <w:t>Figure 5</w:t>
        </w:r>
        <w:r w:rsidR="001B5C68" w:rsidRPr="00DA2C55">
          <w:rPr>
            <w:rStyle w:val="Hyperlink"/>
            <w:noProof/>
          </w:rPr>
          <w:noBreakHyphen/>
          <w:t>1: Monitoring Status View</w:t>
        </w:r>
        <w:r w:rsidR="001B5C68">
          <w:rPr>
            <w:noProof/>
            <w:webHidden/>
          </w:rPr>
          <w:tab/>
        </w:r>
        <w:r w:rsidR="001B5C68">
          <w:rPr>
            <w:noProof/>
            <w:webHidden/>
          </w:rPr>
          <w:fldChar w:fldCharType="begin"/>
        </w:r>
        <w:r w:rsidR="001B5C68">
          <w:rPr>
            <w:noProof/>
            <w:webHidden/>
          </w:rPr>
          <w:instrText xml:space="preserve"> PAGEREF _Toc28360335 \h </w:instrText>
        </w:r>
        <w:r w:rsidR="001B5C68">
          <w:rPr>
            <w:noProof/>
            <w:webHidden/>
          </w:rPr>
        </w:r>
        <w:r w:rsidR="001B5C68">
          <w:rPr>
            <w:noProof/>
            <w:webHidden/>
          </w:rPr>
          <w:fldChar w:fldCharType="separate"/>
        </w:r>
        <w:r w:rsidR="001B5C68">
          <w:rPr>
            <w:noProof/>
            <w:webHidden/>
          </w:rPr>
          <w:t>13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6" w:history="1">
        <w:r w:rsidR="001B5C68" w:rsidRPr="00DA2C55">
          <w:rPr>
            <w:rStyle w:val="Hyperlink"/>
            <w:noProof/>
          </w:rPr>
          <w:t>Figure 5</w:t>
        </w:r>
        <w:r w:rsidR="001B5C68" w:rsidRPr="00DA2C55">
          <w:rPr>
            <w:rStyle w:val="Hyperlink"/>
            <w:noProof/>
          </w:rPr>
          <w:noBreakHyphen/>
          <w:t>2: Monitoring Graph View</w:t>
        </w:r>
        <w:r w:rsidR="001B5C68">
          <w:rPr>
            <w:noProof/>
            <w:webHidden/>
          </w:rPr>
          <w:tab/>
        </w:r>
        <w:r w:rsidR="001B5C68">
          <w:rPr>
            <w:noProof/>
            <w:webHidden/>
          </w:rPr>
          <w:fldChar w:fldCharType="begin"/>
        </w:r>
        <w:r w:rsidR="001B5C68">
          <w:rPr>
            <w:noProof/>
            <w:webHidden/>
          </w:rPr>
          <w:instrText xml:space="preserve"> PAGEREF _Toc28360336 \h </w:instrText>
        </w:r>
        <w:r w:rsidR="001B5C68">
          <w:rPr>
            <w:noProof/>
            <w:webHidden/>
          </w:rPr>
        </w:r>
        <w:r w:rsidR="001B5C68">
          <w:rPr>
            <w:noProof/>
            <w:webHidden/>
          </w:rPr>
          <w:fldChar w:fldCharType="separate"/>
        </w:r>
        <w:r w:rsidR="001B5C68">
          <w:rPr>
            <w:noProof/>
            <w:webHidden/>
          </w:rPr>
          <w:t>13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7" w:history="1">
        <w:r w:rsidR="001B5C68" w:rsidRPr="00DA2C55">
          <w:rPr>
            <w:rStyle w:val="Hyperlink"/>
            <w:noProof/>
          </w:rPr>
          <w:t>Figure 5</w:t>
        </w:r>
        <w:r w:rsidR="001B5C68" w:rsidRPr="00DA2C55">
          <w:rPr>
            <w:rStyle w:val="Hyperlink"/>
            <w:noProof/>
          </w:rPr>
          <w:noBreakHyphen/>
          <w:t>3: File List View</w:t>
        </w:r>
        <w:r w:rsidR="001B5C68">
          <w:rPr>
            <w:noProof/>
            <w:webHidden/>
          </w:rPr>
          <w:tab/>
        </w:r>
        <w:r w:rsidR="001B5C68">
          <w:rPr>
            <w:noProof/>
            <w:webHidden/>
          </w:rPr>
          <w:fldChar w:fldCharType="begin"/>
        </w:r>
        <w:r w:rsidR="001B5C68">
          <w:rPr>
            <w:noProof/>
            <w:webHidden/>
          </w:rPr>
          <w:instrText xml:space="preserve"> PAGEREF _Toc28360337 \h </w:instrText>
        </w:r>
        <w:r w:rsidR="001B5C68">
          <w:rPr>
            <w:noProof/>
            <w:webHidden/>
          </w:rPr>
        </w:r>
        <w:r w:rsidR="001B5C68">
          <w:rPr>
            <w:noProof/>
            <w:webHidden/>
          </w:rPr>
          <w:fldChar w:fldCharType="separate"/>
        </w:r>
        <w:r w:rsidR="001B5C68">
          <w:rPr>
            <w:noProof/>
            <w:webHidden/>
          </w:rPr>
          <w:t>14</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8" w:history="1">
        <w:r w:rsidR="001B5C68" w:rsidRPr="00DA2C55">
          <w:rPr>
            <w:rStyle w:val="Hyperlink"/>
            <w:noProof/>
          </w:rPr>
          <w:t>Figure 5</w:t>
        </w:r>
        <w:r w:rsidR="001B5C68" w:rsidRPr="00DA2C55">
          <w:rPr>
            <w:rStyle w:val="Hyperlink"/>
            <w:noProof/>
          </w:rPr>
          <w:noBreakHyphen/>
          <w:t>4: Record Numeric View</w:t>
        </w:r>
        <w:r w:rsidR="001B5C68">
          <w:rPr>
            <w:noProof/>
            <w:webHidden/>
          </w:rPr>
          <w:tab/>
        </w:r>
        <w:r w:rsidR="001B5C68">
          <w:rPr>
            <w:noProof/>
            <w:webHidden/>
          </w:rPr>
          <w:fldChar w:fldCharType="begin"/>
        </w:r>
        <w:r w:rsidR="001B5C68">
          <w:rPr>
            <w:noProof/>
            <w:webHidden/>
          </w:rPr>
          <w:instrText xml:space="preserve"> PAGEREF _Toc28360338 \h </w:instrText>
        </w:r>
        <w:r w:rsidR="001B5C68">
          <w:rPr>
            <w:noProof/>
            <w:webHidden/>
          </w:rPr>
        </w:r>
        <w:r w:rsidR="001B5C68">
          <w:rPr>
            <w:noProof/>
            <w:webHidden/>
          </w:rPr>
          <w:fldChar w:fldCharType="separate"/>
        </w:r>
        <w:r w:rsidR="001B5C68">
          <w:rPr>
            <w:noProof/>
            <w:webHidden/>
          </w:rPr>
          <w:t>15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39" w:history="1">
        <w:r w:rsidR="001B5C68" w:rsidRPr="00DA2C55">
          <w:rPr>
            <w:rStyle w:val="Hyperlink"/>
            <w:noProof/>
          </w:rPr>
          <w:t>Figure 5</w:t>
        </w:r>
        <w:r w:rsidR="001B5C68" w:rsidRPr="00DA2C55">
          <w:rPr>
            <w:rStyle w:val="Hyperlink"/>
            <w:noProof/>
          </w:rPr>
          <w:noBreakHyphen/>
          <w:t>5: Flexible View</w:t>
        </w:r>
        <w:r w:rsidR="001B5C68">
          <w:rPr>
            <w:noProof/>
            <w:webHidden/>
          </w:rPr>
          <w:tab/>
        </w:r>
        <w:r w:rsidR="001B5C68">
          <w:rPr>
            <w:noProof/>
            <w:webHidden/>
          </w:rPr>
          <w:fldChar w:fldCharType="begin"/>
        </w:r>
        <w:r w:rsidR="001B5C68">
          <w:rPr>
            <w:noProof/>
            <w:webHidden/>
          </w:rPr>
          <w:instrText xml:space="preserve"> PAGEREF _Toc28360339 \h </w:instrText>
        </w:r>
        <w:r w:rsidR="001B5C68">
          <w:rPr>
            <w:noProof/>
            <w:webHidden/>
          </w:rPr>
        </w:r>
        <w:r w:rsidR="001B5C68">
          <w:rPr>
            <w:noProof/>
            <w:webHidden/>
          </w:rPr>
          <w:fldChar w:fldCharType="separate"/>
        </w:r>
        <w:r w:rsidR="001B5C68">
          <w:rPr>
            <w:noProof/>
            <w:webHidden/>
          </w:rPr>
          <w:t>15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0" w:history="1">
        <w:r w:rsidR="001B5C68" w:rsidRPr="00DA2C55">
          <w:rPr>
            <w:rStyle w:val="Hyperlink"/>
            <w:noProof/>
          </w:rPr>
          <w:t>Figure 5</w:t>
        </w:r>
        <w:r w:rsidR="001B5C68" w:rsidRPr="00DA2C55">
          <w:rPr>
            <w:rStyle w:val="Hyperlink"/>
            <w:noProof/>
          </w:rPr>
          <w:noBreakHyphen/>
          <w:t>6: Reset Lockout screen</w:t>
        </w:r>
        <w:r w:rsidR="001B5C68">
          <w:rPr>
            <w:noProof/>
            <w:webHidden/>
          </w:rPr>
          <w:tab/>
        </w:r>
        <w:r w:rsidR="001B5C68">
          <w:rPr>
            <w:noProof/>
            <w:webHidden/>
          </w:rPr>
          <w:fldChar w:fldCharType="begin"/>
        </w:r>
        <w:r w:rsidR="001B5C68">
          <w:rPr>
            <w:noProof/>
            <w:webHidden/>
          </w:rPr>
          <w:instrText xml:space="preserve"> PAGEREF _Toc28360340 \h </w:instrText>
        </w:r>
        <w:r w:rsidR="001B5C68">
          <w:rPr>
            <w:noProof/>
            <w:webHidden/>
          </w:rPr>
        </w:r>
        <w:r w:rsidR="001B5C68">
          <w:rPr>
            <w:noProof/>
            <w:webHidden/>
          </w:rPr>
          <w:fldChar w:fldCharType="separate"/>
        </w:r>
        <w:r w:rsidR="001B5C68">
          <w:rPr>
            <w:noProof/>
            <w:webHidden/>
          </w:rPr>
          <w:t>16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1" w:history="1">
        <w:r w:rsidR="001B5C68" w:rsidRPr="00DA2C55">
          <w:rPr>
            <w:rStyle w:val="Hyperlink"/>
            <w:noProof/>
          </w:rPr>
          <w:t>Figure 5</w:t>
        </w:r>
        <w:r w:rsidR="001B5C68" w:rsidRPr="00DA2C55">
          <w:rPr>
            <w:rStyle w:val="Hyperlink"/>
            <w:noProof/>
          </w:rPr>
          <w:noBreakHyphen/>
          <w:t>7 - Get initialize configuration</w:t>
        </w:r>
        <w:r w:rsidR="001B5C68">
          <w:rPr>
            <w:noProof/>
            <w:webHidden/>
          </w:rPr>
          <w:tab/>
        </w:r>
        <w:r w:rsidR="001B5C68">
          <w:rPr>
            <w:noProof/>
            <w:webHidden/>
          </w:rPr>
          <w:fldChar w:fldCharType="begin"/>
        </w:r>
        <w:r w:rsidR="001B5C68">
          <w:rPr>
            <w:noProof/>
            <w:webHidden/>
          </w:rPr>
          <w:instrText xml:space="preserve"> PAGEREF _Toc28360341 \h </w:instrText>
        </w:r>
        <w:r w:rsidR="001B5C68">
          <w:rPr>
            <w:noProof/>
            <w:webHidden/>
          </w:rPr>
        </w:r>
        <w:r w:rsidR="001B5C68">
          <w:rPr>
            <w:noProof/>
            <w:webHidden/>
          </w:rPr>
          <w:fldChar w:fldCharType="separate"/>
        </w:r>
        <w:r w:rsidR="001B5C68">
          <w:rPr>
            <w:noProof/>
            <w:webHidden/>
          </w:rPr>
          <w:t>17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2" w:history="1">
        <w:r w:rsidR="001B5C68" w:rsidRPr="00DA2C55">
          <w:rPr>
            <w:rStyle w:val="Hyperlink"/>
            <w:noProof/>
          </w:rPr>
          <w:t>Figure 5</w:t>
        </w:r>
        <w:r w:rsidR="001B5C68" w:rsidRPr="00DA2C55">
          <w:rPr>
            <w:rStyle w:val="Hyperlink"/>
            <w:noProof/>
          </w:rPr>
          <w:noBreakHyphen/>
          <w:t>8: File Parser sequence diagram</w:t>
        </w:r>
        <w:r w:rsidR="001B5C68">
          <w:rPr>
            <w:noProof/>
            <w:webHidden/>
          </w:rPr>
          <w:tab/>
        </w:r>
        <w:r w:rsidR="001B5C68">
          <w:rPr>
            <w:noProof/>
            <w:webHidden/>
          </w:rPr>
          <w:fldChar w:fldCharType="begin"/>
        </w:r>
        <w:r w:rsidR="001B5C68">
          <w:rPr>
            <w:noProof/>
            <w:webHidden/>
          </w:rPr>
          <w:instrText xml:space="preserve"> PAGEREF _Toc28360342 \h </w:instrText>
        </w:r>
        <w:r w:rsidR="001B5C68">
          <w:rPr>
            <w:noProof/>
            <w:webHidden/>
          </w:rPr>
        </w:r>
        <w:r w:rsidR="001B5C68">
          <w:rPr>
            <w:noProof/>
            <w:webHidden/>
          </w:rPr>
          <w:fldChar w:fldCharType="separate"/>
        </w:r>
        <w:r w:rsidR="001B5C68">
          <w:rPr>
            <w:noProof/>
            <w:webHidden/>
          </w:rPr>
          <w:t>18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3" w:history="1">
        <w:r w:rsidR="001B5C68" w:rsidRPr="00DA2C55">
          <w:rPr>
            <w:rStyle w:val="Hyperlink"/>
            <w:noProof/>
          </w:rPr>
          <w:t>Figure 5</w:t>
        </w:r>
        <w:r w:rsidR="001B5C68" w:rsidRPr="00DA2C55">
          <w:rPr>
            <w:rStyle w:val="Hyperlink"/>
            <w:noProof/>
          </w:rPr>
          <w:noBreakHyphen/>
          <w:t>9: Error Handling sequence diagram</w:t>
        </w:r>
        <w:r w:rsidR="001B5C68">
          <w:rPr>
            <w:noProof/>
            <w:webHidden/>
          </w:rPr>
          <w:tab/>
        </w:r>
        <w:r w:rsidR="001B5C68">
          <w:rPr>
            <w:noProof/>
            <w:webHidden/>
          </w:rPr>
          <w:fldChar w:fldCharType="begin"/>
        </w:r>
        <w:r w:rsidR="001B5C68">
          <w:rPr>
            <w:noProof/>
            <w:webHidden/>
          </w:rPr>
          <w:instrText xml:space="preserve"> PAGEREF _Toc28360343 \h </w:instrText>
        </w:r>
        <w:r w:rsidR="001B5C68">
          <w:rPr>
            <w:noProof/>
            <w:webHidden/>
          </w:rPr>
        </w:r>
        <w:r w:rsidR="001B5C68">
          <w:rPr>
            <w:noProof/>
            <w:webHidden/>
          </w:rPr>
          <w:fldChar w:fldCharType="separate"/>
        </w:r>
        <w:r w:rsidR="001B5C68">
          <w:rPr>
            <w:noProof/>
            <w:webHidden/>
          </w:rPr>
          <w:t>19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4" w:history="1">
        <w:r w:rsidR="001B5C68" w:rsidRPr="00DA2C55">
          <w:rPr>
            <w:rStyle w:val="Hyperlink"/>
            <w:noProof/>
          </w:rPr>
          <w:t>Figure 5</w:t>
        </w:r>
        <w:r w:rsidR="001B5C68" w:rsidRPr="00DA2C55">
          <w:rPr>
            <w:rStyle w:val="Hyperlink"/>
            <w:noProof/>
          </w:rPr>
          <w:noBreakHyphen/>
          <w:t>10: Get real time data sequence diagram</w:t>
        </w:r>
        <w:r w:rsidR="001B5C68">
          <w:rPr>
            <w:noProof/>
            <w:webHidden/>
          </w:rPr>
          <w:tab/>
        </w:r>
        <w:r w:rsidR="001B5C68">
          <w:rPr>
            <w:noProof/>
            <w:webHidden/>
          </w:rPr>
          <w:fldChar w:fldCharType="begin"/>
        </w:r>
        <w:r w:rsidR="001B5C68">
          <w:rPr>
            <w:noProof/>
            <w:webHidden/>
          </w:rPr>
          <w:instrText xml:space="preserve"> PAGEREF _Toc28360344 \h </w:instrText>
        </w:r>
        <w:r w:rsidR="001B5C68">
          <w:rPr>
            <w:noProof/>
            <w:webHidden/>
          </w:rPr>
        </w:r>
        <w:r w:rsidR="001B5C68">
          <w:rPr>
            <w:noProof/>
            <w:webHidden/>
          </w:rPr>
          <w:fldChar w:fldCharType="separate"/>
        </w:r>
        <w:r w:rsidR="001B5C68">
          <w:rPr>
            <w:noProof/>
            <w:webHidden/>
          </w:rPr>
          <w:t>20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5" w:history="1">
        <w:r w:rsidR="001B5C68" w:rsidRPr="00DA2C55">
          <w:rPr>
            <w:rStyle w:val="Hyperlink"/>
            <w:noProof/>
          </w:rPr>
          <w:t>Figure 5</w:t>
        </w:r>
        <w:r w:rsidR="001B5C68" w:rsidRPr="00DA2C55">
          <w:rPr>
            <w:rStyle w:val="Hyperlink"/>
            <w:noProof/>
          </w:rPr>
          <w:noBreakHyphen/>
          <w:t>11: Save graph settings sequence diagram</w:t>
        </w:r>
        <w:r w:rsidR="001B5C68">
          <w:rPr>
            <w:noProof/>
            <w:webHidden/>
          </w:rPr>
          <w:tab/>
        </w:r>
        <w:r w:rsidR="001B5C68">
          <w:rPr>
            <w:noProof/>
            <w:webHidden/>
          </w:rPr>
          <w:fldChar w:fldCharType="begin"/>
        </w:r>
        <w:r w:rsidR="001B5C68">
          <w:rPr>
            <w:noProof/>
            <w:webHidden/>
          </w:rPr>
          <w:instrText xml:space="preserve"> PAGEREF _Toc28360345 \h </w:instrText>
        </w:r>
        <w:r w:rsidR="001B5C68">
          <w:rPr>
            <w:noProof/>
            <w:webHidden/>
          </w:rPr>
        </w:r>
        <w:r w:rsidR="001B5C68">
          <w:rPr>
            <w:noProof/>
            <w:webHidden/>
          </w:rPr>
          <w:fldChar w:fldCharType="separate"/>
        </w:r>
        <w:r w:rsidR="001B5C68">
          <w:rPr>
            <w:noProof/>
            <w:webHidden/>
          </w:rPr>
          <w:t>21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6" w:history="1">
        <w:r w:rsidR="001B5C68" w:rsidRPr="00DA2C55">
          <w:rPr>
            <w:rStyle w:val="Hyperlink"/>
            <w:noProof/>
          </w:rPr>
          <w:t>Figure 5</w:t>
        </w:r>
        <w:r w:rsidR="001B5C68" w:rsidRPr="00DA2C55">
          <w:rPr>
            <w:rStyle w:val="Hyperlink"/>
            <w:noProof/>
          </w:rPr>
          <w:noBreakHyphen/>
          <w:t>12 - Load graph setting sequence diagram</w:t>
        </w:r>
        <w:r w:rsidR="001B5C68">
          <w:rPr>
            <w:noProof/>
            <w:webHidden/>
          </w:rPr>
          <w:tab/>
        </w:r>
        <w:r w:rsidR="001B5C68">
          <w:rPr>
            <w:noProof/>
            <w:webHidden/>
          </w:rPr>
          <w:fldChar w:fldCharType="begin"/>
        </w:r>
        <w:r w:rsidR="001B5C68">
          <w:rPr>
            <w:noProof/>
            <w:webHidden/>
          </w:rPr>
          <w:instrText xml:space="preserve"> PAGEREF _Toc28360346 \h </w:instrText>
        </w:r>
        <w:r w:rsidR="001B5C68">
          <w:rPr>
            <w:noProof/>
            <w:webHidden/>
          </w:rPr>
        </w:r>
        <w:r w:rsidR="001B5C68">
          <w:rPr>
            <w:noProof/>
            <w:webHidden/>
          </w:rPr>
          <w:fldChar w:fldCharType="separate"/>
        </w:r>
        <w:r w:rsidR="001B5C68">
          <w:rPr>
            <w:noProof/>
            <w:webHidden/>
          </w:rPr>
          <w:t>22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7" w:history="1">
        <w:r w:rsidR="001B5C68" w:rsidRPr="00DA2C55">
          <w:rPr>
            <w:rStyle w:val="Hyperlink"/>
            <w:noProof/>
          </w:rPr>
          <w:t>Figure 5</w:t>
        </w:r>
        <w:r w:rsidR="001B5C68" w:rsidRPr="00DA2C55">
          <w:rPr>
            <w:rStyle w:val="Hyperlink"/>
            <w:noProof/>
          </w:rPr>
          <w:noBreakHyphen/>
          <w:t>13: Load comments sequence diagram</w:t>
        </w:r>
        <w:r w:rsidR="001B5C68">
          <w:rPr>
            <w:noProof/>
            <w:webHidden/>
          </w:rPr>
          <w:tab/>
        </w:r>
        <w:r w:rsidR="001B5C68">
          <w:rPr>
            <w:noProof/>
            <w:webHidden/>
          </w:rPr>
          <w:fldChar w:fldCharType="begin"/>
        </w:r>
        <w:r w:rsidR="001B5C68">
          <w:rPr>
            <w:noProof/>
            <w:webHidden/>
          </w:rPr>
          <w:instrText xml:space="preserve"> PAGEREF _Toc28360347 \h </w:instrText>
        </w:r>
        <w:r w:rsidR="001B5C68">
          <w:rPr>
            <w:noProof/>
            <w:webHidden/>
          </w:rPr>
        </w:r>
        <w:r w:rsidR="001B5C68">
          <w:rPr>
            <w:noProof/>
            <w:webHidden/>
          </w:rPr>
          <w:fldChar w:fldCharType="separate"/>
        </w:r>
        <w:r w:rsidR="001B5C68">
          <w:rPr>
            <w:noProof/>
            <w:webHidden/>
          </w:rPr>
          <w:t>23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8" w:history="1">
        <w:r w:rsidR="001B5C68" w:rsidRPr="00DA2C55">
          <w:rPr>
            <w:rStyle w:val="Hyperlink"/>
            <w:noProof/>
          </w:rPr>
          <w:t>Figure 5</w:t>
        </w:r>
        <w:r w:rsidR="001B5C68" w:rsidRPr="00DA2C55">
          <w:rPr>
            <w:rStyle w:val="Hyperlink"/>
            <w:noProof/>
          </w:rPr>
          <w:noBreakHyphen/>
          <w:t>14: Getting File List sequence diagram</w:t>
        </w:r>
        <w:r w:rsidR="001B5C68">
          <w:rPr>
            <w:noProof/>
            <w:webHidden/>
          </w:rPr>
          <w:tab/>
        </w:r>
        <w:r w:rsidR="001B5C68">
          <w:rPr>
            <w:noProof/>
            <w:webHidden/>
          </w:rPr>
          <w:fldChar w:fldCharType="begin"/>
        </w:r>
        <w:r w:rsidR="001B5C68">
          <w:rPr>
            <w:noProof/>
            <w:webHidden/>
          </w:rPr>
          <w:instrText xml:space="preserve"> PAGEREF _Toc28360348 \h </w:instrText>
        </w:r>
        <w:r w:rsidR="001B5C68">
          <w:rPr>
            <w:noProof/>
            <w:webHidden/>
          </w:rPr>
        </w:r>
        <w:r w:rsidR="001B5C68">
          <w:rPr>
            <w:noProof/>
            <w:webHidden/>
          </w:rPr>
          <w:fldChar w:fldCharType="separate"/>
        </w:r>
        <w:r w:rsidR="001B5C68">
          <w:rPr>
            <w:noProof/>
            <w:webHidden/>
          </w:rPr>
          <w:t>25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49" w:history="1">
        <w:r w:rsidR="001B5C68" w:rsidRPr="00DA2C55">
          <w:rPr>
            <w:rStyle w:val="Hyperlink"/>
            <w:noProof/>
          </w:rPr>
          <w:t>Figure 5</w:t>
        </w:r>
        <w:r w:rsidR="001B5C68" w:rsidRPr="00DA2C55">
          <w:rPr>
            <w:rStyle w:val="Hyperlink"/>
            <w:noProof/>
          </w:rPr>
          <w:noBreakHyphen/>
          <w:t>15 - Numeric save settings sequence diagram</w:t>
        </w:r>
        <w:r w:rsidR="001B5C68">
          <w:rPr>
            <w:noProof/>
            <w:webHidden/>
          </w:rPr>
          <w:tab/>
        </w:r>
        <w:r w:rsidR="001B5C68">
          <w:rPr>
            <w:noProof/>
            <w:webHidden/>
          </w:rPr>
          <w:fldChar w:fldCharType="begin"/>
        </w:r>
        <w:r w:rsidR="001B5C68">
          <w:rPr>
            <w:noProof/>
            <w:webHidden/>
          </w:rPr>
          <w:instrText xml:space="preserve"> PAGEREF _Toc28360349 \h </w:instrText>
        </w:r>
        <w:r w:rsidR="001B5C68">
          <w:rPr>
            <w:noProof/>
            <w:webHidden/>
          </w:rPr>
        </w:r>
        <w:r w:rsidR="001B5C68">
          <w:rPr>
            <w:noProof/>
            <w:webHidden/>
          </w:rPr>
          <w:fldChar w:fldCharType="separate"/>
        </w:r>
        <w:r w:rsidR="001B5C68">
          <w:rPr>
            <w:noProof/>
            <w:webHidden/>
          </w:rPr>
          <w:t>26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0" w:history="1">
        <w:r w:rsidR="001B5C68" w:rsidRPr="00DA2C55">
          <w:rPr>
            <w:rStyle w:val="Hyperlink"/>
            <w:noProof/>
          </w:rPr>
          <w:t>Figure 5</w:t>
        </w:r>
        <w:r w:rsidR="001B5C68" w:rsidRPr="00DA2C55">
          <w:rPr>
            <w:rStyle w:val="Hyperlink"/>
            <w:noProof/>
          </w:rPr>
          <w:noBreakHyphen/>
          <w:t>16 - Numeric load setting sequence diagram</w:t>
        </w:r>
        <w:r w:rsidR="001B5C68">
          <w:rPr>
            <w:noProof/>
            <w:webHidden/>
          </w:rPr>
          <w:tab/>
        </w:r>
        <w:r w:rsidR="001B5C68">
          <w:rPr>
            <w:noProof/>
            <w:webHidden/>
          </w:rPr>
          <w:fldChar w:fldCharType="begin"/>
        </w:r>
        <w:r w:rsidR="001B5C68">
          <w:rPr>
            <w:noProof/>
            <w:webHidden/>
          </w:rPr>
          <w:instrText xml:space="preserve"> PAGEREF _Toc28360350 \h </w:instrText>
        </w:r>
        <w:r w:rsidR="001B5C68">
          <w:rPr>
            <w:noProof/>
            <w:webHidden/>
          </w:rPr>
        </w:r>
        <w:r w:rsidR="001B5C68">
          <w:rPr>
            <w:noProof/>
            <w:webHidden/>
          </w:rPr>
          <w:fldChar w:fldCharType="separate"/>
        </w:r>
        <w:r w:rsidR="001B5C68">
          <w:rPr>
            <w:noProof/>
            <w:webHidden/>
          </w:rPr>
          <w:t>27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1" w:history="1">
        <w:r w:rsidR="001B5C68" w:rsidRPr="00DA2C55">
          <w:rPr>
            <w:rStyle w:val="Hyperlink"/>
            <w:noProof/>
          </w:rPr>
          <w:t>Figure 5</w:t>
        </w:r>
        <w:r w:rsidR="001B5C68" w:rsidRPr="00DA2C55">
          <w:rPr>
            <w:rStyle w:val="Hyperlink"/>
            <w:noProof/>
          </w:rPr>
          <w:noBreakHyphen/>
          <w:t>17: Status load setting sequence diagram</w:t>
        </w:r>
        <w:r w:rsidR="001B5C68">
          <w:rPr>
            <w:noProof/>
            <w:webHidden/>
          </w:rPr>
          <w:tab/>
        </w:r>
        <w:r w:rsidR="001B5C68">
          <w:rPr>
            <w:noProof/>
            <w:webHidden/>
          </w:rPr>
          <w:fldChar w:fldCharType="begin"/>
        </w:r>
        <w:r w:rsidR="001B5C68">
          <w:rPr>
            <w:noProof/>
            <w:webHidden/>
          </w:rPr>
          <w:instrText xml:space="preserve"> PAGEREF _Toc28360351 \h </w:instrText>
        </w:r>
        <w:r w:rsidR="001B5C68">
          <w:rPr>
            <w:noProof/>
            <w:webHidden/>
          </w:rPr>
        </w:r>
        <w:r w:rsidR="001B5C68">
          <w:rPr>
            <w:noProof/>
            <w:webHidden/>
          </w:rPr>
          <w:fldChar w:fldCharType="separate"/>
        </w:r>
        <w:r w:rsidR="001B5C68">
          <w:rPr>
            <w:noProof/>
            <w:webHidden/>
          </w:rPr>
          <w:t>28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2" w:history="1">
        <w:r w:rsidR="001B5C68" w:rsidRPr="00DA2C55">
          <w:rPr>
            <w:rStyle w:val="Hyperlink"/>
            <w:noProof/>
          </w:rPr>
          <w:t>Figure 5</w:t>
        </w:r>
        <w:r w:rsidR="001B5C68" w:rsidRPr="00DA2C55">
          <w:rPr>
            <w:rStyle w:val="Hyperlink"/>
            <w:noProof/>
          </w:rPr>
          <w:noBreakHyphen/>
          <w:t>18 : Save status settings sequence diagram</w:t>
        </w:r>
        <w:r w:rsidR="001B5C68">
          <w:rPr>
            <w:noProof/>
            <w:webHidden/>
          </w:rPr>
          <w:tab/>
        </w:r>
        <w:r w:rsidR="001B5C68">
          <w:rPr>
            <w:noProof/>
            <w:webHidden/>
          </w:rPr>
          <w:fldChar w:fldCharType="begin"/>
        </w:r>
        <w:r w:rsidR="001B5C68">
          <w:rPr>
            <w:noProof/>
            <w:webHidden/>
          </w:rPr>
          <w:instrText xml:space="preserve"> PAGEREF _Toc28360352 \h </w:instrText>
        </w:r>
        <w:r w:rsidR="001B5C68">
          <w:rPr>
            <w:noProof/>
            <w:webHidden/>
          </w:rPr>
        </w:r>
        <w:r w:rsidR="001B5C68">
          <w:rPr>
            <w:noProof/>
            <w:webHidden/>
          </w:rPr>
          <w:fldChar w:fldCharType="separate"/>
        </w:r>
        <w:r w:rsidR="001B5C68">
          <w:rPr>
            <w:noProof/>
            <w:webHidden/>
          </w:rPr>
          <w:t>29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3" w:history="1">
        <w:r w:rsidR="001B5C68" w:rsidRPr="00DA2C55">
          <w:rPr>
            <w:rStyle w:val="Hyperlink"/>
            <w:noProof/>
          </w:rPr>
          <w:t>Figure 5</w:t>
        </w:r>
        <w:r w:rsidR="001B5C68" w:rsidRPr="00DA2C55">
          <w:rPr>
            <w:rStyle w:val="Hyperlink"/>
            <w:noProof/>
          </w:rPr>
          <w:noBreakHyphen/>
          <w:t>19: Play a record file sequence diagram</w:t>
        </w:r>
        <w:r w:rsidR="001B5C68">
          <w:rPr>
            <w:noProof/>
            <w:webHidden/>
          </w:rPr>
          <w:tab/>
        </w:r>
        <w:r w:rsidR="001B5C68">
          <w:rPr>
            <w:noProof/>
            <w:webHidden/>
          </w:rPr>
          <w:fldChar w:fldCharType="begin"/>
        </w:r>
        <w:r w:rsidR="001B5C68">
          <w:rPr>
            <w:noProof/>
            <w:webHidden/>
          </w:rPr>
          <w:instrText xml:space="preserve"> PAGEREF _Toc28360353 \h </w:instrText>
        </w:r>
        <w:r w:rsidR="001B5C68">
          <w:rPr>
            <w:noProof/>
            <w:webHidden/>
          </w:rPr>
        </w:r>
        <w:r w:rsidR="001B5C68">
          <w:rPr>
            <w:noProof/>
            <w:webHidden/>
          </w:rPr>
          <w:fldChar w:fldCharType="separate"/>
        </w:r>
        <w:r w:rsidR="001B5C68">
          <w:rPr>
            <w:noProof/>
            <w:webHidden/>
          </w:rPr>
          <w:t>30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4" w:history="1">
        <w:r w:rsidR="001B5C68" w:rsidRPr="00DA2C55">
          <w:rPr>
            <w:rStyle w:val="Hyperlink"/>
            <w:noProof/>
          </w:rPr>
          <w:t>Figure 5</w:t>
        </w:r>
        <w:r w:rsidR="001B5C68" w:rsidRPr="00DA2C55">
          <w:rPr>
            <w:rStyle w:val="Hyperlink"/>
            <w:noProof/>
          </w:rPr>
          <w:noBreakHyphen/>
          <w:t>20 : Display the real-time data sequence diagram</w:t>
        </w:r>
        <w:r w:rsidR="001B5C68">
          <w:rPr>
            <w:noProof/>
            <w:webHidden/>
          </w:rPr>
          <w:tab/>
        </w:r>
        <w:r w:rsidR="001B5C68">
          <w:rPr>
            <w:noProof/>
            <w:webHidden/>
          </w:rPr>
          <w:fldChar w:fldCharType="begin"/>
        </w:r>
        <w:r w:rsidR="001B5C68">
          <w:rPr>
            <w:noProof/>
            <w:webHidden/>
          </w:rPr>
          <w:instrText xml:space="preserve"> PAGEREF _Toc28360354 \h </w:instrText>
        </w:r>
        <w:r w:rsidR="001B5C68">
          <w:rPr>
            <w:noProof/>
            <w:webHidden/>
          </w:rPr>
        </w:r>
        <w:r w:rsidR="001B5C68">
          <w:rPr>
            <w:noProof/>
            <w:webHidden/>
          </w:rPr>
          <w:fldChar w:fldCharType="separate"/>
        </w:r>
        <w:r w:rsidR="001B5C68">
          <w:rPr>
            <w:noProof/>
            <w:webHidden/>
          </w:rPr>
          <w:t>31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5" w:history="1">
        <w:r w:rsidR="001B5C68" w:rsidRPr="00DA2C55">
          <w:rPr>
            <w:rStyle w:val="Hyperlink"/>
            <w:noProof/>
          </w:rPr>
          <w:t>Figure 5</w:t>
        </w:r>
        <w:r w:rsidR="001B5C68" w:rsidRPr="00DA2C55">
          <w:rPr>
            <w:rStyle w:val="Hyperlink"/>
            <w:noProof/>
          </w:rPr>
          <w:noBreakHyphen/>
          <w:t>21: Get fault information list</w:t>
        </w:r>
        <w:r w:rsidR="001B5C68">
          <w:rPr>
            <w:noProof/>
            <w:webHidden/>
          </w:rPr>
          <w:tab/>
        </w:r>
        <w:r w:rsidR="001B5C68">
          <w:rPr>
            <w:noProof/>
            <w:webHidden/>
          </w:rPr>
          <w:fldChar w:fldCharType="begin"/>
        </w:r>
        <w:r w:rsidR="001B5C68">
          <w:rPr>
            <w:noProof/>
            <w:webHidden/>
          </w:rPr>
          <w:instrText xml:space="preserve"> PAGEREF _Toc28360355 \h </w:instrText>
        </w:r>
        <w:r w:rsidR="001B5C68">
          <w:rPr>
            <w:noProof/>
            <w:webHidden/>
          </w:rPr>
        </w:r>
        <w:r w:rsidR="001B5C68">
          <w:rPr>
            <w:noProof/>
            <w:webHidden/>
          </w:rPr>
          <w:fldChar w:fldCharType="separate"/>
        </w:r>
        <w:r w:rsidR="001B5C68">
          <w:rPr>
            <w:noProof/>
            <w:webHidden/>
          </w:rPr>
          <w:t>32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6" w:history="1">
        <w:r w:rsidR="001B5C68" w:rsidRPr="00DA2C55">
          <w:rPr>
            <w:rStyle w:val="Hyperlink"/>
            <w:noProof/>
          </w:rPr>
          <w:t>Figure 5</w:t>
        </w:r>
        <w:r w:rsidR="001B5C68" w:rsidRPr="00DA2C55">
          <w:rPr>
            <w:rStyle w:val="Hyperlink"/>
            <w:noProof/>
          </w:rPr>
          <w:noBreakHyphen/>
          <w:t>22: [Fault List] Download a fault record file</w:t>
        </w:r>
        <w:r w:rsidR="001B5C68">
          <w:rPr>
            <w:noProof/>
            <w:webHidden/>
          </w:rPr>
          <w:tab/>
        </w:r>
        <w:r w:rsidR="001B5C68">
          <w:rPr>
            <w:noProof/>
            <w:webHidden/>
          </w:rPr>
          <w:fldChar w:fldCharType="begin"/>
        </w:r>
        <w:r w:rsidR="001B5C68">
          <w:rPr>
            <w:noProof/>
            <w:webHidden/>
          </w:rPr>
          <w:instrText xml:space="preserve"> PAGEREF _Toc28360356 \h </w:instrText>
        </w:r>
        <w:r w:rsidR="001B5C68">
          <w:rPr>
            <w:noProof/>
            <w:webHidden/>
          </w:rPr>
        </w:r>
        <w:r w:rsidR="001B5C68">
          <w:rPr>
            <w:noProof/>
            <w:webHidden/>
          </w:rPr>
          <w:fldChar w:fldCharType="separate"/>
        </w:r>
        <w:r w:rsidR="001B5C68">
          <w:rPr>
            <w:noProof/>
            <w:webHidden/>
          </w:rPr>
          <w:t>33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7" w:history="1">
        <w:r w:rsidR="001B5C68" w:rsidRPr="00DA2C55">
          <w:rPr>
            <w:rStyle w:val="Hyperlink"/>
            <w:noProof/>
          </w:rPr>
          <w:t>Figure 5</w:t>
        </w:r>
        <w:r w:rsidR="001B5C68" w:rsidRPr="00DA2C55">
          <w:rPr>
            <w:rStyle w:val="Hyperlink"/>
            <w:noProof/>
          </w:rPr>
          <w:noBreakHyphen/>
          <w:t>23: [Fault List] Acquire fault types</w:t>
        </w:r>
        <w:r w:rsidR="001B5C68">
          <w:rPr>
            <w:noProof/>
            <w:webHidden/>
          </w:rPr>
          <w:tab/>
        </w:r>
        <w:r w:rsidR="001B5C68">
          <w:rPr>
            <w:noProof/>
            <w:webHidden/>
          </w:rPr>
          <w:fldChar w:fldCharType="begin"/>
        </w:r>
        <w:r w:rsidR="001B5C68">
          <w:rPr>
            <w:noProof/>
            <w:webHidden/>
          </w:rPr>
          <w:instrText xml:space="preserve"> PAGEREF _Toc28360357 \h </w:instrText>
        </w:r>
        <w:r w:rsidR="001B5C68">
          <w:rPr>
            <w:noProof/>
            <w:webHidden/>
          </w:rPr>
        </w:r>
        <w:r w:rsidR="001B5C68">
          <w:rPr>
            <w:noProof/>
            <w:webHidden/>
          </w:rPr>
          <w:fldChar w:fldCharType="separate"/>
        </w:r>
        <w:r w:rsidR="001B5C68">
          <w:rPr>
            <w:noProof/>
            <w:webHidden/>
          </w:rPr>
          <w:t>34</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8" w:history="1">
        <w:r w:rsidR="001B5C68" w:rsidRPr="00DA2C55">
          <w:rPr>
            <w:rStyle w:val="Hyperlink"/>
            <w:noProof/>
          </w:rPr>
          <w:t>Figure 5</w:t>
        </w:r>
        <w:r w:rsidR="001B5C68" w:rsidRPr="00DA2C55">
          <w:rPr>
            <w:rStyle w:val="Hyperlink"/>
            <w:noProof/>
          </w:rPr>
          <w:noBreakHyphen/>
          <w:t>24: Display the fault history list</w:t>
        </w:r>
        <w:r w:rsidR="001B5C68">
          <w:rPr>
            <w:noProof/>
            <w:webHidden/>
          </w:rPr>
          <w:tab/>
        </w:r>
        <w:r w:rsidR="001B5C68">
          <w:rPr>
            <w:noProof/>
            <w:webHidden/>
          </w:rPr>
          <w:fldChar w:fldCharType="begin"/>
        </w:r>
        <w:r w:rsidR="001B5C68">
          <w:rPr>
            <w:noProof/>
            <w:webHidden/>
          </w:rPr>
          <w:instrText xml:space="preserve"> PAGEREF _Toc28360358 \h </w:instrText>
        </w:r>
        <w:r w:rsidR="001B5C68">
          <w:rPr>
            <w:noProof/>
            <w:webHidden/>
          </w:rPr>
        </w:r>
        <w:r w:rsidR="001B5C68">
          <w:rPr>
            <w:noProof/>
            <w:webHidden/>
          </w:rPr>
          <w:fldChar w:fldCharType="separate"/>
        </w:r>
        <w:r w:rsidR="001B5C68">
          <w:rPr>
            <w:noProof/>
            <w:webHidden/>
          </w:rPr>
          <w:t>35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59" w:history="1">
        <w:r w:rsidR="001B5C68" w:rsidRPr="00DA2C55">
          <w:rPr>
            <w:rStyle w:val="Hyperlink"/>
            <w:noProof/>
          </w:rPr>
          <w:t>Figure 5</w:t>
        </w:r>
        <w:r w:rsidR="001B5C68" w:rsidRPr="00DA2C55">
          <w:rPr>
            <w:rStyle w:val="Hyperlink"/>
            <w:noProof/>
          </w:rPr>
          <w:noBreakHyphen/>
          <w:t>25: Select signals for fault history files</w:t>
        </w:r>
        <w:r w:rsidR="001B5C68">
          <w:rPr>
            <w:noProof/>
            <w:webHidden/>
          </w:rPr>
          <w:tab/>
        </w:r>
        <w:r w:rsidR="001B5C68">
          <w:rPr>
            <w:noProof/>
            <w:webHidden/>
          </w:rPr>
          <w:fldChar w:fldCharType="begin"/>
        </w:r>
        <w:r w:rsidR="001B5C68">
          <w:rPr>
            <w:noProof/>
            <w:webHidden/>
          </w:rPr>
          <w:instrText xml:space="preserve"> PAGEREF _Toc28360359 \h </w:instrText>
        </w:r>
        <w:r w:rsidR="001B5C68">
          <w:rPr>
            <w:noProof/>
            <w:webHidden/>
          </w:rPr>
        </w:r>
        <w:r w:rsidR="001B5C68">
          <w:rPr>
            <w:noProof/>
            <w:webHidden/>
          </w:rPr>
          <w:fldChar w:fldCharType="separate"/>
        </w:r>
        <w:r w:rsidR="001B5C68">
          <w:rPr>
            <w:noProof/>
            <w:webHidden/>
          </w:rPr>
          <w:t>36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0" w:history="1">
        <w:r w:rsidR="001B5C68" w:rsidRPr="00DA2C55">
          <w:rPr>
            <w:rStyle w:val="Hyperlink"/>
            <w:noProof/>
          </w:rPr>
          <w:t>Figure 5</w:t>
        </w:r>
        <w:r w:rsidR="001B5C68" w:rsidRPr="00DA2C55">
          <w:rPr>
            <w:rStyle w:val="Hyperlink"/>
            <w:noProof/>
          </w:rPr>
          <w:noBreakHyphen/>
          <w:t>26: Select signals for the real-time monitoring</w:t>
        </w:r>
        <w:r w:rsidR="001B5C68">
          <w:rPr>
            <w:noProof/>
            <w:webHidden/>
          </w:rPr>
          <w:tab/>
        </w:r>
        <w:r w:rsidR="001B5C68">
          <w:rPr>
            <w:noProof/>
            <w:webHidden/>
          </w:rPr>
          <w:fldChar w:fldCharType="begin"/>
        </w:r>
        <w:r w:rsidR="001B5C68">
          <w:rPr>
            <w:noProof/>
            <w:webHidden/>
          </w:rPr>
          <w:instrText xml:space="preserve"> PAGEREF _Toc28360360 \h </w:instrText>
        </w:r>
        <w:r w:rsidR="001B5C68">
          <w:rPr>
            <w:noProof/>
            <w:webHidden/>
          </w:rPr>
        </w:r>
        <w:r w:rsidR="001B5C68">
          <w:rPr>
            <w:noProof/>
            <w:webHidden/>
          </w:rPr>
          <w:fldChar w:fldCharType="separate"/>
        </w:r>
        <w:r w:rsidR="001B5C68">
          <w:rPr>
            <w:noProof/>
            <w:webHidden/>
          </w:rPr>
          <w:t>37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1" w:history="1">
        <w:r w:rsidR="001B5C68" w:rsidRPr="00DA2C55">
          <w:rPr>
            <w:rStyle w:val="Hyperlink"/>
            <w:noProof/>
          </w:rPr>
          <w:t>Figure 5</w:t>
        </w:r>
        <w:r w:rsidR="001B5C68" w:rsidRPr="00DA2C55">
          <w:rPr>
            <w:rStyle w:val="Hyperlink"/>
            <w:noProof/>
          </w:rPr>
          <w:noBreakHyphen/>
          <w:t>27: Select signals for fault record files</w:t>
        </w:r>
        <w:r w:rsidR="001B5C68">
          <w:rPr>
            <w:noProof/>
            <w:webHidden/>
          </w:rPr>
          <w:tab/>
        </w:r>
        <w:r w:rsidR="001B5C68">
          <w:rPr>
            <w:noProof/>
            <w:webHidden/>
          </w:rPr>
          <w:fldChar w:fldCharType="begin"/>
        </w:r>
        <w:r w:rsidR="001B5C68">
          <w:rPr>
            <w:noProof/>
            <w:webHidden/>
          </w:rPr>
          <w:instrText xml:space="preserve"> PAGEREF _Toc28360361 \h </w:instrText>
        </w:r>
        <w:r w:rsidR="001B5C68">
          <w:rPr>
            <w:noProof/>
            <w:webHidden/>
          </w:rPr>
        </w:r>
        <w:r w:rsidR="001B5C68">
          <w:rPr>
            <w:noProof/>
            <w:webHidden/>
          </w:rPr>
          <w:fldChar w:fldCharType="separate"/>
        </w:r>
        <w:r w:rsidR="001B5C68">
          <w:rPr>
            <w:noProof/>
            <w:webHidden/>
          </w:rPr>
          <w:t>38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2" w:history="1">
        <w:r w:rsidR="001B5C68" w:rsidRPr="00DA2C55">
          <w:rPr>
            <w:rStyle w:val="Hyperlink"/>
            <w:noProof/>
          </w:rPr>
          <w:t>Figure 5</w:t>
        </w:r>
        <w:r w:rsidR="001B5C68" w:rsidRPr="00DA2C55">
          <w:rPr>
            <w:rStyle w:val="Hyperlink"/>
            <w:noProof/>
          </w:rPr>
          <w:noBreakHyphen/>
          <w:t>28: Time Set screen</w:t>
        </w:r>
        <w:r w:rsidR="001B5C68">
          <w:rPr>
            <w:noProof/>
            <w:webHidden/>
          </w:rPr>
          <w:tab/>
        </w:r>
        <w:r w:rsidR="001B5C68">
          <w:rPr>
            <w:noProof/>
            <w:webHidden/>
          </w:rPr>
          <w:fldChar w:fldCharType="begin"/>
        </w:r>
        <w:r w:rsidR="001B5C68">
          <w:rPr>
            <w:noProof/>
            <w:webHidden/>
          </w:rPr>
          <w:instrText xml:space="preserve"> PAGEREF _Toc28360362 \h </w:instrText>
        </w:r>
        <w:r w:rsidR="001B5C68">
          <w:rPr>
            <w:noProof/>
            <w:webHidden/>
          </w:rPr>
        </w:r>
        <w:r w:rsidR="001B5C68">
          <w:rPr>
            <w:noProof/>
            <w:webHidden/>
          </w:rPr>
          <w:fldChar w:fldCharType="separate"/>
        </w:r>
        <w:r w:rsidR="001B5C68">
          <w:rPr>
            <w:noProof/>
            <w:webHidden/>
          </w:rPr>
          <w:t>39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3" w:history="1">
        <w:r w:rsidR="001B5C68" w:rsidRPr="00DA2C55">
          <w:rPr>
            <w:rStyle w:val="Hyperlink"/>
            <w:noProof/>
          </w:rPr>
          <w:t>Figure 5</w:t>
        </w:r>
        <w:r w:rsidR="001B5C68" w:rsidRPr="00DA2C55">
          <w:rPr>
            <w:rStyle w:val="Hyperlink"/>
            <w:noProof/>
          </w:rPr>
          <w:noBreakHyphen/>
          <w:t>29: Open Version screen</w:t>
        </w:r>
        <w:r w:rsidR="001B5C68">
          <w:rPr>
            <w:noProof/>
            <w:webHidden/>
          </w:rPr>
          <w:tab/>
        </w:r>
        <w:r w:rsidR="001B5C68">
          <w:rPr>
            <w:noProof/>
            <w:webHidden/>
          </w:rPr>
          <w:fldChar w:fldCharType="begin"/>
        </w:r>
        <w:r w:rsidR="001B5C68">
          <w:rPr>
            <w:noProof/>
            <w:webHidden/>
          </w:rPr>
          <w:instrText xml:space="preserve"> PAGEREF _Toc28360363 \h </w:instrText>
        </w:r>
        <w:r w:rsidR="001B5C68">
          <w:rPr>
            <w:noProof/>
            <w:webHidden/>
          </w:rPr>
        </w:r>
        <w:r w:rsidR="001B5C68">
          <w:rPr>
            <w:noProof/>
            <w:webHidden/>
          </w:rPr>
          <w:fldChar w:fldCharType="separate"/>
        </w:r>
        <w:r w:rsidR="001B5C68">
          <w:rPr>
            <w:noProof/>
            <w:webHidden/>
          </w:rPr>
          <w:t>40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4" w:history="1">
        <w:r w:rsidR="001B5C68" w:rsidRPr="00DA2C55">
          <w:rPr>
            <w:rStyle w:val="Hyperlink"/>
            <w:noProof/>
          </w:rPr>
          <w:t>Figure 5</w:t>
        </w:r>
        <w:r w:rsidR="001B5C68" w:rsidRPr="00DA2C55">
          <w:rPr>
            <w:rStyle w:val="Hyperlink"/>
            <w:noProof/>
          </w:rPr>
          <w:noBreakHyphen/>
          <w:t>30: Login screen</w:t>
        </w:r>
        <w:r w:rsidR="001B5C68">
          <w:rPr>
            <w:noProof/>
            <w:webHidden/>
          </w:rPr>
          <w:tab/>
        </w:r>
        <w:r w:rsidR="001B5C68">
          <w:rPr>
            <w:noProof/>
            <w:webHidden/>
          </w:rPr>
          <w:fldChar w:fldCharType="begin"/>
        </w:r>
        <w:r w:rsidR="001B5C68">
          <w:rPr>
            <w:noProof/>
            <w:webHidden/>
          </w:rPr>
          <w:instrText xml:space="preserve"> PAGEREF _Toc28360364 \h </w:instrText>
        </w:r>
        <w:r w:rsidR="001B5C68">
          <w:rPr>
            <w:noProof/>
            <w:webHidden/>
          </w:rPr>
        </w:r>
        <w:r w:rsidR="001B5C68">
          <w:rPr>
            <w:noProof/>
            <w:webHidden/>
          </w:rPr>
          <w:fldChar w:fldCharType="separate"/>
        </w:r>
        <w:r w:rsidR="001B5C68">
          <w:rPr>
            <w:noProof/>
            <w:webHidden/>
          </w:rPr>
          <w:t>41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5" w:history="1">
        <w:r w:rsidR="001B5C68" w:rsidRPr="00DA2C55">
          <w:rPr>
            <w:rStyle w:val="Hyperlink"/>
            <w:noProof/>
          </w:rPr>
          <w:t>Figure 5</w:t>
        </w:r>
        <w:r w:rsidR="001B5C68" w:rsidRPr="00DA2C55">
          <w:rPr>
            <w:rStyle w:val="Hyperlink"/>
            <w:noProof/>
          </w:rPr>
          <w:noBreakHyphen/>
          <w:t>31: [Browser Client] screen hierarchy</w:t>
        </w:r>
        <w:r w:rsidR="001B5C68">
          <w:rPr>
            <w:noProof/>
            <w:webHidden/>
          </w:rPr>
          <w:tab/>
        </w:r>
        <w:r w:rsidR="001B5C68">
          <w:rPr>
            <w:noProof/>
            <w:webHidden/>
          </w:rPr>
          <w:fldChar w:fldCharType="begin"/>
        </w:r>
        <w:r w:rsidR="001B5C68">
          <w:rPr>
            <w:noProof/>
            <w:webHidden/>
          </w:rPr>
          <w:instrText xml:space="preserve"> PAGEREF _Toc28360365 \h </w:instrText>
        </w:r>
        <w:r w:rsidR="001B5C68">
          <w:rPr>
            <w:noProof/>
            <w:webHidden/>
          </w:rPr>
        </w:r>
        <w:r w:rsidR="001B5C68">
          <w:rPr>
            <w:noProof/>
            <w:webHidden/>
          </w:rPr>
          <w:fldChar w:fldCharType="separate"/>
        </w:r>
        <w:r w:rsidR="001B5C68">
          <w:rPr>
            <w:noProof/>
            <w:webHidden/>
          </w:rPr>
          <w:t>42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6" w:history="1">
        <w:r w:rsidR="001B5C68" w:rsidRPr="00DA2C55">
          <w:rPr>
            <w:rStyle w:val="Hyperlink"/>
            <w:noProof/>
          </w:rPr>
          <w:t>Figure 5</w:t>
        </w:r>
        <w:r w:rsidR="001B5C68" w:rsidRPr="00DA2C55">
          <w:rPr>
            <w:rStyle w:val="Hyperlink"/>
            <w:noProof/>
          </w:rPr>
          <w:noBreakHyphen/>
          <w:t>32: [Browser Client] components diagram</w:t>
        </w:r>
        <w:r w:rsidR="001B5C68">
          <w:rPr>
            <w:noProof/>
            <w:webHidden/>
          </w:rPr>
          <w:tab/>
        </w:r>
        <w:r w:rsidR="001B5C68">
          <w:rPr>
            <w:noProof/>
            <w:webHidden/>
          </w:rPr>
          <w:fldChar w:fldCharType="begin"/>
        </w:r>
        <w:r w:rsidR="001B5C68">
          <w:rPr>
            <w:noProof/>
            <w:webHidden/>
          </w:rPr>
          <w:instrText xml:space="preserve"> PAGEREF _Toc28360366 \h </w:instrText>
        </w:r>
        <w:r w:rsidR="001B5C68">
          <w:rPr>
            <w:noProof/>
            <w:webHidden/>
          </w:rPr>
        </w:r>
        <w:r w:rsidR="001B5C68">
          <w:rPr>
            <w:noProof/>
            <w:webHidden/>
          </w:rPr>
          <w:fldChar w:fldCharType="separate"/>
        </w:r>
        <w:r w:rsidR="001B5C68">
          <w:rPr>
            <w:noProof/>
            <w:webHidden/>
          </w:rPr>
          <w:t>43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7" w:history="1">
        <w:r w:rsidR="001B5C68" w:rsidRPr="00DA2C55">
          <w:rPr>
            <w:rStyle w:val="Hyperlink"/>
            <w:noProof/>
          </w:rPr>
          <w:t>Figure 5</w:t>
        </w:r>
        <w:r w:rsidR="001B5C68" w:rsidRPr="00DA2C55">
          <w:rPr>
            <w:rStyle w:val="Hyperlink"/>
            <w:noProof/>
          </w:rPr>
          <w:noBreakHyphen/>
          <w:t>33: System data flow</w:t>
        </w:r>
        <w:r w:rsidR="001B5C68">
          <w:rPr>
            <w:noProof/>
            <w:webHidden/>
          </w:rPr>
          <w:tab/>
        </w:r>
        <w:r w:rsidR="001B5C68">
          <w:rPr>
            <w:noProof/>
            <w:webHidden/>
          </w:rPr>
          <w:fldChar w:fldCharType="begin"/>
        </w:r>
        <w:r w:rsidR="001B5C68">
          <w:rPr>
            <w:noProof/>
            <w:webHidden/>
          </w:rPr>
          <w:instrText xml:space="preserve"> PAGEREF _Toc28360367 \h </w:instrText>
        </w:r>
        <w:r w:rsidR="001B5C68">
          <w:rPr>
            <w:noProof/>
            <w:webHidden/>
          </w:rPr>
        </w:r>
        <w:r w:rsidR="001B5C68">
          <w:rPr>
            <w:noProof/>
            <w:webHidden/>
          </w:rPr>
          <w:fldChar w:fldCharType="separate"/>
        </w:r>
        <w:r w:rsidR="001B5C68">
          <w:rPr>
            <w:noProof/>
            <w:webHidden/>
          </w:rPr>
          <w:t>45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8" w:history="1">
        <w:r w:rsidR="001B5C68" w:rsidRPr="00DA2C55">
          <w:rPr>
            <w:rStyle w:val="Hyperlink"/>
            <w:noProof/>
          </w:rPr>
          <w:t>Figure 5</w:t>
        </w:r>
        <w:r w:rsidR="001B5C68" w:rsidRPr="00DA2C55">
          <w:rPr>
            <w:rStyle w:val="Hyperlink"/>
            <w:noProof/>
          </w:rPr>
          <w:noBreakHyphen/>
          <w:t>34: Download fault record</w:t>
        </w:r>
        <w:r w:rsidR="001B5C68">
          <w:rPr>
            <w:noProof/>
            <w:webHidden/>
          </w:rPr>
          <w:tab/>
        </w:r>
        <w:r w:rsidR="001B5C68">
          <w:rPr>
            <w:noProof/>
            <w:webHidden/>
          </w:rPr>
          <w:fldChar w:fldCharType="begin"/>
        </w:r>
        <w:r w:rsidR="001B5C68">
          <w:rPr>
            <w:noProof/>
            <w:webHidden/>
          </w:rPr>
          <w:instrText xml:space="preserve"> PAGEREF _Toc28360368 \h </w:instrText>
        </w:r>
        <w:r w:rsidR="001B5C68">
          <w:rPr>
            <w:noProof/>
            <w:webHidden/>
          </w:rPr>
        </w:r>
        <w:r w:rsidR="001B5C68">
          <w:rPr>
            <w:noProof/>
            <w:webHidden/>
          </w:rPr>
          <w:fldChar w:fldCharType="separate"/>
        </w:r>
        <w:r w:rsidR="001B5C68">
          <w:rPr>
            <w:noProof/>
            <w:webHidden/>
          </w:rPr>
          <w:t>50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69" w:history="1">
        <w:r w:rsidR="001B5C68" w:rsidRPr="00DA2C55">
          <w:rPr>
            <w:rStyle w:val="Hyperlink"/>
            <w:noProof/>
          </w:rPr>
          <w:t>Figure 5</w:t>
        </w:r>
        <w:r w:rsidR="001B5C68" w:rsidRPr="00DA2C55">
          <w:rPr>
            <w:rStyle w:val="Hyperlink"/>
            <w:noProof/>
          </w:rPr>
          <w:noBreakHyphen/>
          <w:t>34: Select and deselected signal on the control panel. Expand or collapse Analog/Digital in the Control Panel</w:t>
        </w:r>
        <w:r w:rsidR="001B5C68">
          <w:rPr>
            <w:noProof/>
            <w:webHidden/>
          </w:rPr>
          <w:tab/>
        </w:r>
        <w:r w:rsidR="001B5C68">
          <w:rPr>
            <w:noProof/>
            <w:webHidden/>
          </w:rPr>
          <w:fldChar w:fldCharType="begin"/>
        </w:r>
        <w:r w:rsidR="001B5C68">
          <w:rPr>
            <w:noProof/>
            <w:webHidden/>
          </w:rPr>
          <w:instrText xml:space="preserve"> PAGEREF _Toc28360369 \h </w:instrText>
        </w:r>
        <w:r w:rsidR="001B5C68">
          <w:rPr>
            <w:noProof/>
            <w:webHidden/>
          </w:rPr>
        </w:r>
        <w:r w:rsidR="001B5C68">
          <w:rPr>
            <w:noProof/>
            <w:webHidden/>
          </w:rPr>
          <w:fldChar w:fldCharType="separate"/>
        </w:r>
        <w:r w:rsidR="001B5C68">
          <w:rPr>
            <w:noProof/>
            <w:webHidden/>
          </w:rPr>
          <w:t>52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0" w:history="1">
        <w:r w:rsidR="001B5C68" w:rsidRPr="00DA2C55">
          <w:rPr>
            <w:rStyle w:val="Hyperlink"/>
            <w:noProof/>
          </w:rPr>
          <w:t>Figure 5</w:t>
        </w:r>
        <w:r w:rsidR="001B5C68" w:rsidRPr="00DA2C55">
          <w:rPr>
            <w:rStyle w:val="Hyperlink"/>
            <w:noProof/>
          </w:rPr>
          <w:noBreakHyphen/>
          <w:t>35: Change time mode Absolute/Relative on monitoring graph screen.</w:t>
        </w:r>
        <w:r w:rsidR="001B5C68">
          <w:rPr>
            <w:noProof/>
            <w:webHidden/>
          </w:rPr>
          <w:tab/>
        </w:r>
        <w:r w:rsidR="001B5C68">
          <w:rPr>
            <w:noProof/>
            <w:webHidden/>
          </w:rPr>
          <w:fldChar w:fldCharType="begin"/>
        </w:r>
        <w:r w:rsidR="001B5C68">
          <w:rPr>
            <w:noProof/>
            <w:webHidden/>
          </w:rPr>
          <w:instrText xml:space="preserve"> PAGEREF _Toc28360370 \h </w:instrText>
        </w:r>
        <w:r w:rsidR="001B5C68">
          <w:rPr>
            <w:noProof/>
            <w:webHidden/>
          </w:rPr>
        </w:r>
        <w:r w:rsidR="001B5C68">
          <w:rPr>
            <w:noProof/>
            <w:webHidden/>
          </w:rPr>
          <w:fldChar w:fldCharType="separate"/>
        </w:r>
        <w:r w:rsidR="001B5C68">
          <w:rPr>
            <w:noProof/>
            <w:webHidden/>
          </w:rPr>
          <w:t>53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1" w:history="1">
        <w:r w:rsidR="001B5C68" w:rsidRPr="00DA2C55">
          <w:rPr>
            <w:rStyle w:val="Hyperlink"/>
            <w:noProof/>
          </w:rPr>
          <w:t>Figure 5</w:t>
        </w:r>
        <w:r w:rsidR="001B5C68" w:rsidRPr="00DA2C55">
          <w:rPr>
            <w:rStyle w:val="Hyperlink"/>
            <w:noProof/>
          </w:rPr>
          <w:noBreakHyphen/>
          <w:t>36: Change time mode Absolute/Relative on monitoring status screen.</w:t>
        </w:r>
        <w:r w:rsidR="001B5C68">
          <w:rPr>
            <w:noProof/>
            <w:webHidden/>
          </w:rPr>
          <w:tab/>
        </w:r>
        <w:r w:rsidR="001B5C68">
          <w:rPr>
            <w:noProof/>
            <w:webHidden/>
          </w:rPr>
          <w:fldChar w:fldCharType="begin"/>
        </w:r>
        <w:r w:rsidR="001B5C68">
          <w:rPr>
            <w:noProof/>
            <w:webHidden/>
          </w:rPr>
          <w:instrText xml:space="preserve"> PAGEREF _Toc28360371 \h </w:instrText>
        </w:r>
        <w:r w:rsidR="001B5C68">
          <w:rPr>
            <w:noProof/>
            <w:webHidden/>
          </w:rPr>
        </w:r>
        <w:r w:rsidR="001B5C68">
          <w:rPr>
            <w:noProof/>
            <w:webHidden/>
          </w:rPr>
          <w:fldChar w:fldCharType="separate"/>
        </w:r>
        <w:r w:rsidR="001B5C68">
          <w:rPr>
            <w:noProof/>
            <w:webHidden/>
          </w:rPr>
          <w:t>55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2" w:history="1">
        <w:r w:rsidR="001B5C68" w:rsidRPr="00DA2C55">
          <w:rPr>
            <w:rStyle w:val="Hyperlink"/>
            <w:noProof/>
          </w:rPr>
          <w:t>Figure 5</w:t>
        </w:r>
        <w:r w:rsidR="001B5C68" w:rsidRPr="00DA2C55">
          <w:rPr>
            <w:rStyle w:val="Hyperlink"/>
            <w:noProof/>
          </w:rPr>
          <w:noBreakHyphen/>
          <w:t>37: Share and load setting</w:t>
        </w:r>
        <w:r w:rsidR="001B5C68">
          <w:rPr>
            <w:noProof/>
            <w:webHidden/>
          </w:rPr>
          <w:tab/>
        </w:r>
        <w:r w:rsidR="001B5C68">
          <w:rPr>
            <w:noProof/>
            <w:webHidden/>
          </w:rPr>
          <w:fldChar w:fldCharType="begin"/>
        </w:r>
        <w:r w:rsidR="001B5C68">
          <w:rPr>
            <w:noProof/>
            <w:webHidden/>
          </w:rPr>
          <w:instrText xml:space="preserve"> PAGEREF _Toc28360372 \h </w:instrText>
        </w:r>
        <w:r w:rsidR="001B5C68">
          <w:rPr>
            <w:noProof/>
            <w:webHidden/>
          </w:rPr>
        </w:r>
        <w:r w:rsidR="001B5C68">
          <w:rPr>
            <w:noProof/>
            <w:webHidden/>
          </w:rPr>
          <w:fldChar w:fldCharType="separate"/>
        </w:r>
        <w:r w:rsidR="001B5C68">
          <w:rPr>
            <w:noProof/>
            <w:webHidden/>
          </w:rPr>
          <w:t>56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3" w:history="1">
        <w:r w:rsidR="001B5C68" w:rsidRPr="00DA2C55">
          <w:rPr>
            <w:rStyle w:val="Hyperlink"/>
            <w:noProof/>
          </w:rPr>
          <w:t>Figure 5</w:t>
        </w:r>
        <w:r w:rsidR="001B5C68" w:rsidRPr="00DA2C55">
          <w:rPr>
            <w:rStyle w:val="Hyperlink"/>
            <w:noProof/>
          </w:rPr>
          <w:noBreakHyphen/>
          <w:t>38: Sequence search time absolute in record graph screen</w:t>
        </w:r>
        <w:r w:rsidR="001B5C68">
          <w:rPr>
            <w:noProof/>
            <w:webHidden/>
          </w:rPr>
          <w:tab/>
        </w:r>
        <w:r w:rsidR="001B5C68">
          <w:rPr>
            <w:noProof/>
            <w:webHidden/>
          </w:rPr>
          <w:fldChar w:fldCharType="begin"/>
        </w:r>
        <w:r w:rsidR="001B5C68">
          <w:rPr>
            <w:noProof/>
            <w:webHidden/>
          </w:rPr>
          <w:instrText xml:space="preserve"> PAGEREF _Toc28360373 \h </w:instrText>
        </w:r>
        <w:r w:rsidR="001B5C68">
          <w:rPr>
            <w:noProof/>
            <w:webHidden/>
          </w:rPr>
        </w:r>
        <w:r w:rsidR="001B5C68">
          <w:rPr>
            <w:noProof/>
            <w:webHidden/>
          </w:rPr>
          <w:fldChar w:fldCharType="separate"/>
        </w:r>
        <w:r w:rsidR="001B5C68">
          <w:rPr>
            <w:noProof/>
            <w:webHidden/>
          </w:rPr>
          <w:t>57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4" w:history="1">
        <w:r w:rsidR="001B5C68" w:rsidRPr="00DA2C55">
          <w:rPr>
            <w:rStyle w:val="Hyperlink"/>
            <w:noProof/>
          </w:rPr>
          <w:t>Figure 5</w:t>
        </w:r>
        <w:r w:rsidR="001B5C68" w:rsidRPr="00DA2C55">
          <w:rPr>
            <w:rStyle w:val="Hyperlink"/>
            <w:noProof/>
          </w:rPr>
          <w:noBreakHyphen/>
          <w:t>39: Add timeline comment</w:t>
        </w:r>
        <w:r w:rsidR="001B5C68">
          <w:rPr>
            <w:noProof/>
            <w:webHidden/>
          </w:rPr>
          <w:tab/>
        </w:r>
        <w:r w:rsidR="001B5C68">
          <w:rPr>
            <w:noProof/>
            <w:webHidden/>
          </w:rPr>
          <w:fldChar w:fldCharType="begin"/>
        </w:r>
        <w:r w:rsidR="001B5C68">
          <w:rPr>
            <w:noProof/>
            <w:webHidden/>
          </w:rPr>
          <w:instrText xml:space="preserve"> PAGEREF _Toc28360374 \h </w:instrText>
        </w:r>
        <w:r w:rsidR="001B5C68">
          <w:rPr>
            <w:noProof/>
            <w:webHidden/>
          </w:rPr>
        </w:r>
        <w:r w:rsidR="001B5C68">
          <w:rPr>
            <w:noProof/>
            <w:webHidden/>
          </w:rPr>
          <w:fldChar w:fldCharType="separate"/>
        </w:r>
        <w:r w:rsidR="001B5C68">
          <w:rPr>
            <w:noProof/>
            <w:webHidden/>
          </w:rPr>
          <w:t>59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5" w:history="1">
        <w:r w:rsidR="001B5C68" w:rsidRPr="00DA2C55">
          <w:rPr>
            <w:rStyle w:val="Hyperlink"/>
            <w:noProof/>
          </w:rPr>
          <w:t>Figure 5</w:t>
        </w:r>
        <w:r w:rsidR="001B5C68" w:rsidRPr="00DA2C55">
          <w:rPr>
            <w:rStyle w:val="Hyperlink"/>
            <w:noProof/>
          </w:rPr>
          <w:noBreakHyphen/>
          <w:t>40: Sequence diagram of search time absolute in record status screen</w:t>
        </w:r>
        <w:r w:rsidR="001B5C68">
          <w:rPr>
            <w:noProof/>
            <w:webHidden/>
          </w:rPr>
          <w:tab/>
        </w:r>
        <w:r w:rsidR="001B5C68">
          <w:rPr>
            <w:noProof/>
            <w:webHidden/>
          </w:rPr>
          <w:fldChar w:fldCharType="begin"/>
        </w:r>
        <w:r w:rsidR="001B5C68">
          <w:rPr>
            <w:noProof/>
            <w:webHidden/>
          </w:rPr>
          <w:instrText xml:space="preserve"> PAGEREF _Toc28360375 \h </w:instrText>
        </w:r>
        <w:r w:rsidR="001B5C68">
          <w:rPr>
            <w:noProof/>
            <w:webHidden/>
          </w:rPr>
        </w:r>
        <w:r w:rsidR="001B5C68">
          <w:rPr>
            <w:noProof/>
            <w:webHidden/>
          </w:rPr>
          <w:fldChar w:fldCharType="separate"/>
        </w:r>
        <w:r w:rsidR="001B5C68">
          <w:rPr>
            <w:noProof/>
            <w:webHidden/>
          </w:rPr>
          <w:t>60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6" w:history="1">
        <w:r w:rsidR="001B5C68" w:rsidRPr="00DA2C55">
          <w:rPr>
            <w:rStyle w:val="Hyperlink"/>
            <w:noProof/>
          </w:rPr>
          <w:t>Figure 5</w:t>
        </w:r>
        <w:r w:rsidR="001B5C68" w:rsidRPr="00DA2C55">
          <w:rPr>
            <w:rStyle w:val="Hyperlink"/>
            <w:noProof/>
          </w:rPr>
          <w:noBreakHyphen/>
          <w:t>41: Sequence diagram of search time absolute in record numeric screen</w:t>
        </w:r>
        <w:r w:rsidR="001B5C68">
          <w:rPr>
            <w:noProof/>
            <w:webHidden/>
          </w:rPr>
          <w:tab/>
        </w:r>
        <w:r w:rsidR="001B5C68">
          <w:rPr>
            <w:noProof/>
            <w:webHidden/>
          </w:rPr>
          <w:fldChar w:fldCharType="begin"/>
        </w:r>
        <w:r w:rsidR="001B5C68">
          <w:rPr>
            <w:noProof/>
            <w:webHidden/>
          </w:rPr>
          <w:instrText xml:space="preserve"> PAGEREF _Toc28360376 \h </w:instrText>
        </w:r>
        <w:r w:rsidR="001B5C68">
          <w:rPr>
            <w:noProof/>
            <w:webHidden/>
          </w:rPr>
        </w:r>
        <w:r w:rsidR="001B5C68">
          <w:rPr>
            <w:noProof/>
            <w:webHidden/>
          </w:rPr>
          <w:fldChar w:fldCharType="separate"/>
        </w:r>
        <w:r w:rsidR="001B5C68">
          <w:rPr>
            <w:noProof/>
            <w:webHidden/>
          </w:rPr>
          <w:t>62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7" w:history="1">
        <w:r w:rsidR="001B5C68" w:rsidRPr="00DA2C55">
          <w:rPr>
            <w:rStyle w:val="Hyperlink"/>
            <w:noProof/>
          </w:rPr>
          <w:t>Figure 5</w:t>
        </w:r>
        <w:r w:rsidR="001B5C68" w:rsidRPr="00DA2C55">
          <w:rPr>
            <w:rStyle w:val="Hyperlink"/>
            <w:noProof/>
          </w:rPr>
          <w:noBreakHyphen/>
          <w:t>42: Websocket auto reconnection</w:t>
        </w:r>
        <w:r w:rsidR="001B5C68">
          <w:rPr>
            <w:noProof/>
            <w:webHidden/>
          </w:rPr>
          <w:tab/>
        </w:r>
        <w:r w:rsidR="001B5C68">
          <w:rPr>
            <w:noProof/>
            <w:webHidden/>
          </w:rPr>
          <w:fldChar w:fldCharType="begin"/>
        </w:r>
        <w:r w:rsidR="001B5C68">
          <w:rPr>
            <w:noProof/>
            <w:webHidden/>
          </w:rPr>
          <w:instrText xml:space="preserve"> PAGEREF _Toc28360377 \h </w:instrText>
        </w:r>
        <w:r w:rsidR="001B5C68">
          <w:rPr>
            <w:noProof/>
            <w:webHidden/>
          </w:rPr>
        </w:r>
        <w:r w:rsidR="001B5C68">
          <w:rPr>
            <w:noProof/>
            <w:webHidden/>
          </w:rPr>
          <w:fldChar w:fldCharType="separate"/>
        </w:r>
        <w:r w:rsidR="001B5C68">
          <w:rPr>
            <w:noProof/>
            <w:webHidden/>
          </w:rPr>
          <w:t>65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8" w:history="1">
        <w:r w:rsidR="001B5C68" w:rsidRPr="00DA2C55">
          <w:rPr>
            <w:rStyle w:val="Hyperlink"/>
            <w:noProof/>
          </w:rPr>
          <w:t>Figure 5</w:t>
        </w:r>
        <w:r w:rsidR="001B5C68" w:rsidRPr="00DA2C55">
          <w:rPr>
            <w:rStyle w:val="Hyperlink"/>
            <w:noProof/>
          </w:rPr>
          <w:noBreakHyphen/>
          <w:t>43: Module diagram of Undo/Redo function</w:t>
        </w:r>
        <w:r w:rsidR="001B5C68">
          <w:rPr>
            <w:noProof/>
            <w:webHidden/>
          </w:rPr>
          <w:tab/>
        </w:r>
        <w:r w:rsidR="001B5C68">
          <w:rPr>
            <w:noProof/>
            <w:webHidden/>
          </w:rPr>
          <w:fldChar w:fldCharType="begin"/>
        </w:r>
        <w:r w:rsidR="001B5C68">
          <w:rPr>
            <w:noProof/>
            <w:webHidden/>
          </w:rPr>
          <w:instrText xml:space="preserve"> PAGEREF _Toc28360378 \h </w:instrText>
        </w:r>
        <w:r w:rsidR="001B5C68">
          <w:rPr>
            <w:noProof/>
            <w:webHidden/>
          </w:rPr>
        </w:r>
        <w:r w:rsidR="001B5C68">
          <w:rPr>
            <w:noProof/>
            <w:webHidden/>
          </w:rPr>
          <w:fldChar w:fldCharType="separate"/>
        </w:r>
        <w:r w:rsidR="001B5C68">
          <w:rPr>
            <w:noProof/>
            <w:webHidden/>
          </w:rPr>
          <w:t>67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79" w:history="1">
        <w:r w:rsidR="001B5C68" w:rsidRPr="00DA2C55">
          <w:rPr>
            <w:rStyle w:val="Hyperlink"/>
            <w:noProof/>
          </w:rPr>
          <w:t>Figure 5</w:t>
        </w:r>
        <w:r w:rsidR="001B5C68" w:rsidRPr="00DA2C55">
          <w:rPr>
            <w:rStyle w:val="Hyperlink"/>
            <w:noProof/>
          </w:rPr>
          <w:noBreakHyphen/>
          <w:t>44: Sequence diagram of Undo/Redo function</w:t>
        </w:r>
        <w:r w:rsidR="001B5C68">
          <w:rPr>
            <w:noProof/>
            <w:webHidden/>
          </w:rPr>
          <w:tab/>
        </w:r>
        <w:r w:rsidR="001B5C68">
          <w:rPr>
            <w:noProof/>
            <w:webHidden/>
          </w:rPr>
          <w:fldChar w:fldCharType="begin"/>
        </w:r>
        <w:r w:rsidR="001B5C68">
          <w:rPr>
            <w:noProof/>
            <w:webHidden/>
          </w:rPr>
          <w:instrText xml:space="preserve"> PAGEREF _Toc28360379 \h </w:instrText>
        </w:r>
        <w:r w:rsidR="001B5C68">
          <w:rPr>
            <w:noProof/>
            <w:webHidden/>
          </w:rPr>
        </w:r>
        <w:r w:rsidR="001B5C68">
          <w:rPr>
            <w:noProof/>
            <w:webHidden/>
          </w:rPr>
          <w:fldChar w:fldCharType="separate"/>
        </w:r>
        <w:r w:rsidR="001B5C68">
          <w:rPr>
            <w:noProof/>
            <w:webHidden/>
          </w:rPr>
          <w:t>68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0" w:history="1">
        <w:r w:rsidR="001B5C68" w:rsidRPr="00DA2C55">
          <w:rPr>
            <w:rStyle w:val="Hyperlink"/>
            <w:noProof/>
          </w:rPr>
          <w:t>Figure 5</w:t>
        </w:r>
        <w:r w:rsidR="001B5C68" w:rsidRPr="00DA2C55">
          <w:rPr>
            <w:rStyle w:val="Hyperlink"/>
            <w:noProof/>
          </w:rPr>
          <w:noBreakHyphen/>
          <w:t>45: Multiple signals selection.</w:t>
        </w:r>
        <w:r w:rsidR="001B5C68">
          <w:rPr>
            <w:noProof/>
            <w:webHidden/>
          </w:rPr>
          <w:tab/>
        </w:r>
        <w:r w:rsidR="001B5C68">
          <w:rPr>
            <w:noProof/>
            <w:webHidden/>
          </w:rPr>
          <w:fldChar w:fldCharType="begin"/>
        </w:r>
        <w:r w:rsidR="001B5C68">
          <w:rPr>
            <w:noProof/>
            <w:webHidden/>
          </w:rPr>
          <w:instrText xml:space="preserve"> PAGEREF _Toc28360380 \h </w:instrText>
        </w:r>
        <w:r w:rsidR="001B5C68">
          <w:rPr>
            <w:noProof/>
            <w:webHidden/>
          </w:rPr>
        </w:r>
        <w:r w:rsidR="001B5C68">
          <w:rPr>
            <w:noProof/>
            <w:webHidden/>
          </w:rPr>
          <w:fldChar w:fldCharType="separate"/>
        </w:r>
        <w:r w:rsidR="001B5C68">
          <w:rPr>
            <w:noProof/>
            <w:webHidden/>
          </w:rPr>
          <w:t>69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1" w:history="1">
        <w:r w:rsidR="001B5C68" w:rsidRPr="00DA2C55">
          <w:rPr>
            <w:rStyle w:val="Hyperlink"/>
            <w:noProof/>
          </w:rPr>
          <w:t>Figure 5</w:t>
        </w:r>
        <w:r w:rsidR="001B5C68" w:rsidRPr="00DA2C55">
          <w:rPr>
            <w:rStyle w:val="Hyperlink"/>
            <w:noProof/>
          </w:rPr>
          <w:noBreakHyphen/>
          <w:t>46: Change line positions sequence diagram</w:t>
        </w:r>
        <w:r w:rsidR="001B5C68">
          <w:rPr>
            <w:noProof/>
            <w:webHidden/>
          </w:rPr>
          <w:tab/>
        </w:r>
        <w:r w:rsidR="001B5C68">
          <w:rPr>
            <w:noProof/>
            <w:webHidden/>
          </w:rPr>
          <w:fldChar w:fldCharType="begin"/>
        </w:r>
        <w:r w:rsidR="001B5C68">
          <w:rPr>
            <w:noProof/>
            <w:webHidden/>
          </w:rPr>
          <w:instrText xml:space="preserve"> PAGEREF _Toc28360381 \h </w:instrText>
        </w:r>
        <w:r w:rsidR="001B5C68">
          <w:rPr>
            <w:noProof/>
            <w:webHidden/>
          </w:rPr>
        </w:r>
        <w:r w:rsidR="001B5C68">
          <w:rPr>
            <w:noProof/>
            <w:webHidden/>
          </w:rPr>
          <w:fldChar w:fldCharType="separate"/>
        </w:r>
        <w:r w:rsidR="001B5C68">
          <w:rPr>
            <w:noProof/>
            <w:webHidden/>
          </w:rPr>
          <w:t>72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2" w:history="1">
        <w:r w:rsidR="001B5C68" w:rsidRPr="00DA2C55">
          <w:rPr>
            <w:rStyle w:val="Hyperlink"/>
            <w:noProof/>
          </w:rPr>
          <w:t>Figure 5</w:t>
        </w:r>
        <w:r w:rsidR="001B5C68" w:rsidRPr="00DA2C55">
          <w:rPr>
            <w:rStyle w:val="Hyperlink"/>
            <w:noProof/>
          </w:rPr>
          <w:noBreakHyphen/>
          <w:t>47: Graph cursor moving</w:t>
        </w:r>
        <w:r w:rsidR="001B5C68">
          <w:rPr>
            <w:noProof/>
            <w:webHidden/>
          </w:rPr>
          <w:tab/>
        </w:r>
        <w:r w:rsidR="001B5C68">
          <w:rPr>
            <w:noProof/>
            <w:webHidden/>
          </w:rPr>
          <w:fldChar w:fldCharType="begin"/>
        </w:r>
        <w:r w:rsidR="001B5C68">
          <w:rPr>
            <w:noProof/>
            <w:webHidden/>
          </w:rPr>
          <w:instrText xml:space="preserve"> PAGEREF _Toc28360382 \h </w:instrText>
        </w:r>
        <w:r w:rsidR="001B5C68">
          <w:rPr>
            <w:noProof/>
            <w:webHidden/>
          </w:rPr>
        </w:r>
        <w:r w:rsidR="001B5C68">
          <w:rPr>
            <w:noProof/>
            <w:webHidden/>
          </w:rPr>
          <w:fldChar w:fldCharType="separate"/>
        </w:r>
        <w:r w:rsidR="001B5C68">
          <w:rPr>
            <w:noProof/>
            <w:webHidden/>
          </w:rPr>
          <w:t>74</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3" w:history="1">
        <w:r w:rsidR="001B5C68" w:rsidRPr="00DA2C55">
          <w:rPr>
            <w:rStyle w:val="Hyperlink"/>
            <w:noProof/>
          </w:rPr>
          <w:t>Figure 5</w:t>
        </w:r>
        <w:r w:rsidR="001B5C68" w:rsidRPr="00DA2C55">
          <w:rPr>
            <w:rStyle w:val="Hyperlink"/>
            <w:noProof/>
          </w:rPr>
          <w:noBreakHyphen/>
          <w:t>48: Resize graph panels sequence diagram</w:t>
        </w:r>
        <w:r w:rsidR="001B5C68">
          <w:rPr>
            <w:noProof/>
            <w:webHidden/>
          </w:rPr>
          <w:tab/>
        </w:r>
        <w:r w:rsidR="001B5C68">
          <w:rPr>
            <w:noProof/>
            <w:webHidden/>
          </w:rPr>
          <w:fldChar w:fldCharType="begin"/>
        </w:r>
        <w:r w:rsidR="001B5C68">
          <w:rPr>
            <w:noProof/>
            <w:webHidden/>
          </w:rPr>
          <w:instrText xml:space="preserve"> PAGEREF _Toc28360383 \h </w:instrText>
        </w:r>
        <w:r w:rsidR="001B5C68">
          <w:rPr>
            <w:noProof/>
            <w:webHidden/>
          </w:rPr>
        </w:r>
        <w:r w:rsidR="001B5C68">
          <w:rPr>
            <w:noProof/>
            <w:webHidden/>
          </w:rPr>
          <w:fldChar w:fldCharType="separate"/>
        </w:r>
        <w:r w:rsidR="001B5C68">
          <w:rPr>
            <w:noProof/>
            <w:webHidden/>
          </w:rPr>
          <w:t>75</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4" w:history="1">
        <w:r w:rsidR="001B5C68" w:rsidRPr="00DA2C55">
          <w:rPr>
            <w:rStyle w:val="Hyperlink"/>
            <w:noProof/>
          </w:rPr>
          <w:t>Figure 5</w:t>
        </w:r>
        <w:r w:rsidR="001B5C68" w:rsidRPr="00DA2C55">
          <w:rPr>
            <w:rStyle w:val="Hyperlink"/>
            <w:noProof/>
          </w:rPr>
          <w:noBreakHyphen/>
          <w:t>49: Delete signal line</w:t>
        </w:r>
        <w:r w:rsidR="001B5C68">
          <w:rPr>
            <w:noProof/>
            <w:webHidden/>
          </w:rPr>
          <w:tab/>
        </w:r>
        <w:r w:rsidR="001B5C68">
          <w:rPr>
            <w:noProof/>
            <w:webHidden/>
          </w:rPr>
          <w:fldChar w:fldCharType="begin"/>
        </w:r>
        <w:r w:rsidR="001B5C68">
          <w:rPr>
            <w:noProof/>
            <w:webHidden/>
          </w:rPr>
          <w:instrText xml:space="preserve"> PAGEREF _Toc28360384 \h </w:instrText>
        </w:r>
        <w:r w:rsidR="001B5C68">
          <w:rPr>
            <w:noProof/>
            <w:webHidden/>
          </w:rPr>
        </w:r>
        <w:r w:rsidR="001B5C68">
          <w:rPr>
            <w:noProof/>
            <w:webHidden/>
          </w:rPr>
          <w:fldChar w:fldCharType="separate"/>
        </w:r>
        <w:r w:rsidR="001B5C68">
          <w:rPr>
            <w:noProof/>
            <w:webHidden/>
          </w:rPr>
          <w:t>76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5" w:history="1">
        <w:r w:rsidR="001B5C68" w:rsidRPr="00DA2C55">
          <w:rPr>
            <w:rStyle w:val="Hyperlink"/>
            <w:noProof/>
          </w:rPr>
          <w:t>Figure 5</w:t>
        </w:r>
        <w:r w:rsidR="001B5C68" w:rsidRPr="00DA2C55">
          <w:rPr>
            <w:rStyle w:val="Hyperlink"/>
            <w:noProof/>
          </w:rPr>
          <w:noBreakHyphen/>
          <w:t>50: Align graph line automatically</w:t>
        </w:r>
        <w:r w:rsidR="001B5C68">
          <w:rPr>
            <w:noProof/>
            <w:webHidden/>
          </w:rPr>
          <w:tab/>
        </w:r>
        <w:r w:rsidR="001B5C68">
          <w:rPr>
            <w:noProof/>
            <w:webHidden/>
          </w:rPr>
          <w:fldChar w:fldCharType="begin"/>
        </w:r>
        <w:r w:rsidR="001B5C68">
          <w:rPr>
            <w:noProof/>
            <w:webHidden/>
          </w:rPr>
          <w:instrText xml:space="preserve"> PAGEREF _Toc28360385 \h </w:instrText>
        </w:r>
        <w:r w:rsidR="001B5C68">
          <w:rPr>
            <w:noProof/>
            <w:webHidden/>
          </w:rPr>
        </w:r>
        <w:r w:rsidR="001B5C68">
          <w:rPr>
            <w:noProof/>
            <w:webHidden/>
          </w:rPr>
          <w:fldChar w:fldCharType="separate"/>
        </w:r>
        <w:r w:rsidR="001B5C68">
          <w:rPr>
            <w:noProof/>
            <w:webHidden/>
          </w:rPr>
          <w:t>77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6" w:history="1">
        <w:r w:rsidR="001B5C68" w:rsidRPr="00DA2C55">
          <w:rPr>
            <w:rStyle w:val="Hyperlink"/>
            <w:noProof/>
          </w:rPr>
          <w:t>Figure 5</w:t>
        </w:r>
        <w:r w:rsidR="001B5C68" w:rsidRPr="00DA2C55">
          <w:rPr>
            <w:rStyle w:val="Hyperlink"/>
            <w:noProof/>
          </w:rPr>
          <w:noBreakHyphen/>
          <w:t>51: Add and edit comment locally</w:t>
        </w:r>
        <w:r w:rsidR="001B5C68">
          <w:rPr>
            <w:noProof/>
            <w:webHidden/>
          </w:rPr>
          <w:tab/>
        </w:r>
        <w:r w:rsidR="001B5C68">
          <w:rPr>
            <w:noProof/>
            <w:webHidden/>
          </w:rPr>
          <w:fldChar w:fldCharType="begin"/>
        </w:r>
        <w:r w:rsidR="001B5C68">
          <w:rPr>
            <w:noProof/>
            <w:webHidden/>
          </w:rPr>
          <w:instrText xml:space="preserve"> PAGEREF _Toc28360386 \h </w:instrText>
        </w:r>
        <w:r w:rsidR="001B5C68">
          <w:rPr>
            <w:noProof/>
            <w:webHidden/>
          </w:rPr>
        </w:r>
        <w:r w:rsidR="001B5C68">
          <w:rPr>
            <w:noProof/>
            <w:webHidden/>
          </w:rPr>
          <w:fldChar w:fldCharType="separate"/>
        </w:r>
        <w:r w:rsidR="001B5C68">
          <w:rPr>
            <w:noProof/>
            <w:webHidden/>
          </w:rPr>
          <w:t>78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7" w:history="1">
        <w:r w:rsidR="001B5C68" w:rsidRPr="00DA2C55">
          <w:rPr>
            <w:rStyle w:val="Hyperlink"/>
            <w:noProof/>
          </w:rPr>
          <w:t>Figure 5</w:t>
        </w:r>
        <w:r w:rsidR="001B5C68" w:rsidRPr="00DA2C55">
          <w:rPr>
            <w:rStyle w:val="Hyperlink"/>
            <w:noProof/>
          </w:rPr>
          <w:noBreakHyphen/>
          <w:t>52: Initialize Logic Editor Dialog</w:t>
        </w:r>
        <w:r w:rsidR="001B5C68">
          <w:rPr>
            <w:noProof/>
            <w:webHidden/>
          </w:rPr>
          <w:tab/>
        </w:r>
        <w:r w:rsidR="001B5C68">
          <w:rPr>
            <w:noProof/>
            <w:webHidden/>
          </w:rPr>
          <w:fldChar w:fldCharType="begin"/>
        </w:r>
        <w:r w:rsidR="001B5C68">
          <w:rPr>
            <w:noProof/>
            <w:webHidden/>
          </w:rPr>
          <w:instrText xml:space="preserve"> PAGEREF _Toc28360387 \h </w:instrText>
        </w:r>
        <w:r w:rsidR="001B5C68">
          <w:rPr>
            <w:noProof/>
            <w:webHidden/>
          </w:rPr>
        </w:r>
        <w:r w:rsidR="001B5C68">
          <w:rPr>
            <w:noProof/>
            <w:webHidden/>
          </w:rPr>
          <w:fldChar w:fldCharType="separate"/>
        </w:r>
        <w:r w:rsidR="001B5C68">
          <w:rPr>
            <w:noProof/>
            <w:webHidden/>
          </w:rPr>
          <w:t>83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8" w:history="1">
        <w:r w:rsidR="001B5C68" w:rsidRPr="00DA2C55">
          <w:rPr>
            <w:rStyle w:val="Hyperlink"/>
            <w:noProof/>
          </w:rPr>
          <w:t>Figure 5</w:t>
        </w:r>
        <w:r w:rsidR="001B5C68" w:rsidRPr="00DA2C55">
          <w:rPr>
            <w:rStyle w:val="Hyperlink"/>
            <w:noProof/>
          </w:rPr>
          <w:noBreakHyphen/>
          <w:t>53: Synchronize between logic text and logic image</w:t>
        </w:r>
        <w:r w:rsidR="001B5C68">
          <w:rPr>
            <w:noProof/>
            <w:webHidden/>
          </w:rPr>
          <w:tab/>
        </w:r>
        <w:r w:rsidR="001B5C68">
          <w:rPr>
            <w:noProof/>
            <w:webHidden/>
          </w:rPr>
          <w:fldChar w:fldCharType="begin"/>
        </w:r>
        <w:r w:rsidR="001B5C68">
          <w:rPr>
            <w:noProof/>
            <w:webHidden/>
          </w:rPr>
          <w:instrText xml:space="preserve"> PAGEREF _Toc28360388 \h </w:instrText>
        </w:r>
        <w:r w:rsidR="001B5C68">
          <w:rPr>
            <w:noProof/>
            <w:webHidden/>
          </w:rPr>
        </w:r>
        <w:r w:rsidR="001B5C68">
          <w:rPr>
            <w:noProof/>
            <w:webHidden/>
          </w:rPr>
          <w:fldChar w:fldCharType="separate"/>
        </w:r>
        <w:r w:rsidR="001B5C68">
          <w:rPr>
            <w:noProof/>
            <w:webHidden/>
          </w:rPr>
          <w:t>83</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89" w:history="1">
        <w:r w:rsidR="001B5C68" w:rsidRPr="00DA2C55">
          <w:rPr>
            <w:rStyle w:val="Hyperlink"/>
            <w:noProof/>
          </w:rPr>
          <w:t>Figure 5</w:t>
        </w:r>
        <w:r w:rsidR="001B5C68" w:rsidRPr="00DA2C55">
          <w:rPr>
            <w:rStyle w:val="Hyperlink"/>
            <w:noProof/>
          </w:rPr>
          <w:noBreakHyphen/>
          <w:t>54: User click button Apply to save</w:t>
        </w:r>
        <w:r w:rsidR="001B5C68">
          <w:rPr>
            <w:noProof/>
            <w:webHidden/>
          </w:rPr>
          <w:tab/>
        </w:r>
        <w:r w:rsidR="001B5C68">
          <w:rPr>
            <w:noProof/>
            <w:webHidden/>
          </w:rPr>
          <w:fldChar w:fldCharType="begin"/>
        </w:r>
        <w:r w:rsidR="001B5C68">
          <w:rPr>
            <w:noProof/>
            <w:webHidden/>
          </w:rPr>
          <w:instrText xml:space="preserve"> PAGEREF _Toc28360389 \h </w:instrText>
        </w:r>
        <w:r w:rsidR="001B5C68">
          <w:rPr>
            <w:noProof/>
            <w:webHidden/>
          </w:rPr>
        </w:r>
        <w:r w:rsidR="001B5C68">
          <w:rPr>
            <w:noProof/>
            <w:webHidden/>
          </w:rPr>
          <w:fldChar w:fldCharType="separate"/>
        </w:r>
        <w:r w:rsidR="001B5C68">
          <w:rPr>
            <w:noProof/>
            <w:webHidden/>
          </w:rPr>
          <w:t>84</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0" w:history="1">
        <w:r w:rsidR="001B5C68" w:rsidRPr="00DA2C55">
          <w:rPr>
            <w:rStyle w:val="Hyperlink"/>
            <w:noProof/>
          </w:rPr>
          <w:t>Figure 5</w:t>
        </w:r>
        <w:r w:rsidR="001B5C68" w:rsidRPr="00DA2C55">
          <w:rPr>
            <w:rStyle w:val="Hyperlink"/>
            <w:noProof/>
          </w:rPr>
          <w:noBreakHyphen/>
          <w:t>55: Login to system.</w:t>
        </w:r>
        <w:r w:rsidR="001B5C68">
          <w:rPr>
            <w:noProof/>
            <w:webHidden/>
          </w:rPr>
          <w:tab/>
        </w:r>
        <w:r w:rsidR="001B5C68">
          <w:rPr>
            <w:noProof/>
            <w:webHidden/>
          </w:rPr>
          <w:fldChar w:fldCharType="begin"/>
        </w:r>
        <w:r w:rsidR="001B5C68">
          <w:rPr>
            <w:noProof/>
            <w:webHidden/>
          </w:rPr>
          <w:instrText xml:space="preserve"> PAGEREF _Toc28360390 \h </w:instrText>
        </w:r>
        <w:r w:rsidR="001B5C68">
          <w:rPr>
            <w:noProof/>
            <w:webHidden/>
          </w:rPr>
        </w:r>
        <w:r w:rsidR="001B5C68">
          <w:rPr>
            <w:noProof/>
            <w:webHidden/>
          </w:rPr>
          <w:fldChar w:fldCharType="separate"/>
        </w:r>
        <w:r w:rsidR="001B5C68">
          <w:rPr>
            <w:noProof/>
            <w:webHidden/>
          </w:rPr>
          <w:t>86</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1" w:history="1">
        <w:r w:rsidR="001B5C68" w:rsidRPr="00DA2C55">
          <w:rPr>
            <w:rStyle w:val="Hyperlink"/>
            <w:noProof/>
          </w:rPr>
          <w:t>Figure 5</w:t>
        </w:r>
        <w:r w:rsidR="001B5C68" w:rsidRPr="00DA2C55">
          <w:rPr>
            <w:rStyle w:val="Hyperlink"/>
            <w:noProof/>
          </w:rPr>
          <w:noBreakHyphen/>
          <w:t>56: Change IP address of server.</w:t>
        </w:r>
        <w:r w:rsidR="001B5C68">
          <w:rPr>
            <w:noProof/>
            <w:webHidden/>
          </w:rPr>
          <w:tab/>
        </w:r>
        <w:r w:rsidR="001B5C68">
          <w:rPr>
            <w:noProof/>
            <w:webHidden/>
          </w:rPr>
          <w:fldChar w:fldCharType="begin"/>
        </w:r>
        <w:r w:rsidR="001B5C68">
          <w:rPr>
            <w:noProof/>
            <w:webHidden/>
          </w:rPr>
          <w:instrText xml:space="preserve"> PAGEREF _Toc28360391 \h </w:instrText>
        </w:r>
        <w:r w:rsidR="001B5C68">
          <w:rPr>
            <w:noProof/>
            <w:webHidden/>
          </w:rPr>
        </w:r>
        <w:r w:rsidR="001B5C68">
          <w:rPr>
            <w:noProof/>
            <w:webHidden/>
          </w:rPr>
          <w:fldChar w:fldCharType="separate"/>
        </w:r>
        <w:r w:rsidR="001B5C68">
          <w:rPr>
            <w:noProof/>
            <w:webHidden/>
          </w:rPr>
          <w:t>87</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2" w:history="1">
        <w:r w:rsidR="001B5C68" w:rsidRPr="00DA2C55">
          <w:rPr>
            <w:rStyle w:val="Hyperlink"/>
            <w:noProof/>
          </w:rPr>
          <w:t>Figure 5</w:t>
        </w:r>
        <w:r w:rsidR="001B5C68" w:rsidRPr="00DA2C55">
          <w:rPr>
            <w:rStyle w:val="Hyperlink"/>
            <w:noProof/>
          </w:rPr>
          <w:noBreakHyphen/>
          <w:t>57: Unit display setting.</w:t>
        </w:r>
        <w:r w:rsidR="001B5C68">
          <w:rPr>
            <w:noProof/>
            <w:webHidden/>
          </w:rPr>
          <w:tab/>
        </w:r>
        <w:r w:rsidR="001B5C68">
          <w:rPr>
            <w:noProof/>
            <w:webHidden/>
          </w:rPr>
          <w:fldChar w:fldCharType="begin"/>
        </w:r>
        <w:r w:rsidR="001B5C68">
          <w:rPr>
            <w:noProof/>
            <w:webHidden/>
          </w:rPr>
          <w:instrText xml:space="preserve"> PAGEREF _Toc28360392 \h </w:instrText>
        </w:r>
        <w:r w:rsidR="001B5C68">
          <w:rPr>
            <w:noProof/>
            <w:webHidden/>
          </w:rPr>
        </w:r>
        <w:r w:rsidR="001B5C68">
          <w:rPr>
            <w:noProof/>
            <w:webHidden/>
          </w:rPr>
          <w:fldChar w:fldCharType="separate"/>
        </w:r>
        <w:r w:rsidR="001B5C68">
          <w:rPr>
            <w:noProof/>
            <w:webHidden/>
          </w:rPr>
          <w:t>88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3" w:history="1">
        <w:r w:rsidR="001B5C68" w:rsidRPr="00DA2C55">
          <w:rPr>
            <w:rStyle w:val="Hyperlink"/>
            <w:noProof/>
          </w:rPr>
          <w:t>Figure 5</w:t>
        </w:r>
        <w:r w:rsidR="001B5C68" w:rsidRPr="00DA2C55">
          <w:rPr>
            <w:rStyle w:val="Hyperlink"/>
            <w:noProof/>
          </w:rPr>
          <w:noBreakHyphen/>
          <w:t>58 Format display setting.</w:t>
        </w:r>
        <w:r w:rsidR="001B5C68">
          <w:rPr>
            <w:noProof/>
            <w:webHidden/>
          </w:rPr>
          <w:tab/>
        </w:r>
        <w:r w:rsidR="001B5C68">
          <w:rPr>
            <w:noProof/>
            <w:webHidden/>
          </w:rPr>
          <w:fldChar w:fldCharType="begin"/>
        </w:r>
        <w:r w:rsidR="001B5C68">
          <w:rPr>
            <w:noProof/>
            <w:webHidden/>
          </w:rPr>
          <w:instrText xml:space="preserve"> PAGEREF _Toc28360393 \h </w:instrText>
        </w:r>
        <w:r w:rsidR="001B5C68">
          <w:rPr>
            <w:noProof/>
            <w:webHidden/>
          </w:rPr>
        </w:r>
        <w:r w:rsidR="001B5C68">
          <w:rPr>
            <w:noProof/>
            <w:webHidden/>
          </w:rPr>
          <w:fldChar w:fldCharType="separate"/>
        </w:r>
        <w:r w:rsidR="001B5C68">
          <w:rPr>
            <w:noProof/>
            <w:webHidden/>
          </w:rPr>
          <w:t>88</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4" w:history="1">
        <w:r w:rsidR="001B5C68" w:rsidRPr="00DA2C55">
          <w:rPr>
            <w:rStyle w:val="Hyperlink"/>
            <w:noProof/>
          </w:rPr>
          <w:t>Figure 5</w:t>
        </w:r>
        <w:r w:rsidR="001B5C68" w:rsidRPr="00DA2C55">
          <w:rPr>
            <w:rStyle w:val="Hyperlink"/>
            <w:noProof/>
          </w:rPr>
          <w:noBreakHyphen/>
          <w:t>58 Plugin setting</w:t>
        </w:r>
        <w:r w:rsidR="001B5C68">
          <w:rPr>
            <w:noProof/>
            <w:webHidden/>
          </w:rPr>
          <w:tab/>
        </w:r>
        <w:r w:rsidR="001B5C68">
          <w:rPr>
            <w:noProof/>
            <w:webHidden/>
          </w:rPr>
          <w:fldChar w:fldCharType="begin"/>
        </w:r>
        <w:r w:rsidR="001B5C68">
          <w:rPr>
            <w:noProof/>
            <w:webHidden/>
          </w:rPr>
          <w:instrText xml:space="preserve"> PAGEREF _Toc28360394 \h </w:instrText>
        </w:r>
        <w:r w:rsidR="001B5C68">
          <w:rPr>
            <w:noProof/>
            <w:webHidden/>
          </w:rPr>
        </w:r>
        <w:r w:rsidR="001B5C68">
          <w:rPr>
            <w:noProof/>
            <w:webHidden/>
          </w:rPr>
          <w:fldChar w:fldCharType="separate"/>
        </w:r>
        <w:r w:rsidR="001B5C68">
          <w:rPr>
            <w:noProof/>
            <w:webHidden/>
          </w:rPr>
          <w:t>89</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5" w:history="1">
        <w:r w:rsidR="001B5C68" w:rsidRPr="00DA2C55">
          <w:rPr>
            <w:rStyle w:val="Hyperlink"/>
            <w:noProof/>
          </w:rPr>
          <w:t>Figure 5</w:t>
        </w:r>
        <w:r w:rsidR="001B5C68" w:rsidRPr="00DA2C55">
          <w:rPr>
            <w:rStyle w:val="Hyperlink"/>
            <w:noProof/>
          </w:rPr>
          <w:noBreakHyphen/>
          <w:t>58 Login screen</w:t>
        </w:r>
        <w:r w:rsidR="001B5C68">
          <w:rPr>
            <w:noProof/>
            <w:webHidden/>
          </w:rPr>
          <w:tab/>
        </w:r>
        <w:r w:rsidR="001B5C68">
          <w:rPr>
            <w:noProof/>
            <w:webHidden/>
          </w:rPr>
          <w:fldChar w:fldCharType="begin"/>
        </w:r>
        <w:r w:rsidR="001B5C68">
          <w:rPr>
            <w:noProof/>
            <w:webHidden/>
          </w:rPr>
          <w:instrText xml:space="preserve"> PAGEREF _Toc28360395 \h </w:instrText>
        </w:r>
        <w:r w:rsidR="001B5C68">
          <w:rPr>
            <w:noProof/>
            <w:webHidden/>
          </w:rPr>
        </w:r>
        <w:r w:rsidR="001B5C68">
          <w:rPr>
            <w:noProof/>
            <w:webHidden/>
          </w:rPr>
          <w:fldChar w:fldCharType="separate"/>
        </w:r>
        <w:r w:rsidR="001B5C68">
          <w:rPr>
            <w:noProof/>
            <w:webHidden/>
          </w:rPr>
          <w:t>90</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6" w:history="1">
        <w:r w:rsidR="001B5C68" w:rsidRPr="00DA2C55">
          <w:rPr>
            <w:rStyle w:val="Hyperlink"/>
            <w:noProof/>
          </w:rPr>
          <w:t>Figure 5</w:t>
        </w:r>
        <w:r w:rsidR="001B5C68" w:rsidRPr="00DA2C55">
          <w:rPr>
            <w:rStyle w:val="Hyperlink"/>
            <w:noProof/>
          </w:rPr>
          <w:noBreakHyphen/>
          <w:t>59: Line chart contains 32768 data points</w:t>
        </w:r>
        <w:r w:rsidR="001B5C68">
          <w:rPr>
            <w:noProof/>
            <w:webHidden/>
          </w:rPr>
          <w:tab/>
        </w:r>
        <w:r w:rsidR="001B5C68">
          <w:rPr>
            <w:noProof/>
            <w:webHidden/>
          </w:rPr>
          <w:fldChar w:fldCharType="begin"/>
        </w:r>
        <w:r w:rsidR="001B5C68">
          <w:rPr>
            <w:noProof/>
            <w:webHidden/>
          </w:rPr>
          <w:instrText xml:space="preserve"> PAGEREF _Toc28360396 \h </w:instrText>
        </w:r>
        <w:r w:rsidR="001B5C68">
          <w:rPr>
            <w:noProof/>
            <w:webHidden/>
          </w:rPr>
        </w:r>
        <w:r w:rsidR="001B5C68">
          <w:rPr>
            <w:noProof/>
            <w:webHidden/>
          </w:rPr>
          <w:fldChar w:fldCharType="separate"/>
        </w:r>
        <w:r w:rsidR="001B5C68">
          <w:rPr>
            <w:noProof/>
            <w:webHidden/>
          </w:rPr>
          <w:t>91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7" w:history="1">
        <w:r w:rsidR="001B5C68" w:rsidRPr="00DA2C55">
          <w:rPr>
            <w:rStyle w:val="Hyperlink"/>
            <w:noProof/>
          </w:rPr>
          <w:t>Figure 5</w:t>
        </w:r>
        <w:r w:rsidR="001B5C68" w:rsidRPr="00DA2C55">
          <w:rPr>
            <w:rStyle w:val="Hyperlink"/>
            <w:noProof/>
          </w:rPr>
          <w:noBreakHyphen/>
          <w:t>60: Down sampled data line chart</w:t>
        </w:r>
        <w:r w:rsidR="001B5C68">
          <w:rPr>
            <w:noProof/>
            <w:webHidden/>
          </w:rPr>
          <w:tab/>
        </w:r>
        <w:r w:rsidR="001B5C68">
          <w:rPr>
            <w:noProof/>
            <w:webHidden/>
          </w:rPr>
          <w:fldChar w:fldCharType="begin"/>
        </w:r>
        <w:r w:rsidR="001B5C68">
          <w:rPr>
            <w:noProof/>
            <w:webHidden/>
          </w:rPr>
          <w:instrText xml:space="preserve"> PAGEREF _Toc28360397 \h </w:instrText>
        </w:r>
        <w:r w:rsidR="001B5C68">
          <w:rPr>
            <w:noProof/>
            <w:webHidden/>
          </w:rPr>
        </w:r>
        <w:r w:rsidR="001B5C68">
          <w:rPr>
            <w:noProof/>
            <w:webHidden/>
          </w:rPr>
          <w:fldChar w:fldCharType="separate"/>
        </w:r>
        <w:r w:rsidR="001B5C68">
          <w:rPr>
            <w:noProof/>
            <w:webHidden/>
          </w:rPr>
          <w:t>91</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8" w:history="1">
        <w:r w:rsidR="001B5C68" w:rsidRPr="00DA2C55">
          <w:rPr>
            <w:rStyle w:val="Hyperlink"/>
            <w:noProof/>
          </w:rPr>
          <w:t>Figure 5</w:t>
        </w:r>
        <w:r w:rsidR="001B5C68" w:rsidRPr="00DA2C55">
          <w:rPr>
            <w:rStyle w:val="Hyperlink"/>
            <w:noProof/>
          </w:rPr>
          <w:noBreakHyphen/>
          <w:t>61: Largest triangle formed across three buckets and point C being a temporary point</w:t>
        </w:r>
        <w:r w:rsidR="001B5C68">
          <w:rPr>
            <w:noProof/>
            <w:webHidden/>
          </w:rPr>
          <w:tab/>
        </w:r>
        <w:r w:rsidR="001B5C68">
          <w:rPr>
            <w:noProof/>
            <w:webHidden/>
          </w:rPr>
          <w:fldChar w:fldCharType="begin"/>
        </w:r>
        <w:r w:rsidR="001B5C68">
          <w:rPr>
            <w:noProof/>
            <w:webHidden/>
          </w:rPr>
          <w:instrText xml:space="preserve"> PAGEREF _Toc28360398 \h </w:instrText>
        </w:r>
        <w:r w:rsidR="001B5C68">
          <w:rPr>
            <w:noProof/>
            <w:webHidden/>
          </w:rPr>
        </w:r>
        <w:r w:rsidR="001B5C68">
          <w:rPr>
            <w:noProof/>
            <w:webHidden/>
          </w:rPr>
          <w:fldChar w:fldCharType="separate"/>
        </w:r>
        <w:r w:rsidR="001B5C68">
          <w:rPr>
            <w:noProof/>
            <w:webHidden/>
          </w:rPr>
          <w:t>92</w:t>
        </w:r>
        <w:r w:rsidR="001B5C68">
          <w:rPr>
            <w:noProof/>
            <w:webHidden/>
          </w:rPr>
          <w:fldChar w:fldCharType="end"/>
        </w:r>
      </w:hyperlink>
    </w:p>
    <w:p w:rsidR="001B5C68" w:rsidRDefault="008D63B3">
      <w:pPr>
        <w:pStyle w:val="TableofFigures"/>
        <w:tabs>
          <w:tab w:val="right" w:leader="dot" w:pos="10200"/>
        </w:tabs>
        <w:rPr>
          <w:rFonts w:eastAsiaTheme="minorEastAsia" w:cstheme="minorBidi"/>
          <w:caps w:val="0"/>
          <w:noProof/>
          <w:kern w:val="0"/>
          <w:sz w:val="22"/>
          <w:szCs w:val="22"/>
          <w:lang w:eastAsia="ja-JP"/>
        </w:rPr>
      </w:pPr>
      <w:hyperlink w:anchor="_Toc28360399" w:history="1">
        <w:r w:rsidR="001B5C68" w:rsidRPr="00DA2C55">
          <w:rPr>
            <w:rStyle w:val="Hyperlink"/>
            <w:noProof/>
          </w:rPr>
          <w:t>Figure 5</w:t>
        </w:r>
        <w:r w:rsidR="001B5C68" w:rsidRPr="00DA2C55">
          <w:rPr>
            <w:rStyle w:val="Hyperlink"/>
            <w:noProof/>
          </w:rPr>
          <w:noBreakHyphen/>
          <w:t>62: Down sampled line chart with the Largest Triangle Three Buckets algorithm</w:t>
        </w:r>
        <w:r w:rsidR="001B5C68">
          <w:rPr>
            <w:noProof/>
            <w:webHidden/>
          </w:rPr>
          <w:tab/>
        </w:r>
        <w:r w:rsidR="001B5C68">
          <w:rPr>
            <w:noProof/>
            <w:webHidden/>
          </w:rPr>
          <w:fldChar w:fldCharType="begin"/>
        </w:r>
        <w:r w:rsidR="001B5C68">
          <w:rPr>
            <w:noProof/>
            <w:webHidden/>
          </w:rPr>
          <w:instrText xml:space="preserve"> PAGEREF _Toc28360399 \h </w:instrText>
        </w:r>
        <w:r w:rsidR="001B5C68">
          <w:rPr>
            <w:noProof/>
            <w:webHidden/>
          </w:rPr>
        </w:r>
        <w:r w:rsidR="001B5C68">
          <w:rPr>
            <w:noProof/>
            <w:webHidden/>
          </w:rPr>
          <w:fldChar w:fldCharType="separate"/>
        </w:r>
        <w:r w:rsidR="001B5C68">
          <w:rPr>
            <w:noProof/>
            <w:webHidden/>
          </w:rPr>
          <w:t>93</w:t>
        </w:r>
        <w:r w:rsidR="001B5C68">
          <w:rPr>
            <w:noProof/>
            <w:webHidden/>
          </w:rPr>
          <w:fldChar w:fldCharType="end"/>
        </w:r>
      </w:hyperlink>
    </w:p>
    <w:p w:rsidR="00FC0DED" w:rsidRDefault="00EC2818">
      <w:r>
        <w:fldChar w:fldCharType="end"/>
      </w:r>
    </w:p>
    <w:p w:rsidR="00FC0DED" w:rsidRDefault="00FC0DED">
      <w:pPr>
        <w:sectPr w:rsidR="00FC0DED" w:rsidSect="005545CC">
          <w:headerReference w:type="even" r:id="rId10"/>
          <w:headerReference w:type="default" r:id="rId11"/>
          <w:footerReference w:type="even" r:id="rId12"/>
          <w:footerReference w:type="default" r:id="rId13"/>
          <w:headerReference w:type="first" r:id="rId14"/>
          <w:footerReference w:type="first" r:id="rId15"/>
          <w:pgSz w:w="11906" w:h="16838"/>
          <w:pgMar w:top="1533" w:right="562" w:bottom="1447" w:left="1134" w:header="27" w:footer="648" w:gutter="0"/>
          <w:cols w:space="720"/>
        </w:sectPr>
      </w:pPr>
    </w:p>
    <w:p w:rsidR="00FC0DED" w:rsidRDefault="00FC0DED">
      <w:pPr>
        <w:pStyle w:val="IllustrationIndex1"/>
        <w:sectPr w:rsidR="00FC0DED">
          <w:type w:val="continuous"/>
          <w:pgSz w:w="11906" w:h="16838"/>
          <w:pgMar w:top="1533" w:right="562" w:bottom="1447" w:left="1134" w:header="648" w:footer="648" w:gutter="0"/>
          <w:cols w:space="720"/>
        </w:sectPr>
      </w:pPr>
      <w:bookmarkStart w:id="5" w:name="_Ref491437926"/>
    </w:p>
    <w:p w:rsidR="00FC0DED" w:rsidRDefault="009F55D3" w:rsidP="0007148F">
      <w:pPr>
        <w:pStyle w:val="Heading1"/>
        <w:numPr>
          <w:ilvl w:val="0"/>
          <w:numId w:val="2"/>
        </w:numPr>
      </w:pPr>
      <w:bookmarkStart w:id="6" w:name="_Toc28360261"/>
      <w:bookmarkEnd w:id="5"/>
      <w:r>
        <w:lastRenderedPageBreak/>
        <w:t>Introduction</w:t>
      </w:r>
      <w:bookmarkEnd w:id="6"/>
    </w:p>
    <w:p w:rsidR="009F2818" w:rsidRDefault="00811827" w:rsidP="00193128">
      <w:pPr>
        <w:ind w:firstLine="360"/>
        <w:jc w:val="both"/>
        <w:rPr>
          <w:rFonts w:eastAsia="MS Mincho"/>
          <w:lang w:eastAsia="ja-JP"/>
        </w:rPr>
      </w:pPr>
      <w:r>
        <w:rPr>
          <w:szCs w:val="21"/>
        </w:rPr>
        <w:t>T</w:t>
      </w:r>
      <w:r w:rsidRPr="00B44E56">
        <w:rPr>
          <w:szCs w:val="21"/>
        </w:rPr>
        <w:t>his document introduces</w:t>
      </w:r>
      <w:r w:rsidR="008E7A86">
        <w:rPr>
          <w:szCs w:val="21"/>
        </w:rPr>
        <w:t xml:space="preserve"> </w:t>
      </w:r>
      <w:r w:rsidRPr="00B44E56">
        <w:rPr>
          <w:szCs w:val="21"/>
        </w:rPr>
        <w:t>software architecture of</w:t>
      </w:r>
      <w:r>
        <w:rPr>
          <w:lang w:val="en-GB"/>
        </w:rPr>
        <w:t xml:space="preserve"> </w:t>
      </w:r>
      <w:r w:rsidR="0043799A">
        <w:rPr>
          <w:lang w:val="en-GB"/>
        </w:rPr>
        <w:t>the Next Generation PT</w:t>
      </w:r>
      <w:r w:rsidR="00B76241">
        <w:rPr>
          <w:lang w:val="en-GB"/>
        </w:rPr>
        <w:t>E</w:t>
      </w:r>
      <w:r w:rsidR="0043799A">
        <w:rPr>
          <w:lang w:val="en-GB"/>
        </w:rPr>
        <w:t xml:space="preserve"> system</w:t>
      </w:r>
      <w:r w:rsidR="009F2818">
        <w:t>. The main viewers are Developers.</w:t>
      </w:r>
      <w:r w:rsidR="00193128">
        <w:t xml:space="preserve"> This document does not describe the detailed </w:t>
      </w:r>
      <w:r w:rsidR="009F2818">
        <w:t xml:space="preserve">[User Interface Design], </w:t>
      </w:r>
      <w:r w:rsidR="00193128">
        <w:t xml:space="preserve">but describes </w:t>
      </w:r>
      <w:r w:rsidR="009F2818">
        <w:t>GUI components, common modules,</w:t>
      </w:r>
      <w:r w:rsidR="00193128">
        <w:t xml:space="preserve"> </w:t>
      </w:r>
      <w:r w:rsidR="009F2818">
        <w:t>communication</w:t>
      </w:r>
      <w:r w:rsidR="006B413A">
        <w:t xml:space="preserve"> among GUI modules, </w:t>
      </w:r>
      <w:r w:rsidR="00536AAC">
        <w:t>and communication</w:t>
      </w:r>
      <w:r w:rsidR="006B413A">
        <w:t xml:space="preserve"> to [Virtual Server] to make sure</w:t>
      </w:r>
      <w:r w:rsidR="00536AAC">
        <w:t xml:space="preserve"> that the</w:t>
      </w:r>
      <w:r w:rsidR="009F2818">
        <w:t xml:space="preserve"> architecture is flexible enough to </w:t>
      </w:r>
      <w:r w:rsidR="00536AAC">
        <w:t>adapt</w:t>
      </w:r>
      <w:r w:rsidR="009F2818">
        <w:t xml:space="preserve"> any future requirement change</w:t>
      </w:r>
      <w:r w:rsidR="00536AAC">
        <w:t>s</w:t>
      </w:r>
      <w:r w:rsidR="009F2818">
        <w:t>.</w:t>
      </w:r>
      <w:r w:rsidR="00832967">
        <w:t xml:space="preserve">  </w:t>
      </w:r>
    </w:p>
    <w:p w:rsidR="00FC0DED" w:rsidRDefault="00FC0DED"/>
    <w:p w:rsidR="00FC0DED" w:rsidRPr="00BE13DD" w:rsidRDefault="009F55D3" w:rsidP="0007148F">
      <w:pPr>
        <w:pStyle w:val="Heading1"/>
        <w:rPr>
          <w:bCs/>
          <w:i/>
          <w:iCs/>
        </w:rPr>
      </w:pPr>
      <w:bookmarkStart w:id="7" w:name="_Toc28360262"/>
      <w:r>
        <w:t>References</w:t>
      </w:r>
      <w:bookmarkEnd w:id="7"/>
    </w:p>
    <w:tbl>
      <w:tblPr>
        <w:tblW w:w="9866" w:type="dxa"/>
        <w:tblInd w:w="106" w:type="dxa"/>
        <w:tblLayout w:type="fixed"/>
        <w:tblCellMar>
          <w:left w:w="72" w:type="dxa"/>
          <w:right w:w="72" w:type="dxa"/>
        </w:tblCellMar>
        <w:tblLook w:val="0000" w:firstRow="0" w:lastRow="0" w:firstColumn="0" w:lastColumn="0" w:noHBand="0" w:noVBand="0"/>
      </w:tblPr>
      <w:tblGrid>
        <w:gridCol w:w="1136"/>
        <w:gridCol w:w="3240"/>
        <w:gridCol w:w="900"/>
        <w:gridCol w:w="1620"/>
        <w:gridCol w:w="2970"/>
      </w:tblGrid>
      <w:tr w:rsidR="00FC0DED" w:rsidTr="005C529A">
        <w:trPr>
          <w:trHeight w:val="284"/>
        </w:trPr>
        <w:tc>
          <w:tcPr>
            <w:tcW w:w="1136" w:type="dxa"/>
            <w:tcBorders>
              <w:top w:val="single" w:sz="4" w:space="0" w:color="000000"/>
              <w:left w:val="single" w:sz="4" w:space="0" w:color="000000"/>
              <w:bottom w:val="single" w:sz="4" w:space="0" w:color="000000"/>
            </w:tcBorders>
            <w:shd w:val="clear" w:color="auto" w:fill="CCCCCC"/>
            <w:vAlign w:val="center"/>
          </w:tcPr>
          <w:p w:rsidR="00FC0DED" w:rsidRDefault="009F55D3">
            <w:pPr>
              <w:snapToGrid w:val="0"/>
              <w:jc w:val="center"/>
              <w:rPr>
                <w:b/>
              </w:rPr>
            </w:pPr>
            <w:r>
              <w:rPr>
                <w:b/>
              </w:rPr>
              <w:t xml:space="preserve">Document </w:t>
            </w:r>
            <w:r>
              <w:rPr>
                <w:rFonts w:eastAsia="MS Mincho"/>
                <w:b/>
                <w:lang w:eastAsia="ja-JP"/>
              </w:rPr>
              <w:t>ID</w:t>
            </w:r>
          </w:p>
        </w:tc>
        <w:tc>
          <w:tcPr>
            <w:tcW w:w="3240" w:type="dxa"/>
            <w:tcBorders>
              <w:top w:val="single" w:sz="4" w:space="0" w:color="000000"/>
              <w:left w:val="single" w:sz="4" w:space="0" w:color="000000"/>
              <w:bottom w:val="single" w:sz="4" w:space="0" w:color="000000"/>
            </w:tcBorders>
            <w:shd w:val="clear" w:color="auto" w:fill="CCCCCC"/>
            <w:vAlign w:val="center"/>
          </w:tcPr>
          <w:p w:rsidR="00FC0DED" w:rsidRDefault="009F55D3">
            <w:pPr>
              <w:snapToGrid w:val="0"/>
              <w:jc w:val="center"/>
              <w:rPr>
                <w:b/>
              </w:rPr>
            </w:pPr>
            <w:r>
              <w:rPr>
                <w:b/>
              </w:rPr>
              <w:t>Document/Standards Name/Title</w:t>
            </w:r>
          </w:p>
        </w:tc>
        <w:tc>
          <w:tcPr>
            <w:tcW w:w="900" w:type="dxa"/>
            <w:tcBorders>
              <w:top w:val="single" w:sz="4" w:space="0" w:color="000000"/>
              <w:left w:val="single" w:sz="4" w:space="0" w:color="000000"/>
              <w:bottom w:val="single" w:sz="4" w:space="0" w:color="000000"/>
            </w:tcBorders>
            <w:shd w:val="clear" w:color="auto" w:fill="CCCCCC"/>
            <w:vAlign w:val="center"/>
          </w:tcPr>
          <w:p w:rsidR="00FC0DED" w:rsidRDefault="009F55D3">
            <w:pPr>
              <w:snapToGrid w:val="0"/>
              <w:jc w:val="center"/>
              <w:rPr>
                <w:b/>
              </w:rPr>
            </w:pPr>
            <w:r>
              <w:rPr>
                <w:b/>
              </w:rPr>
              <w:t xml:space="preserve">Source </w:t>
            </w:r>
          </w:p>
        </w:tc>
        <w:tc>
          <w:tcPr>
            <w:tcW w:w="1620" w:type="dxa"/>
            <w:tcBorders>
              <w:top w:val="single" w:sz="4" w:space="0" w:color="000000"/>
              <w:left w:val="single" w:sz="4" w:space="0" w:color="000000"/>
              <w:bottom w:val="single" w:sz="4" w:space="0" w:color="000000"/>
            </w:tcBorders>
            <w:shd w:val="clear" w:color="auto" w:fill="CCCCCC"/>
            <w:vAlign w:val="center"/>
          </w:tcPr>
          <w:p w:rsidR="00FC0DED" w:rsidRDefault="009F55D3">
            <w:pPr>
              <w:snapToGrid w:val="0"/>
              <w:jc w:val="center"/>
              <w:rPr>
                <w:b/>
              </w:rPr>
            </w:pPr>
            <w:r>
              <w:rPr>
                <w:b/>
              </w:rPr>
              <w:t>Version No. /Release or Publication date</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C0DED" w:rsidRDefault="009F55D3">
            <w:pPr>
              <w:snapToGrid w:val="0"/>
              <w:jc w:val="center"/>
            </w:pPr>
            <w:r>
              <w:rPr>
                <w:b/>
              </w:rPr>
              <w:t>Brief Description/Section Reference</w:t>
            </w:r>
          </w:p>
        </w:tc>
      </w:tr>
      <w:tr w:rsidR="00FC0DED" w:rsidTr="005C529A">
        <w:trPr>
          <w:trHeight w:val="268"/>
        </w:trPr>
        <w:tc>
          <w:tcPr>
            <w:tcW w:w="1136"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pPr>
              <w:snapToGrid w:val="0"/>
            </w:pPr>
            <w:r w:rsidRPr="0043799A">
              <w:rPr>
                <w:rFonts w:eastAsia="MS Mincho"/>
                <w:lang w:eastAsia="ja-JP"/>
              </w:rPr>
              <w:t>1</w:t>
            </w:r>
          </w:p>
        </w:tc>
        <w:tc>
          <w:tcPr>
            <w:tcW w:w="3240"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pPr>
              <w:snapToGrid w:val="0"/>
            </w:pPr>
            <w:r w:rsidRPr="0043799A">
              <w:rPr>
                <w:rFonts w:eastAsia="MS Mincho"/>
                <w:lang w:eastAsia="ja-JP"/>
              </w:rPr>
              <w:t>NextgenPTE_20170525</w:t>
            </w:r>
          </w:p>
        </w:tc>
        <w:tc>
          <w:tcPr>
            <w:tcW w:w="900"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pPr>
              <w:snapToGrid w:val="0"/>
            </w:pPr>
            <w:r w:rsidRPr="0043799A">
              <w:t>TRE</w:t>
            </w:r>
          </w:p>
        </w:tc>
        <w:tc>
          <w:tcPr>
            <w:tcW w:w="1620"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rsidP="00FD21DE">
            <w:pPr>
              <w:snapToGrid w:val="0"/>
              <w:jc w:val="center"/>
            </w:pPr>
            <w:r w:rsidRPr="0043799A">
              <w:rPr>
                <w:rFonts w:eastAsia="MS Mincho"/>
                <w:lang w:eastAsia="ja-JP"/>
              </w:rPr>
              <w:t>2017-05-25</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C0DED" w:rsidRPr="0043799A" w:rsidRDefault="005D5D79">
            <w:pPr>
              <w:snapToGrid w:val="0"/>
            </w:pPr>
            <w:r>
              <w:t>PTE</w:t>
            </w:r>
            <w:r w:rsidR="0043799A" w:rsidRPr="0043799A">
              <w:t xml:space="preserve"> integration strategy and plan</w:t>
            </w:r>
            <w:r w:rsidR="00852743">
              <w:t>.</w:t>
            </w:r>
          </w:p>
        </w:tc>
      </w:tr>
      <w:tr w:rsidR="00FC0DED"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rsidP="00FD21DE">
            <w:pPr>
              <w:snapToGrid w:val="0"/>
            </w:pPr>
            <w:r w:rsidRPr="0043799A">
              <w:t>2</w:t>
            </w:r>
          </w:p>
        </w:tc>
        <w:tc>
          <w:tcPr>
            <w:tcW w:w="3240"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pPr>
              <w:snapToGrid w:val="0"/>
            </w:pPr>
            <w:r w:rsidRPr="0043799A">
              <w:rPr>
                <w:rFonts w:ascii="MS Gothic" w:eastAsia="MS Gothic" w:hAnsi="MS Gothic" w:cs="MS Gothic" w:hint="eastAsia"/>
              </w:rPr>
              <w:t>次世代</w:t>
            </w:r>
            <w:r w:rsidRPr="0043799A">
              <w:t>PTE_</w:t>
            </w:r>
            <w:r w:rsidRPr="0043799A">
              <w:rPr>
                <w:rFonts w:ascii="MS Gothic" w:eastAsia="MS Gothic" w:hAnsi="MS Gothic" w:cs="MS Gothic" w:hint="eastAsia"/>
              </w:rPr>
              <w:t>統合</w:t>
            </w:r>
            <w:r w:rsidRPr="0043799A">
              <w:t>AILIST_20170622</w:t>
            </w:r>
          </w:p>
        </w:tc>
        <w:tc>
          <w:tcPr>
            <w:tcW w:w="900"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rsidP="006925C3">
            <w:pPr>
              <w:snapToGrid w:val="0"/>
            </w:pPr>
            <w:r w:rsidRPr="0043799A">
              <w:t>TRE</w:t>
            </w:r>
          </w:p>
        </w:tc>
        <w:tc>
          <w:tcPr>
            <w:tcW w:w="1620" w:type="dxa"/>
            <w:tcBorders>
              <w:top w:val="single" w:sz="4" w:space="0" w:color="000000"/>
              <w:left w:val="single" w:sz="4" w:space="0" w:color="000000"/>
              <w:bottom w:val="single" w:sz="4" w:space="0" w:color="000000"/>
            </w:tcBorders>
            <w:shd w:val="clear" w:color="auto" w:fill="auto"/>
            <w:vAlign w:val="center"/>
          </w:tcPr>
          <w:p w:rsidR="00FC0DED" w:rsidRPr="0043799A" w:rsidRDefault="0043799A" w:rsidP="00FD21DE">
            <w:pPr>
              <w:snapToGrid w:val="0"/>
              <w:jc w:val="center"/>
            </w:pPr>
            <w:r w:rsidRPr="0043799A">
              <w:t>2017-06-22</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4708F" w:rsidRPr="0043799A" w:rsidRDefault="0043799A">
            <w:pPr>
              <w:snapToGrid w:val="0"/>
            </w:pPr>
            <w:r w:rsidRPr="0043799A">
              <w:t>Integration problem list</w:t>
            </w:r>
            <w:r w:rsidR="00852743">
              <w:t>.</w:t>
            </w:r>
          </w:p>
        </w:tc>
      </w:tr>
      <w:tr w:rsidR="0043799A"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43799A" w:rsidRPr="0043799A" w:rsidRDefault="0043799A" w:rsidP="0043799A">
            <w:pPr>
              <w:snapToGrid w:val="0"/>
            </w:pPr>
            <w:r w:rsidRPr="0043799A">
              <w:t>3</w:t>
            </w:r>
          </w:p>
        </w:tc>
        <w:tc>
          <w:tcPr>
            <w:tcW w:w="3240" w:type="dxa"/>
            <w:tcBorders>
              <w:top w:val="single" w:sz="4" w:space="0" w:color="000000"/>
              <w:left w:val="single" w:sz="4" w:space="0" w:color="000000"/>
              <w:bottom w:val="single" w:sz="4" w:space="0" w:color="000000"/>
            </w:tcBorders>
            <w:shd w:val="clear" w:color="auto" w:fill="auto"/>
            <w:vAlign w:val="center"/>
          </w:tcPr>
          <w:p w:rsidR="0043799A" w:rsidRPr="0043799A" w:rsidRDefault="0043799A" w:rsidP="0043799A">
            <w:pPr>
              <w:snapToGrid w:val="0"/>
            </w:pPr>
            <w:r w:rsidRPr="0043799A">
              <w:rPr>
                <w:rFonts w:eastAsia="MS Gothic"/>
              </w:rPr>
              <w:t>次世代</w:t>
            </w:r>
            <w:r w:rsidRPr="0043799A">
              <w:t>PTE_</w:t>
            </w:r>
            <w:r w:rsidRPr="0043799A">
              <w:rPr>
                <w:rFonts w:eastAsia="MS Gothic"/>
              </w:rPr>
              <w:t>統合開発工程</w:t>
            </w:r>
            <w:r w:rsidRPr="0043799A">
              <w:t>_20170622</w:t>
            </w:r>
          </w:p>
        </w:tc>
        <w:tc>
          <w:tcPr>
            <w:tcW w:w="900" w:type="dxa"/>
            <w:tcBorders>
              <w:top w:val="single" w:sz="4" w:space="0" w:color="000000"/>
              <w:left w:val="single" w:sz="4" w:space="0" w:color="000000"/>
              <w:bottom w:val="single" w:sz="4" w:space="0" w:color="000000"/>
            </w:tcBorders>
            <w:shd w:val="clear" w:color="auto" w:fill="auto"/>
            <w:vAlign w:val="center"/>
          </w:tcPr>
          <w:p w:rsidR="0043799A" w:rsidRPr="0043799A" w:rsidRDefault="0043799A" w:rsidP="0043799A">
            <w:pPr>
              <w:snapToGrid w:val="0"/>
            </w:pPr>
            <w:r w:rsidRPr="0043799A">
              <w:t>TRE</w:t>
            </w:r>
          </w:p>
        </w:tc>
        <w:tc>
          <w:tcPr>
            <w:tcW w:w="1620" w:type="dxa"/>
            <w:tcBorders>
              <w:top w:val="single" w:sz="4" w:space="0" w:color="000000"/>
              <w:left w:val="single" w:sz="4" w:space="0" w:color="000000"/>
              <w:bottom w:val="single" w:sz="4" w:space="0" w:color="000000"/>
            </w:tcBorders>
            <w:shd w:val="clear" w:color="auto" w:fill="auto"/>
            <w:vAlign w:val="center"/>
          </w:tcPr>
          <w:p w:rsidR="0043799A" w:rsidRPr="0043799A" w:rsidRDefault="0043799A" w:rsidP="0043799A">
            <w:pPr>
              <w:snapToGrid w:val="0"/>
              <w:jc w:val="center"/>
            </w:pPr>
            <w:r w:rsidRPr="0043799A">
              <w:t>2017-06-22</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799A" w:rsidRPr="0043799A" w:rsidRDefault="005D5D79" w:rsidP="0043799A">
            <w:pPr>
              <w:snapToGrid w:val="0"/>
            </w:pPr>
            <w:r>
              <w:t>PTE</w:t>
            </w:r>
            <w:r w:rsidR="0043799A" w:rsidRPr="0043799A">
              <w:t xml:space="preserve"> 2017 master plan and estimation</w:t>
            </w:r>
            <w:r w:rsidR="00852743">
              <w:t>.</w:t>
            </w:r>
          </w:p>
        </w:tc>
      </w:tr>
      <w:tr w:rsidR="0043799A"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43799A" w:rsidRPr="0043799A" w:rsidRDefault="0043799A" w:rsidP="0043799A">
            <w:pPr>
              <w:snapToGrid w:val="0"/>
            </w:pPr>
            <w:r w:rsidRPr="0043799A">
              <w:t>4</w:t>
            </w:r>
          </w:p>
        </w:tc>
        <w:tc>
          <w:tcPr>
            <w:tcW w:w="3240" w:type="dxa"/>
            <w:tcBorders>
              <w:top w:val="single" w:sz="4" w:space="0" w:color="000000"/>
              <w:left w:val="single" w:sz="4" w:space="0" w:color="000000"/>
              <w:bottom w:val="single" w:sz="4" w:space="0" w:color="000000"/>
            </w:tcBorders>
            <w:shd w:val="clear" w:color="auto" w:fill="auto"/>
            <w:vAlign w:val="center"/>
          </w:tcPr>
          <w:p w:rsidR="0043799A" w:rsidRPr="0043799A" w:rsidRDefault="0043799A" w:rsidP="0043799A">
            <w:pPr>
              <w:snapToGrid w:val="0"/>
              <w:rPr>
                <w:rFonts w:eastAsia="MS Gothic"/>
              </w:rPr>
            </w:pPr>
            <w:r w:rsidRPr="0043799A">
              <w:rPr>
                <w:rFonts w:eastAsia="MS Gothic"/>
              </w:rPr>
              <w:t>TSDV-2017A-PTU-ScreenPrototype</w:t>
            </w:r>
          </w:p>
        </w:tc>
        <w:tc>
          <w:tcPr>
            <w:tcW w:w="900" w:type="dxa"/>
            <w:tcBorders>
              <w:top w:val="single" w:sz="4" w:space="0" w:color="000000"/>
              <w:left w:val="single" w:sz="4" w:space="0" w:color="000000"/>
              <w:bottom w:val="single" w:sz="4" w:space="0" w:color="000000"/>
            </w:tcBorders>
            <w:shd w:val="clear" w:color="auto" w:fill="auto"/>
            <w:vAlign w:val="center"/>
          </w:tcPr>
          <w:p w:rsidR="0043799A" w:rsidRPr="0043799A" w:rsidRDefault="0043799A" w:rsidP="0043799A">
            <w:pPr>
              <w:snapToGrid w:val="0"/>
            </w:pPr>
            <w:r w:rsidRPr="0043799A">
              <w:t>TSDV</w:t>
            </w:r>
          </w:p>
        </w:tc>
        <w:tc>
          <w:tcPr>
            <w:tcW w:w="1620" w:type="dxa"/>
            <w:tcBorders>
              <w:top w:val="single" w:sz="4" w:space="0" w:color="000000"/>
              <w:left w:val="single" w:sz="4" w:space="0" w:color="000000"/>
              <w:bottom w:val="single" w:sz="4" w:space="0" w:color="000000"/>
            </w:tcBorders>
            <w:shd w:val="clear" w:color="auto" w:fill="auto"/>
            <w:vAlign w:val="center"/>
          </w:tcPr>
          <w:p w:rsidR="0043799A" w:rsidRPr="0043799A" w:rsidRDefault="00536AAC" w:rsidP="0043799A">
            <w:pPr>
              <w:snapToGrid w:val="0"/>
              <w:jc w:val="center"/>
            </w:pPr>
            <w:r>
              <w:t>1.10</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799A" w:rsidRPr="0043799A" w:rsidRDefault="0043799A" w:rsidP="0043799A">
            <w:pPr>
              <w:snapToGrid w:val="0"/>
            </w:pPr>
            <w:r w:rsidRPr="0043799A">
              <w:t>GUI prototype specification</w:t>
            </w:r>
            <w:r w:rsidR="00852743">
              <w:t>.</w:t>
            </w:r>
          </w:p>
        </w:tc>
      </w:tr>
      <w:tr w:rsidR="0043799A"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43799A" w:rsidRPr="0043799A" w:rsidRDefault="00852743" w:rsidP="0043799A">
            <w:pPr>
              <w:snapToGrid w:val="0"/>
            </w:pPr>
            <w:r>
              <w:t>5</w:t>
            </w:r>
          </w:p>
        </w:tc>
        <w:tc>
          <w:tcPr>
            <w:tcW w:w="3240" w:type="dxa"/>
            <w:tcBorders>
              <w:top w:val="single" w:sz="4" w:space="0" w:color="000000"/>
              <w:left w:val="single" w:sz="4" w:space="0" w:color="000000"/>
              <w:bottom w:val="single" w:sz="4" w:space="0" w:color="000000"/>
            </w:tcBorders>
            <w:shd w:val="clear" w:color="auto" w:fill="auto"/>
            <w:vAlign w:val="center"/>
          </w:tcPr>
          <w:p w:rsidR="001C5409" w:rsidRPr="0043799A" w:rsidRDefault="008D63B3" w:rsidP="001C5409">
            <w:pPr>
              <w:snapToGrid w:val="0"/>
              <w:rPr>
                <w:rFonts w:eastAsia="MS Gothic"/>
              </w:rPr>
            </w:pPr>
            <w:hyperlink r:id="rId16" w:history="1">
              <w:r w:rsidR="001C5409" w:rsidRPr="00970371">
                <w:rPr>
                  <w:rStyle w:val="Hyperlink"/>
                  <w:rFonts w:eastAsia="MS Gothic"/>
                </w:rPr>
                <w:t>https://docs.angularjs.org/guide/databinding</w:t>
              </w:r>
            </w:hyperlink>
          </w:p>
        </w:tc>
        <w:tc>
          <w:tcPr>
            <w:tcW w:w="900" w:type="dxa"/>
            <w:tcBorders>
              <w:top w:val="single" w:sz="4" w:space="0" w:color="000000"/>
              <w:left w:val="single" w:sz="4" w:space="0" w:color="000000"/>
              <w:bottom w:val="single" w:sz="4" w:space="0" w:color="000000"/>
            </w:tcBorders>
            <w:shd w:val="clear" w:color="auto" w:fill="auto"/>
            <w:vAlign w:val="center"/>
          </w:tcPr>
          <w:p w:rsidR="0043799A" w:rsidRPr="0043799A" w:rsidRDefault="00852743" w:rsidP="0043799A">
            <w:pPr>
              <w:snapToGrid w:val="0"/>
            </w:pPr>
            <w:r>
              <w:t>Internet</w:t>
            </w:r>
          </w:p>
        </w:tc>
        <w:tc>
          <w:tcPr>
            <w:tcW w:w="1620" w:type="dxa"/>
            <w:tcBorders>
              <w:top w:val="single" w:sz="4" w:space="0" w:color="000000"/>
              <w:left w:val="single" w:sz="4" w:space="0" w:color="000000"/>
              <w:bottom w:val="single" w:sz="4" w:space="0" w:color="000000"/>
            </w:tcBorders>
            <w:shd w:val="clear" w:color="auto" w:fill="auto"/>
            <w:vAlign w:val="center"/>
          </w:tcPr>
          <w:p w:rsidR="0043799A" w:rsidRPr="0043799A" w:rsidRDefault="00E869FB" w:rsidP="0043799A">
            <w:pPr>
              <w:snapToGrid w:val="0"/>
              <w:jc w:val="center"/>
            </w:pPr>
            <w:r>
              <w:t>NA</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799A" w:rsidRPr="0043799A" w:rsidRDefault="00852743" w:rsidP="0043799A">
            <w:pPr>
              <w:snapToGrid w:val="0"/>
            </w:pPr>
            <w:r>
              <w:t>AngularJS guideline web page.</w:t>
            </w:r>
          </w:p>
        </w:tc>
      </w:tr>
      <w:tr w:rsidR="00193128"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193128" w:rsidRDefault="00193128" w:rsidP="0043799A">
            <w:pPr>
              <w:snapToGrid w:val="0"/>
            </w:pPr>
            <w:r>
              <w:t>6</w:t>
            </w:r>
          </w:p>
        </w:tc>
        <w:tc>
          <w:tcPr>
            <w:tcW w:w="3240" w:type="dxa"/>
            <w:tcBorders>
              <w:top w:val="single" w:sz="4" w:space="0" w:color="000000"/>
              <w:left w:val="single" w:sz="4" w:space="0" w:color="000000"/>
              <w:bottom w:val="single" w:sz="4" w:space="0" w:color="000000"/>
            </w:tcBorders>
            <w:shd w:val="clear" w:color="auto" w:fill="auto"/>
            <w:vAlign w:val="center"/>
          </w:tcPr>
          <w:p w:rsidR="00193128" w:rsidRPr="00852743" w:rsidRDefault="00193128" w:rsidP="0043799A">
            <w:pPr>
              <w:snapToGrid w:val="0"/>
              <w:rPr>
                <w:rFonts w:eastAsia="MS Gothic"/>
              </w:rPr>
            </w:pPr>
            <w:r w:rsidRPr="00193128">
              <w:rPr>
                <w:rFonts w:eastAsia="MS Gothic"/>
              </w:rPr>
              <w:t>TSDV-PTE-Manual.docx</w:t>
            </w:r>
          </w:p>
        </w:tc>
        <w:tc>
          <w:tcPr>
            <w:tcW w:w="900" w:type="dxa"/>
            <w:tcBorders>
              <w:top w:val="single" w:sz="4" w:space="0" w:color="000000"/>
              <w:left w:val="single" w:sz="4" w:space="0" w:color="000000"/>
              <w:bottom w:val="single" w:sz="4" w:space="0" w:color="000000"/>
            </w:tcBorders>
            <w:shd w:val="clear" w:color="auto" w:fill="auto"/>
            <w:vAlign w:val="center"/>
          </w:tcPr>
          <w:p w:rsidR="00193128" w:rsidRDefault="00193128" w:rsidP="0043799A">
            <w:pPr>
              <w:snapToGrid w:val="0"/>
            </w:pPr>
            <w:r>
              <w:t>TSDV</w:t>
            </w:r>
          </w:p>
        </w:tc>
        <w:tc>
          <w:tcPr>
            <w:tcW w:w="1620" w:type="dxa"/>
            <w:tcBorders>
              <w:top w:val="single" w:sz="4" w:space="0" w:color="000000"/>
              <w:left w:val="single" w:sz="4" w:space="0" w:color="000000"/>
              <w:bottom w:val="single" w:sz="4" w:space="0" w:color="000000"/>
            </w:tcBorders>
            <w:shd w:val="clear" w:color="auto" w:fill="auto"/>
            <w:vAlign w:val="center"/>
          </w:tcPr>
          <w:p w:rsidR="00193128" w:rsidRPr="0043799A" w:rsidRDefault="00193128" w:rsidP="0043799A">
            <w:pPr>
              <w:snapToGrid w:val="0"/>
              <w:jc w:val="center"/>
            </w:pPr>
            <w:r>
              <w:t>1.03</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3128" w:rsidRDefault="00193128" w:rsidP="0043799A">
            <w:pPr>
              <w:snapToGrid w:val="0"/>
            </w:pPr>
            <w:r>
              <w:t>PTE C++ tool guideline.</w:t>
            </w:r>
          </w:p>
        </w:tc>
      </w:tr>
      <w:tr w:rsidR="00E869FB"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7</w:t>
            </w:r>
          </w:p>
        </w:tc>
        <w:tc>
          <w:tcPr>
            <w:tcW w:w="3240" w:type="dxa"/>
            <w:tcBorders>
              <w:top w:val="single" w:sz="4" w:space="0" w:color="000000"/>
              <w:left w:val="single" w:sz="4" w:space="0" w:color="000000"/>
              <w:bottom w:val="single" w:sz="4" w:space="0" w:color="000000"/>
            </w:tcBorders>
            <w:shd w:val="clear" w:color="auto" w:fill="auto"/>
            <w:vAlign w:val="center"/>
          </w:tcPr>
          <w:p w:rsidR="00E869FB" w:rsidRPr="00193128" w:rsidRDefault="008D63B3" w:rsidP="00E869FB">
            <w:pPr>
              <w:snapToGrid w:val="0"/>
              <w:rPr>
                <w:rFonts w:eastAsia="MS Gothic"/>
              </w:rPr>
            </w:pPr>
            <w:hyperlink r:id="rId17" w:history="1">
              <w:r w:rsidR="00E869FB" w:rsidRPr="00970371">
                <w:rPr>
                  <w:rStyle w:val="Hyperlink"/>
                  <w:rFonts w:eastAsia="MS Gothic"/>
                </w:rPr>
                <w:t>http://blog.softelegance.com/angularjs/angularjs-advantages-and-limitations/</w:t>
              </w:r>
            </w:hyperlink>
          </w:p>
        </w:tc>
        <w:tc>
          <w:tcPr>
            <w:tcW w:w="90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Internet</w:t>
            </w:r>
          </w:p>
        </w:tc>
        <w:tc>
          <w:tcPr>
            <w:tcW w:w="162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jc w:val="center"/>
            </w:pPr>
            <w:r>
              <w:t>NA</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69FB" w:rsidRDefault="00E869FB" w:rsidP="00E869FB">
            <w:pPr>
              <w:snapToGrid w:val="0"/>
            </w:pPr>
            <w:r>
              <w:t>Advantage and disadvantage of AngularJS.</w:t>
            </w:r>
          </w:p>
        </w:tc>
      </w:tr>
      <w:tr w:rsidR="00E869FB"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8</w:t>
            </w:r>
          </w:p>
        </w:tc>
        <w:tc>
          <w:tcPr>
            <w:tcW w:w="3240" w:type="dxa"/>
            <w:tcBorders>
              <w:top w:val="single" w:sz="4" w:space="0" w:color="000000"/>
              <w:left w:val="single" w:sz="4" w:space="0" w:color="000000"/>
              <w:bottom w:val="single" w:sz="4" w:space="0" w:color="000000"/>
            </w:tcBorders>
            <w:shd w:val="clear" w:color="auto" w:fill="auto"/>
            <w:vAlign w:val="center"/>
          </w:tcPr>
          <w:p w:rsidR="00E869FB" w:rsidRPr="00193128" w:rsidRDefault="008D63B3" w:rsidP="00E869FB">
            <w:pPr>
              <w:snapToGrid w:val="0"/>
              <w:rPr>
                <w:rFonts w:eastAsia="MS Gothic"/>
              </w:rPr>
            </w:pPr>
            <w:hyperlink r:id="rId18" w:history="1">
              <w:r w:rsidR="00E869FB" w:rsidRPr="00970371">
                <w:rPr>
                  <w:rStyle w:val="Hyperlink"/>
                  <w:rFonts w:eastAsia="MS Gothic"/>
                </w:rPr>
                <w:t>https://www.weblineindia.com/blog/angularjs-what-why-advantages-and-disadvantages/</w:t>
              </w:r>
            </w:hyperlink>
          </w:p>
        </w:tc>
        <w:tc>
          <w:tcPr>
            <w:tcW w:w="90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Internet</w:t>
            </w:r>
          </w:p>
        </w:tc>
        <w:tc>
          <w:tcPr>
            <w:tcW w:w="162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jc w:val="center"/>
            </w:pPr>
            <w:r>
              <w:t>NA</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69FB" w:rsidRDefault="00E869FB" w:rsidP="00E869FB">
            <w:pPr>
              <w:snapToGrid w:val="0"/>
            </w:pPr>
            <w:r>
              <w:t>Advantage and disadvantage of AngularJS.</w:t>
            </w:r>
          </w:p>
        </w:tc>
      </w:tr>
      <w:tr w:rsidR="00E869FB"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9</w:t>
            </w:r>
          </w:p>
        </w:tc>
        <w:tc>
          <w:tcPr>
            <w:tcW w:w="3240" w:type="dxa"/>
            <w:tcBorders>
              <w:top w:val="single" w:sz="4" w:space="0" w:color="000000"/>
              <w:left w:val="single" w:sz="4" w:space="0" w:color="000000"/>
              <w:bottom w:val="single" w:sz="4" w:space="0" w:color="000000"/>
            </w:tcBorders>
            <w:shd w:val="clear" w:color="auto" w:fill="auto"/>
            <w:vAlign w:val="center"/>
          </w:tcPr>
          <w:p w:rsidR="00E869FB" w:rsidRPr="00193128" w:rsidRDefault="008D63B3" w:rsidP="00E869FB">
            <w:pPr>
              <w:snapToGrid w:val="0"/>
              <w:rPr>
                <w:rFonts w:eastAsia="MS Gothic"/>
              </w:rPr>
            </w:pPr>
            <w:hyperlink r:id="rId19" w:anchor="_what_it_doesn_t_do" w:history="1">
              <w:r w:rsidR="00E869FB" w:rsidRPr="00970371">
                <w:rPr>
                  <w:rStyle w:val="Hyperlink"/>
                  <w:rFonts w:eastAsia="MS Gothic"/>
                </w:rPr>
                <w:t>http://chimera.labs.oreilly.com/books/1230000000345/ch02.html#_what_it_doesn_t_do</w:t>
              </w:r>
            </w:hyperlink>
          </w:p>
        </w:tc>
        <w:tc>
          <w:tcPr>
            <w:tcW w:w="90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Internet</w:t>
            </w:r>
          </w:p>
        </w:tc>
        <w:tc>
          <w:tcPr>
            <w:tcW w:w="162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jc w:val="center"/>
            </w:pPr>
            <w:r>
              <w:t>NA</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69FB" w:rsidRDefault="00E869FB" w:rsidP="00E869FB">
            <w:pPr>
              <w:snapToGrid w:val="0"/>
            </w:pPr>
            <w:r>
              <w:t>Advantage and disadvantage of D3.</w:t>
            </w:r>
          </w:p>
        </w:tc>
      </w:tr>
      <w:tr w:rsidR="00E869FB"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10</w:t>
            </w:r>
          </w:p>
        </w:tc>
        <w:tc>
          <w:tcPr>
            <w:tcW w:w="3240" w:type="dxa"/>
            <w:tcBorders>
              <w:top w:val="single" w:sz="4" w:space="0" w:color="000000"/>
              <w:left w:val="single" w:sz="4" w:space="0" w:color="000000"/>
              <w:bottom w:val="single" w:sz="4" w:space="0" w:color="000000"/>
            </w:tcBorders>
            <w:shd w:val="clear" w:color="auto" w:fill="auto"/>
            <w:vAlign w:val="center"/>
          </w:tcPr>
          <w:p w:rsidR="00E869FB" w:rsidRPr="00193128" w:rsidRDefault="008D63B3" w:rsidP="00E869FB">
            <w:pPr>
              <w:snapToGrid w:val="0"/>
              <w:rPr>
                <w:rFonts w:eastAsia="MS Gothic"/>
              </w:rPr>
            </w:pPr>
            <w:hyperlink r:id="rId20" w:history="1">
              <w:r w:rsidR="00E869FB" w:rsidRPr="00970371">
                <w:rPr>
                  <w:rStyle w:val="Hyperlink"/>
                  <w:rFonts w:eastAsia="MS Gothic"/>
                </w:rPr>
                <w:t>http://www.htmlcenter.com/blog/the-bootstrap-framework-controversy-should-you-use-it-or-not/</w:t>
              </w:r>
            </w:hyperlink>
          </w:p>
        </w:tc>
        <w:tc>
          <w:tcPr>
            <w:tcW w:w="90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Internet</w:t>
            </w:r>
          </w:p>
        </w:tc>
        <w:tc>
          <w:tcPr>
            <w:tcW w:w="162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jc w:val="center"/>
            </w:pPr>
            <w:r>
              <w:t>NA</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69FB" w:rsidRDefault="00E869FB" w:rsidP="00E869FB">
            <w:pPr>
              <w:snapToGrid w:val="0"/>
            </w:pPr>
            <w:r>
              <w:t>Advantage and disadvantage of Bootstrap.</w:t>
            </w:r>
          </w:p>
        </w:tc>
      </w:tr>
      <w:tr w:rsidR="00E869FB"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11</w:t>
            </w:r>
          </w:p>
        </w:tc>
        <w:tc>
          <w:tcPr>
            <w:tcW w:w="3240" w:type="dxa"/>
            <w:tcBorders>
              <w:top w:val="single" w:sz="4" w:space="0" w:color="000000"/>
              <w:left w:val="single" w:sz="4" w:space="0" w:color="000000"/>
              <w:bottom w:val="single" w:sz="4" w:space="0" w:color="000000"/>
            </w:tcBorders>
            <w:shd w:val="clear" w:color="auto" w:fill="auto"/>
            <w:vAlign w:val="center"/>
          </w:tcPr>
          <w:p w:rsidR="00E869FB" w:rsidRDefault="008D63B3" w:rsidP="00E869FB">
            <w:pPr>
              <w:snapToGrid w:val="0"/>
              <w:rPr>
                <w:rFonts w:eastAsia="MS Gothic"/>
              </w:rPr>
            </w:pPr>
            <w:hyperlink r:id="rId21" w:history="1">
              <w:r w:rsidR="00E869FB" w:rsidRPr="00970371">
                <w:rPr>
                  <w:rStyle w:val="Hyperlink"/>
                  <w:rFonts w:eastAsia="MS Gothic"/>
                </w:rPr>
                <w:t>https://docs.handsontable.com/pro/1.3.4/tutorial-known-limitations.html</w:t>
              </w:r>
            </w:hyperlink>
          </w:p>
        </w:tc>
        <w:tc>
          <w:tcPr>
            <w:tcW w:w="90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pPr>
            <w:r>
              <w:t>Internet</w:t>
            </w:r>
          </w:p>
        </w:tc>
        <w:tc>
          <w:tcPr>
            <w:tcW w:w="1620" w:type="dxa"/>
            <w:tcBorders>
              <w:top w:val="single" w:sz="4" w:space="0" w:color="000000"/>
              <w:left w:val="single" w:sz="4" w:space="0" w:color="000000"/>
              <w:bottom w:val="single" w:sz="4" w:space="0" w:color="000000"/>
            </w:tcBorders>
            <w:shd w:val="clear" w:color="auto" w:fill="auto"/>
            <w:vAlign w:val="center"/>
          </w:tcPr>
          <w:p w:rsidR="00E869FB" w:rsidRDefault="00E869FB" w:rsidP="00E869FB">
            <w:pPr>
              <w:snapToGrid w:val="0"/>
              <w:jc w:val="center"/>
            </w:pPr>
            <w:r>
              <w:t>NA</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69FB" w:rsidRDefault="00E869FB" w:rsidP="00E869FB">
            <w:pPr>
              <w:snapToGrid w:val="0"/>
            </w:pPr>
            <w:r>
              <w:t>Advantage and disadvantage of HandsonTable.</w:t>
            </w:r>
          </w:p>
        </w:tc>
      </w:tr>
      <w:tr w:rsidR="007E0973"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pPr>
            <w:r>
              <w:t>12</w:t>
            </w:r>
          </w:p>
        </w:tc>
        <w:tc>
          <w:tcPr>
            <w:tcW w:w="3240"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pPr>
            <w:r w:rsidRPr="007E0973">
              <w:t>TSDV-2017B-PTE-SRS.docx</w:t>
            </w:r>
          </w:p>
        </w:tc>
        <w:tc>
          <w:tcPr>
            <w:tcW w:w="900"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pPr>
            <w:r>
              <w:t>TSDV</w:t>
            </w:r>
          </w:p>
        </w:tc>
        <w:tc>
          <w:tcPr>
            <w:tcW w:w="1620"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jc w:val="center"/>
            </w:pPr>
            <w:r>
              <w:t>0.19</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E0973" w:rsidRDefault="007E0973" w:rsidP="00E869FB">
            <w:pPr>
              <w:snapToGrid w:val="0"/>
            </w:pPr>
            <w:r>
              <w:t>PTE requirement specified</w:t>
            </w:r>
          </w:p>
        </w:tc>
      </w:tr>
      <w:tr w:rsidR="007E0973"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pPr>
            <w:r>
              <w:t>13</w:t>
            </w:r>
          </w:p>
        </w:tc>
        <w:tc>
          <w:tcPr>
            <w:tcW w:w="3240"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pPr>
            <w:r w:rsidRPr="007E0973">
              <w:t>171122_PTE_monitoring_3</w:t>
            </w:r>
          </w:p>
        </w:tc>
        <w:tc>
          <w:tcPr>
            <w:tcW w:w="900"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pPr>
            <w:r>
              <w:t>TRE</w:t>
            </w:r>
          </w:p>
        </w:tc>
        <w:tc>
          <w:tcPr>
            <w:tcW w:w="1620" w:type="dxa"/>
            <w:tcBorders>
              <w:top w:val="single" w:sz="4" w:space="0" w:color="000000"/>
              <w:left w:val="single" w:sz="4" w:space="0" w:color="000000"/>
              <w:bottom w:val="single" w:sz="4" w:space="0" w:color="000000"/>
            </w:tcBorders>
            <w:shd w:val="clear" w:color="auto" w:fill="auto"/>
            <w:vAlign w:val="center"/>
          </w:tcPr>
          <w:p w:rsidR="007E0973" w:rsidRDefault="007E0973" w:rsidP="00E869FB">
            <w:pPr>
              <w:snapToGrid w:val="0"/>
              <w:jc w:val="center"/>
            </w:pPr>
            <w:r>
              <w:t>2017-11-23</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E0973" w:rsidRDefault="007E0973" w:rsidP="00E869FB">
            <w:pPr>
              <w:snapToGrid w:val="0"/>
            </w:pPr>
            <w:r>
              <w:t>GUI Design Document</w:t>
            </w:r>
          </w:p>
        </w:tc>
      </w:tr>
      <w:tr w:rsidR="00E308EB" w:rsidTr="005C529A">
        <w:trPr>
          <w:trHeight w:val="254"/>
        </w:trPr>
        <w:tc>
          <w:tcPr>
            <w:tcW w:w="1136" w:type="dxa"/>
            <w:tcBorders>
              <w:top w:val="single" w:sz="4" w:space="0" w:color="000000"/>
              <w:left w:val="single" w:sz="4" w:space="0" w:color="000000"/>
              <w:bottom w:val="single" w:sz="4" w:space="0" w:color="000000"/>
            </w:tcBorders>
            <w:shd w:val="clear" w:color="auto" w:fill="auto"/>
            <w:vAlign w:val="center"/>
          </w:tcPr>
          <w:p w:rsidR="00E308EB" w:rsidRDefault="00E308EB" w:rsidP="00E869FB">
            <w:pPr>
              <w:snapToGrid w:val="0"/>
            </w:pPr>
            <w:r>
              <w:t>14</w:t>
            </w:r>
          </w:p>
        </w:tc>
        <w:tc>
          <w:tcPr>
            <w:tcW w:w="3240" w:type="dxa"/>
            <w:tcBorders>
              <w:top w:val="single" w:sz="4" w:space="0" w:color="000000"/>
              <w:left w:val="single" w:sz="4" w:space="0" w:color="000000"/>
              <w:bottom w:val="single" w:sz="4" w:space="0" w:color="000000"/>
            </w:tcBorders>
            <w:shd w:val="clear" w:color="auto" w:fill="auto"/>
            <w:vAlign w:val="center"/>
          </w:tcPr>
          <w:p w:rsidR="00E308EB" w:rsidRPr="007E0973" w:rsidRDefault="00E308EB" w:rsidP="00E308EB">
            <w:pPr>
              <w:snapToGrid w:val="0"/>
              <w:rPr>
                <w:lang w:eastAsia="ja-JP"/>
              </w:rPr>
            </w:pPr>
            <w:r w:rsidRPr="00E308EB">
              <w:rPr>
                <w:lang w:eastAsia="ja-JP"/>
              </w:rPr>
              <w:t>E6MX0211_</w:t>
            </w:r>
            <w:r w:rsidRPr="00E308EB">
              <w:rPr>
                <w:rFonts w:ascii="MS Gothic" w:eastAsia="MS Gothic" w:hAnsi="MS Gothic" w:cs="MS Gothic" w:hint="eastAsia"/>
                <w:lang w:eastAsia="ja-JP"/>
              </w:rPr>
              <w:t>ブラウザ</w:t>
            </w:r>
            <w:r w:rsidRPr="00E308EB">
              <w:rPr>
                <w:lang w:eastAsia="ja-JP"/>
              </w:rPr>
              <w:t>PTE_</w:t>
            </w:r>
            <w:r w:rsidRPr="00E308EB">
              <w:rPr>
                <w:rFonts w:ascii="MS Gothic" w:eastAsia="MS Gothic" w:hAnsi="MS Gothic" w:cs="MS Gothic" w:hint="eastAsia"/>
                <w:lang w:eastAsia="ja-JP"/>
              </w:rPr>
              <w:t>通信インタフェース設計</w:t>
            </w:r>
            <w:r w:rsidRPr="00E308EB">
              <w:rPr>
                <w:rFonts w:ascii="MS Gothic" w:hAnsi="MS Gothic" w:cs="MS Gothic"/>
                <w:lang w:eastAsia="ja-JP"/>
              </w:rPr>
              <w:t>書</w:t>
            </w:r>
            <w:r w:rsidRPr="00E308EB">
              <w:rPr>
                <w:lang w:eastAsia="ja-JP"/>
              </w:rPr>
              <w:t>.xlsx</w:t>
            </w:r>
          </w:p>
        </w:tc>
        <w:tc>
          <w:tcPr>
            <w:tcW w:w="900" w:type="dxa"/>
            <w:tcBorders>
              <w:top w:val="single" w:sz="4" w:space="0" w:color="000000"/>
              <w:left w:val="single" w:sz="4" w:space="0" w:color="000000"/>
              <w:bottom w:val="single" w:sz="4" w:space="0" w:color="000000"/>
            </w:tcBorders>
            <w:shd w:val="clear" w:color="auto" w:fill="auto"/>
            <w:vAlign w:val="center"/>
          </w:tcPr>
          <w:p w:rsidR="00E308EB" w:rsidRDefault="00E308EB" w:rsidP="00E869FB">
            <w:pPr>
              <w:snapToGrid w:val="0"/>
              <w:rPr>
                <w:lang w:eastAsia="ja-JP"/>
              </w:rPr>
            </w:pPr>
            <w:r>
              <w:rPr>
                <w:lang w:eastAsia="ja-JP"/>
              </w:rPr>
              <w:t>TRE</w:t>
            </w:r>
          </w:p>
        </w:tc>
        <w:tc>
          <w:tcPr>
            <w:tcW w:w="1620" w:type="dxa"/>
            <w:tcBorders>
              <w:top w:val="single" w:sz="4" w:space="0" w:color="000000"/>
              <w:left w:val="single" w:sz="4" w:space="0" w:color="000000"/>
              <w:bottom w:val="single" w:sz="4" w:space="0" w:color="000000"/>
            </w:tcBorders>
            <w:shd w:val="clear" w:color="auto" w:fill="auto"/>
            <w:vAlign w:val="center"/>
          </w:tcPr>
          <w:p w:rsidR="00E308EB" w:rsidRDefault="00E308EB" w:rsidP="00E869FB">
            <w:pPr>
              <w:snapToGrid w:val="0"/>
              <w:jc w:val="center"/>
              <w:rPr>
                <w:lang w:eastAsia="ja-JP"/>
              </w:rPr>
            </w:pPr>
            <w:r w:rsidRPr="00E308EB">
              <w:rPr>
                <w:lang w:eastAsia="ja-JP"/>
              </w:rPr>
              <w:t>2017</w:t>
            </w:r>
            <w:r>
              <w:rPr>
                <w:lang w:eastAsia="ja-JP"/>
              </w:rPr>
              <w:t>-</w:t>
            </w:r>
            <w:r w:rsidRPr="00E308EB">
              <w:rPr>
                <w:lang w:eastAsia="ja-JP"/>
              </w:rPr>
              <w:t>12</w:t>
            </w:r>
            <w:r>
              <w:rPr>
                <w:lang w:eastAsia="ja-JP"/>
              </w:rPr>
              <w:t>-</w:t>
            </w:r>
            <w:r w:rsidRPr="00E308EB">
              <w:rPr>
                <w:lang w:eastAsia="ja-JP"/>
              </w:rPr>
              <w:t>18</w:t>
            </w:r>
          </w:p>
        </w:tc>
        <w:tc>
          <w:tcPr>
            <w:tcW w:w="29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308EB" w:rsidRDefault="00E308EB" w:rsidP="00E869FB">
            <w:pPr>
              <w:snapToGrid w:val="0"/>
              <w:rPr>
                <w:lang w:eastAsia="ja-JP"/>
              </w:rPr>
            </w:pPr>
            <w:r>
              <w:rPr>
                <w:lang w:eastAsia="ja-JP"/>
              </w:rPr>
              <w:t>Message Interface document</w:t>
            </w:r>
          </w:p>
        </w:tc>
      </w:tr>
    </w:tbl>
    <w:p w:rsidR="00FC0DED" w:rsidRDefault="00FC0DED">
      <w:pPr>
        <w:rPr>
          <w:lang w:eastAsia="ja-JP"/>
        </w:rPr>
      </w:pPr>
    </w:p>
    <w:p w:rsidR="00FC0DED" w:rsidRDefault="00FC0DED">
      <w:pPr>
        <w:rPr>
          <w:rFonts w:eastAsia="MS Mincho"/>
          <w:lang w:eastAsia="ja-JP"/>
        </w:rPr>
      </w:pPr>
    </w:p>
    <w:p w:rsidR="00FC0DED" w:rsidRDefault="009F55D3" w:rsidP="0007148F">
      <w:pPr>
        <w:pStyle w:val="Heading1"/>
      </w:pPr>
      <w:bookmarkStart w:id="8" w:name="_Toc28360263"/>
      <w:r>
        <w:t>Definitions and Acronyms</w:t>
      </w:r>
      <w:bookmarkEnd w:id="8"/>
    </w:p>
    <w:tbl>
      <w:tblPr>
        <w:tblW w:w="9866" w:type="dxa"/>
        <w:tblInd w:w="106" w:type="dxa"/>
        <w:tblLayout w:type="fixed"/>
        <w:tblCellMar>
          <w:left w:w="72" w:type="dxa"/>
          <w:right w:w="72" w:type="dxa"/>
        </w:tblCellMar>
        <w:tblLook w:val="0000" w:firstRow="0" w:lastRow="0" w:firstColumn="0" w:lastColumn="0" w:noHBand="0" w:noVBand="0"/>
      </w:tblPr>
      <w:tblGrid>
        <w:gridCol w:w="839"/>
        <w:gridCol w:w="1943"/>
        <w:gridCol w:w="7084"/>
      </w:tblGrid>
      <w:tr w:rsidR="00FC0DED" w:rsidTr="005C529A">
        <w:trPr>
          <w:trHeight w:val="259"/>
        </w:trPr>
        <w:tc>
          <w:tcPr>
            <w:tcW w:w="839" w:type="dxa"/>
            <w:tcBorders>
              <w:top w:val="single" w:sz="4" w:space="0" w:color="000000"/>
              <w:left w:val="single" w:sz="4" w:space="0" w:color="000000"/>
              <w:bottom w:val="single" w:sz="4" w:space="0" w:color="000000"/>
            </w:tcBorders>
            <w:shd w:val="clear" w:color="auto" w:fill="CCCCCC"/>
            <w:vAlign w:val="center"/>
          </w:tcPr>
          <w:p w:rsidR="00FC0DED" w:rsidRDefault="009F55D3">
            <w:pPr>
              <w:snapToGrid w:val="0"/>
              <w:rPr>
                <w:b/>
                <w:bCs/>
              </w:rPr>
            </w:pPr>
            <w:r>
              <w:rPr>
                <w:b/>
                <w:bCs/>
              </w:rPr>
              <w:t>No</w:t>
            </w:r>
          </w:p>
        </w:tc>
        <w:tc>
          <w:tcPr>
            <w:tcW w:w="1943" w:type="dxa"/>
            <w:tcBorders>
              <w:top w:val="single" w:sz="4" w:space="0" w:color="000000"/>
              <w:left w:val="single" w:sz="4" w:space="0" w:color="000000"/>
              <w:bottom w:val="single" w:sz="4" w:space="0" w:color="000000"/>
            </w:tcBorders>
            <w:shd w:val="clear" w:color="auto" w:fill="CCCCCC"/>
            <w:vAlign w:val="center"/>
          </w:tcPr>
          <w:p w:rsidR="00FC0DED" w:rsidRDefault="009F55D3">
            <w:pPr>
              <w:snapToGrid w:val="0"/>
              <w:rPr>
                <w:b/>
                <w:bCs/>
              </w:rPr>
            </w:pPr>
            <w:r>
              <w:rPr>
                <w:b/>
                <w:bCs/>
              </w:rPr>
              <w:t>Acronyms</w:t>
            </w:r>
          </w:p>
        </w:tc>
        <w:tc>
          <w:tcPr>
            <w:tcW w:w="7084"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C0DED" w:rsidRDefault="009F55D3">
            <w:pPr>
              <w:snapToGrid w:val="0"/>
            </w:pPr>
            <w:r>
              <w:rPr>
                <w:b/>
                <w:bCs/>
              </w:rPr>
              <w:t xml:space="preserve">Definition </w:t>
            </w:r>
          </w:p>
        </w:tc>
      </w:tr>
      <w:tr w:rsidR="00FC0DED" w:rsidTr="005C529A">
        <w:trPr>
          <w:trHeight w:val="259"/>
        </w:trPr>
        <w:tc>
          <w:tcPr>
            <w:tcW w:w="839" w:type="dxa"/>
            <w:tcBorders>
              <w:top w:val="single" w:sz="4" w:space="0" w:color="000000"/>
              <w:left w:val="single" w:sz="4" w:space="0" w:color="000000"/>
              <w:bottom w:val="single" w:sz="4" w:space="0" w:color="000000"/>
            </w:tcBorders>
            <w:shd w:val="clear" w:color="auto" w:fill="auto"/>
            <w:vAlign w:val="center"/>
          </w:tcPr>
          <w:p w:rsidR="00FC0DED" w:rsidRPr="0043799A" w:rsidRDefault="00897CE8">
            <w:pPr>
              <w:snapToGrid w:val="0"/>
              <w:jc w:val="center"/>
              <w:rPr>
                <w:szCs w:val="21"/>
              </w:rPr>
            </w:pPr>
            <w:r w:rsidRPr="0043799A">
              <w:rPr>
                <w:szCs w:val="21"/>
              </w:rPr>
              <w:t>1</w:t>
            </w:r>
          </w:p>
        </w:tc>
        <w:tc>
          <w:tcPr>
            <w:tcW w:w="1943" w:type="dxa"/>
            <w:tcBorders>
              <w:top w:val="single" w:sz="4" w:space="0" w:color="000000"/>
              <w:left w:val="single" w:sz="4" w:space="0" w:color="000000"/>
              <w:bottom w:val="single" w:sz="4" w:space="0" w:color="000000"/>
            </w:tcBorders>
            <w:shd w:val="clear" w:color="auto" w:fill="auto"/>
            <w:vAlign w:val="center"/>
          </w:tcPr>
          <w:p w:rsidR="00FC0DED" w:rsidRPr="0043799A" w:rsidRDefault="00897CE8">
            <w:pPr>
              <w:snapToGrid w:val="0"/>
              <w:rPr>
                <w:szCs w:val="21"/>
              </w:rPr>
            </w:pPr>
            <w:r w:rsidRPr="0043799A">
              <w:rPr>
                <w:szCs w:val="21"/>
              </w:rPr>
              <w:t>TSDV</w:t>
            </w:r>
          </w:p>
        </w:tc>
        <w:tc>
          <w:tcPr>
            <w:tcW w:w="70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C0DED" w:rsidRPr="0043799A" w:rsidRDefault="00897CE8">
            <w:pPr>
              <w:snapToGrid w:val="0"/>
              <w:rPr>
                <w:szCs w:val="21"/>
              </w:rPr>
            </w:pPr>
            <w:r w:rsidRPr="0043799A">
              <w:rPr>
                <w:szCs w:val="21"/>
              </w:rPr>
              <w:t>To</w:t>
            </w:r>
            <w:r w:rsidR="006925C3" w:rsidRPr="0043799A">
              <w:rPr>
                <w:szCs w:val="21"/>
              </w:rPr>
              <w:t>shiba Software Development Vietn</w:t>
            </w:r>
            <w:r w:rsidRPr="0043799A">
              <w:rPr>
                <w:szCs w:val="21"/>
              </w:rPr>
              <w:t>am</w:t>
            </w:r>
          </w:p>
        </w:tc>
      </w:tr>
      <w:tr w:rsidR="00B15802" w:rsidTr="005C529A">
        <w:trPr>
          <w:trHeight w:val="259"/>
        </w:trPr>
        <w:tc>
          <w:tcPr>
            <w:tcW w:w="839" w:type="dxa"/>
            <w:tcBorders>
              <w:top w:val="single" w:sz="4" w:space="0" w:color="000000"/>
              <w:left w:val="single" w:sz="4" w:space="0" w:color="000000"/>
              <w:bottom w:val="single" w:sz="4" w:space="0" w:color="000000"/>
            </w:tcBorders>
            <w:shd w:val="clear" w:color="auto" w:fill="auto"/>
            <w:vAlign w:val="center"/>
          </w:tcPr>
          <w:p w:rsidR="00B15802" w:rsidRPr="0043799A" w:rsidRDefault="00E57954" w:rsidP="00B15802">
            <w:pPr>
              <w:snapToGrid w:val="0"/>
              <w:jc w:val="center"/>
              <w:rPr>
                <w:szCs w:val="21"/>
              </w:rPr>
            </w:pPr>
            <w:r>
              <w:rPr>
                <w:szCs w:val="21"/>
              </w:rPr>
              <w:t>2</w:t>
            </w:r>
          </w:p>
        </w:tc>
        <w:tc>
          <w:tcPr>
            <w:tcW w:w="1943" w:type="dxa"/>
            <w:tcBorders>
              <w:top w:val="single" w:sz="4" w:space="0" w:color="000000"/>
              <w:left w:val="single" w:sz="4" w:space="0" w:color="000000"/>
              <w:bottom w:val="single" w:sz="4" w:space="0" w:color="000000"/>
            </w:tcBorders>
            <w:shd w:val="clear" w:color="auto" w:fill="auto"/>
            <w:vAlign w:val="center"/>
          </w:tcPr>
          <w:p w:rsidR="00B15802" w:rsidRPr="0043799A" w:rsidRDefault="00B15802" w:rsidP="00B15802">
            <w:pPr>
              <w:snapToGrid w:val="0"/>
              <w:rPr>
                <w:szCs w:val="21"/>
              </w:rPr>
            </w:pPr>
            <w:r>
              <w:rPr>
                <w:szCs w:val="21"/>
              </w:rPr>
              <w:t>TRE</w:t>
            </w:r>
          </w:p>
        </w:tc>
        <w:tc>
          <w:tcPr>
            <w:tcW w:w="70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5802" w:rsidRPr="0043799A" w:rsidRDefault="00E57954" w:rsidP="00B15802">
            <w:pPr>
              <w:snapToGrid w:val="0"/>
              <w:rPr>
                <w:szCs w:val="21"/>
              </w:rPr>
            </w:pPr>
            <w:r>
              <w:rPr>
                <w:szCs w:val="21"/>
              </w:rPr>
              <w:t xml:space="preserve">Toshiba </w:t>
            </w:r>
            <w:r w:rsidR="00B15802">
              <w:rPr>
                <w:szCs w:val="21"/>
              </w:rPr>
              <w:t>Transport Engineering</w:t>
            </w:r>
          </w:p>
        </w:tc>
      </w:tr>
      <w:tr w:rsidR="00B15802" w:rsidTr="005C529A">
        <w:trPr>
          <w:trHeight w:val="274"/>
        </w:trPr>
        <w:tc>
          <w:tcPr>
            <w:tcW w:w="839" w:type="dxa"/>
            <w:tcBorders>
              <w:top w:val="single" w:sz="4" w:space="0" w:color="000000"/>
              <w:left w:val="single" w:sz="4" w:space="0" w:color="000000"/>
              <w:bottom w:val="single" w:sz="4" w:space="0" w:color="000000"/>
            </w:tcBorders>
            <w:shd w:val="clear" w:color="auto" w:fill="auto"/>
            <w:vAlign w:val="center"/>
          </w:tcPr>
          <w:p w:rsidR="00B15802" w:rsidRPr="0043799A" w:rsidRDefault="00E57954" w:rsidP="00B15802">
            <w:pPr>
              <w:snapToGrid w:val="0"/>
              <w:jc w:val="center"/>
              <w:rPr>
                <w:szCs w:val="21"/>
              </w:rPr>
            </w:pPr>
            <w:r>
              <w:rPr>
                <w:szCs w:val="21"/>
              </w:rPr>
              <w:t>3</w:t>
            </w:r>
          </w:p>
        </w:tc>
        <w:tc>
          <w:tcPr>
            <w:tcW w:w="1943" w:type="dxa"/>
            <w:tcBorders>
              <w:top w:val="single" w:sz="4" w:space="0" w:color="000000"/>
              <w:left w:val="single" w:sz="4" w:space="0" w:color="000000"/>
              <w:bottom w:val="single" w:sz="4" w:space="0" w:color="000000"/>
            </w:tcBorders>
            <w:shd w:val="clear" w:color="auto" w:fill="auto"/>
            <w:vAlign w:val="center"/>
          </w:tcPr>
          <w:p w:rsidR="00B15802" w:rsidRPr="0043799A" w:rsidRDefault="00B15802" w:rsidP="00B15802">
            <w:pPr>
              <w:snapToGrid w:val="0"/>
              <w:rPr>
                <w:szCs w:val="21"/>
              </w:rPr>
            </w:pPr>
            <w:r w:rsidRPr="0043799A">
              <w:rPr>
                <w:szCs w:val="21"/>
              </w:rPr>
              <w:t>PTE</w:t>
            </w:r>
          </w:p>
        </w:tc>
        <w:tc>
          <w:tcPr>
            <w:tcW w:w="70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5802" w:rsidRPr="0043799A" w:rsidRDefault="00B15802" w:rsidP="00B15802">
            <w:pPr>
              <w:snapToGrid w:val="0"/>
              <w:rPr>
                <w:szCs w:val="21"/>
              </w:rPr>
            </w:pPr>
            <w:r w:rsidRPr="0043799A">
              <w:rPr>
                <w:rFonts w:eastAsia="MS Mincho"/>
                <w:szCs w:val="21"/>
                <w:lang w:eastAsia="ja-JP"/>
              </w:rPr>
              <w:t>Portable Test Equipment</w:t>
            </w:r>
          </w:p>
        </w:tc>
      </w:tr>
      <w:tr w:rsidR="00B15802" w:rsidTr="005C529A">
        <w:trPr>
          <w:trHeight w:val="274"/>
        </w:trPr>
        <w:tc>
          <w:tcPr>
            <w:tcW w:w="839" w:type="dxa"/>
            <w:tcBorders>
              <w:top w:val="single" w:sz="4" w:space="0" w:color="000000"/>
              <w:left w:val="single" w:sz="4" w:space="0" w:color="000000"/>
              <w:bottom w:val="single" w:sz="4" w:space="0" w:color="000000"/>
            </w:tcBorders>
            <w:shd w:val="clear" w:color="auto" w:fill="auto"/>
            <w:vAlign w:val="center"/>
          </w:tcPr>
          <w:p w:rsidR="00B15802" w:rsidRPr="0043799A" w:rsidRDefault="00B15802" w:rsidP="00B15802">
            <w:pPr>
              <w:snapToGrid w:val="0"/>
              <w:jc w:val="center"/>
              <w:rPr>
                <w:szCs w:val="21"/>
              </w:rPr>
            </w:pPr>
          </w:p>
        </w:tc>
        <w:tc>
          <w:tcPr>
            <w:tcW w:w="1943" w:type="dxa"/>
            <w:tcBorders>
              <w:top w:val="single" w:sz="4" w:space="0" w:color="000000"/>
              <w:left w:val="single" w:sz="4" w:space="0" w:color="000000"/>
              <w:bottom w:val="single" w:sz="4" w:space="0" w:color="000000"/>
            </w:tcBorders>
            <w:shd w:val="clear" w:color="auto" w:fill="auto"/>
            <w:vAlign w:val="center"/>
          </w:tcPr>
          <w:p w:rsidR="00B15802" w:rsidRPr="0043799A" w:rsidRDefault="00B15802" w:rsidP="00B15802">
            <w:pPr>
              <w:snapToGrid w:val="0"/>
              <w:rPr>
                <w:szCs w:val="21"/>
              </w:rPr>
            </w:pPr>
          </w:p>
        </w:tc>
        <w:tc>
          <w:tcPr>
            <w:tcW w:w="70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5802" w:rsidRPr="0043799A" w:rsidRDefault="00B15802" w:rsidP="00B15802">
            <w:pPr>
              <w:snapToGrid w:val="0"/>
              <w:rPr>
                <w:szCs w:val="21"/>
              </w:rPr>
            </w:pPr>
          </w:p>
        </w:tc>
      </w:tr>
      <w:tr w:rsidR="00B15802" w:rsidTr="005C529A">
        <w:trPr>
          <w:trHeight w:val="274"/>
        </w:trPr>
        <w:tc>
          <w:tcPr>
            <w:tcW w:w="839" w:type="dxa"/>
            <w:tcBorders>
              <w:top w:val="single" w:sz="4" w:space="0" w:color="000000"/>
              <w:left w:val="single" w:sz="4" w:space="0" w:color="000000"/>
              <w:bottom w:val="single" w:sz="4" w:space="0" w:color="000000"/>
            </w:tcBorders>
            <w:shd w:val="clear" w:color="auto" w:fill="auto"/>
            <w:vAlign w:val="center"/>
          </w:tcPr>
          <w:p w:rsidR="00B15802" w:rsidRPr="0043799A" w:rsidRDefault="00B15802" w:rsidP="00B15802">
            <w:pPr>
              <w:snapToGrid w:val="0"/>
              <w:jc w:val="center"/>
              <w:rPr>
                <w:szCs w:val="21"/>
              </w:rPr>
            </w:pPr>
          </w:p>
        </w:tc>
        <w:tc>
          <w:tcPr>
            <w:tcW w:w="1943" w:type="dxa"/>
            <w:tcBorders>
              <w:top w:val="single" w:sz="4" w:space="0" w:color="000000"/>
              <w:left w:val="single" w:sz="4" w:space="0" w:color="000000"/>
              <w:bottom w:val="single" w:sz="4" w:space="0" w:color="000000"/>
            </w:tcBorders>
            <w:shd w:val="clear" w:color="auto" w:fill="auto"/>
            <w:vAlign w:val="center"/>
          </w:tcPr>
          <w:p w:rsidR="00B15802" w:rsidRPr="0043799A" w:rsidRDefault="00B15802" w:rsidP="00B15802">
            <w:pPr>
              <w:snapToGrid w:val="0"/>
              <w:rPr>
                <w:szCs w:val="21"/>
              </w:rPr>
            </w:pPr>
          </w:p>
        </w:tc>
        <w:tc>
          <w:tcPr>
            <w:tcW w:w="70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5802" w:rsidRPr="0043799A" w:rsidRDefault="00B15802" w:rsidP="00B15802">
            <w:pPr>
              <w:rPr>
                <w:szCs w:val="21"/>
                <w:bdr w:val="none" w:sz="0" w:space="0" w:color="auto" w:frame="1"/>
              </w:rPr>
            </w:pPr>
          </w:p>
        </w:tc>
      </w:tr>
    </w:tbl>
    <w:p w:rsidR="00FC0DED" w:rsidRDefault="00FC0DED"/>
    <w:p w:rsidR="004E265B" w:rsidRDefault="004E265B">
      <w:pPr>
        <w:widowControl/>
        <w:suppressAutoHyphens w:val="0"/>
        <w:rPr>
          <w:rFonts w:eastAsia="MS Mincho"/>
          <w:lang w:eastAsia="ja-JP"/>
        </w:rPr>
      </w:pPr>
      <w:r>
        <w:rPr>
          <w:rFonts w:eastAsia="MS Mincho"/>
          <w:lang w:eastAsia="ja-JP"/>
        </w:rPr>
        <w:br w:type="page"/>
      </w:r>
    </w:p>
    <w:p w:rsidR="00FC0DED" w:rsidRDefault="004E265B" w:rsidP="0007148F">
      <w:pPr>
        <w:pStyle w:val="Heading1"/>
      </w:pPr>
      <w:bookmarkStart w:id="9" w:name="_Toc28360264"/>
      <w:r>
        <w:lastRenderedPageBreak/>
        <w:t>System Overview</w:t>
      </w:r>
      <w:bookmarkEnd w:id="9"/>
    </w:p>
    <w:p w:rsidR="00666AFB" w:rsidRDefault="00666AFB" w:rsidP="00384010">
      <w:pPr>
        <w:pStyle w:val="Heading2"/>
      </w:pPr>
      <w:bookmarkStart w:id="10" w:name="_Ref500684100"/>
      <w:bookmarkStart w:id="11" w:name="_Toc28360265"/>
      <w:r>
        <w:t>System perspective</w:t>
      </w:r>
      <w:bookmarkEnd w:id="10"/>
      <w:bookmarkEnd w:id="11"/>
    </w:p>
    <w:p w:rsidR="00837300" w:rsidRDefault="00F267B5" w:rsidP="00837300">
      <w:pPr>
        <w:keepNext/>
        <w:jc w:val="center"/>
      </w:pPr>
      <w:r>
        <w:rPr>
          <w:noProof/>
        </w:rPr>
        <w:drawing>
          <wp:inline distT="0" distB="0" distL="0" distR="0" wp14:anchorId="7F4CC8CB" wp14:editId="3FBFFFDE">
            <wp:extent cx="6181725" cy="5053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2024" cy="5054209"/>
                    </a:xfrm>
                    <a:prstGeom prst="rect">
                      <a:avLst/>
                    </a:prstGeom>
                    <a:noFill/>
                    <a:ln>
                      <a:noFill/>
                    </a:ln>
                  </pic:spPr>
                </pic:pic>
              </a:graphicData>
            </a:graphic>
          </wp:inline>
        </w:drawing>
      </w:r>
    </w:p>
    <w:p w:rsidR="006925C3" w:rsidRDefault="00837300" w:rsidP="009A2862">
      <w:pPr>
        <w:pStyle w:val="Caption"/>
        <w:jc w:val="center"/>
      </w:pPr>
      <w:bookmarkStart w:id="12" w:name="_Toc28360334"/>
      <w:r>
        <w:t xml:space="preserve">Figure </w:t>
      </w:r>
      <w:r w:rsidR="008D63B3">
        <w:fldChar w:fldCharType="begin"/>
      </w:r>
      <w:r w:rsidR="008D63B3">
        <w:instrText xml:space="preserve"> STYLEREF 1 \s </w:instrText>
      </w:r>
      <w:r w:rsidR="008D63B3">
        <w:fldChar w:fldCharType="separate"/>
      </w:r>
      <w:r w:rsidR="001B5C68">
        <w:rPr>
          <w:noProof/>
        </w:rPr>
        <w:t>4</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w:t>
      </w:r>
      <w:r w:rsidR="008D63B3">
        <w:rPr>
          <w:noProof/>
        </w:rPr>
        <w:fldChar w:fldCharType="end"/>
      </w:r>
      <w:r>
        <w:t xml:space="preserve">: PTE </w:t>
      </w:r>
      <w:r w:rsidR="009A2862">
        <w:t>system perspective</w:t>
      </w:r>
      <w:bookmarkEnd w:id="12"/>
    </w:p>
    <w:p w:rsidR="009A2862" w:rsidRDefault="00202C93" w:rsidP="009A2862">
      <w:pPr>
        <w:pStyle w:val="Caption"/>
        <w:jc w:val="center"/>
        <w:rPr>
          <w:rFonts w:eastAsia="MS Mincho"/>
          <w:bCs/>
          <w:i w:val="0"/>
          <w:lang w:eastAsia="ja-JP"/>
        </w:rPr>
      </w:pPr>
      <w:r>
        <w:rPr>
          <w:rFonts w:eastAsia="MS Mincho"/>
          <w:bCs/>
          <w:i w:val="0"/>
          <w:noProof/>
        </w:rPr>
        <mc:AlternateContent>
          <mc:Choice Requires="wps">
            <w:drawing>
              <wp:anchor distT="0" distB="0" distL="114300" distR="114300" simplePos="0" relativeHeight="251645952" behindDoc="0" locked="0" layoutInCell="1" allowOverlap="1" wp14:anchorId="43C7C5AF" wp14:editId="61F7A2D7">
                <wp:simplePos x="0" y="0"/>
                <wp:positionH relativeFrom="column">
                  <wp:posOffset>4336415</wp:posOffset>
                </wp:positionH>
                <wp:positionV relativeFrom="paragraph">
                  <wp:posOffset>91440</wp:posOffset>
                </wp:positionV>
                <wp:extent cx="1914525" cy="811033"/>
                <wp:effectExtent l="0" t="0" r="28575" b="27305"/>
                <wp:wrapNone/>
                <wp:docPr id="7" name="Text Box 7"/>
                <wp:cNvGraphicFramePr/>
                <a:graphic xmlns:a="http://schemas.openxmlformats.org/drawingml/2006/main">
                  <a:graphicData uri="http://schemas.microsoft.com/office/word/2010/wordprocessingShape">
                    <wps:wsp>
                      <wps:cNvSpPr txBox="1"/>
                      <wps:spPr>
                        <a:xfrm>
                          <a:off x="0" y="0"/>
                          <a:ext cx="1914525" cy="811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100B" w:rsidRDefault="00B5100B">
                            <w:r>
                              <w:rPr>
                                <w:noProof/>
                              </w:rPr>
                              <w:drawing>
                                <wp:inline distT="0" distB="0" distL="0" distR="0" wp14:anchorId="49F25CF7" wp14:editId="71E55747">
                                  <wp:extent cx="819150" cy="295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9150" cy="295275"/>
                                          </a:xfrm>
                                          <a:prstGeom prst="rect">
                                            <a:avLst/>
                                          </a:prstGeom>
                                        </pic:spPr>
                                      </pic:pic>
                                    </a:graphicData>
                                  </a:graphic>
                                </wp:inline>
                              </w:drawing>
                            </w:r>
                            <w:r>
                              <w:t xml:space="preserve"> Client-side</w:t>
                            </w:r>
                            <w:r>
                              <w:rPr>
                                <w:noProof/>
                              </w:rPr>
                              <w:drawing>
                                <wp:inline distT="0" distB="0" distL="0" distR="0" wp14:anchorId="0652400C" wp14:editId="1C6FCC93">
                                  <wp:extent cx="819150" cy="302211"/>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0284" cy="310008"/>
                                          </a:xfrm>
                                          <a:prstGeom prst="rect">
                                            <a:avLst/>
                                          </a:prstGeom>
                                        </pic:spPr>
                                      </pic:pic>
                                    </a:graphicData>
                                  </a:graphic>
                                </wp:inline>
                              </w:drawing>
                            </w:r>
                            <w:r>
                              <w:t xml:space="preserve"> Server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7C5AF" id="Text Box 7" o:spid="_x0000_s1027" type="#_x0000_t202" style="position:absolute;left:0;text-align:left;margin-left:341.45pt;margin-top:7.2pt;width:150.75pt;height:63.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" fillcolor="white [3201]" strokeweight=".5pt">
                <v:textbox>
                  <w:txbxContent>
                    <w:p w:rsidR="00B5100B" w:rsidRDefault="00B5100B">
                      <w:r>
                        <w:rPr>
                          <w:noProof/>
                        </w:rPr>
                        <w:drawing>
                          <wp:inline distT="0" distB="0" distL="0" distR="0" wp14:anchorId="49F25CF7" wp14:editId="71E55747">
                            <wp:extent cx="819150" cy="295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9150" cy="295275"/>
                                    </a:xfrm>
                                    <a:prstGeom prst="rect">
                                      <a:avLst/>
                                    </a:prstGeom>
                                  </pic:spPr>
                                </pic:pic>
                              </a:graphicData>
                            </a:graphic>
                          </wp:inline>
                        </w:drawing>
                      </w:r>
                      <w:r>
                        <w:t xml:space="preserve"> Client-side</w:t>
                      </w:r>
                      <w:r>
                        <w:rPr>
                          <w:noProof/>
                        </w:rPr>
                        <w:drawing>
                          <wp:inline distT="0" distB="0" distL="0" distR="0" wp14:anchorId="0652400C" wp14:editId="1C6FCC93">
                            <wp:extent cx="819150" cy="302211"/>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0284" cy="310008"/>
                                    </a:xfrm>
                                    <a:prstGeom prst="rect">
                                      <a:avLst/>
                                    </a:prstGeom>
                                  </pic:spPr>
                                </pic:pic>
                              </a:graphicData>
                            </a:graphic>
                          </wp:inline>
                        </w:drawing>
                      </w:r>
                      <w:r>
                        <w:t xml:space="preserve"> Server side</w:t>
                      </w:r>
                    </w:p>
                  </w:txbxContent>
                </v:textbox>
              </v:shape>
            </w:pict>
          </mc:Fallback>
        </mc:AlternateContent>
      </w:r>
    </w:p>
    <w:p w:rsidR="00202C93" w:rsidRDefault="00202C93" w:rsidP="00202C93">
      <w:pPr>
        <w:pStyle w:val="Caption"/>
        <w:jc w:val="both"/>
        <w:rPr>
          <w:rFonts w:eastAsia="MS Mincho"/>
          <w:bCs/>
          <w:i w:val="0"/>
          <w:lang w:eastAsia="ja-JP"/>
        </w:rPr>
      </w:pPr>
    </w:p>
    <w:p w:rsidR="00202C93" w:rsidRDefault="00202C93" w:rsidP="009A2862">
      <w:pPr>
        <w:pStyle w:val="Caption"/>
        <w:jc w:val="center"/>
        <w:rPr>
          <w:rFonts w:eastAsia="MS Mincho"/>
          <w:bCs/>
          <w:i w:val="0"/>
          <w:lang w:eastAsia="ja-JP"/>
        </w:rPr>
      </w:pPr>
    </w:p>
    <w:p w:rsidR="006D7594" w:rsidRDefault="006D7594" w:rsidP="009A2862">
      <w:pPr>
        <w:pStyle w:val="Caption"/>
        <w:jc w:val="center"/>
        <w:rPr>
          <w:rFonts w:eastAsia="MS Mincho"/>
          <w:bCs/>
          <w:i w:val="0"/>
          <w:lang w:eastAsia="ja-JP"/>
        </w:rPr>
      </w:pPr>
    </w:p>
    <w:p w:rsidR="0010222E" w:rsidRPr="002E65AA" w:rsidRDefault="0069046B" w:rsidP="00295A66">
      <w:pPr>
        <w:pStyle w:val="ListParagraph"/>
        <w:numPr>
          <w:ilvl w:val="0"/>
          <w:numId w:val="21"/>
        </w:numPr>
        <w:jc w:val="both"/>
        <w:rPr>
          <w:rFonts w:eastAsia="MS Mincho"/>
          <w:bCs/>
          <w:i/>
          <w:lang w:eastAsia="ja-JP"/>
        </w:rPr>
      </w:pPr>
      <w:r w:rsidRPr="0069046B">
        <w:rPr>
          <w:rFonts w:eastAsiaTheme="minorEastAsia"/>
          <w:lang w:eastAsia="ja-JP"/>
        </w:rPr>
        <w:t>[</w:t>
      </w:r>
      <w:r w:rsidR="00F267B5">
        <w:rPr>
          <w:rFonts w:eastAsiaTheme="minorEastAsia"/>
          <w:lang w:eastAsia="ja-JP"/>
        </w:rPr>
        <w:t>Browser Client</w:t>
      </w:r>
      <w:r w:rsidRPr="0069046B">
        <w:rPr>
          <w:rFonts w:eastAsiaTheme="minorEastAsia"/>
          <w:lang w:eastAsia="ja-JP"/>
        </w:rPr>
        <w:t>]</w:t>
      </w:r>
      <w:r w:rsidR="0010222E" w:rsidRPr="0069046B">
        <w:rPr>
          <w:rFonts w:eastAsiaTheme="minorEastAsia"/>
          <w:lang w:eastAsia="ja-JP"/>
        </w:rPr>
        <w:t xml:space="preserve"> </w:t>
      </w:r>
      <w:r w:rsidR="00837300" w:rsidRPr="0069046B">
        <w:rPr>
          <w:rFonts w:eastAsiaTheme="minorEastAsia"/>
          <w:lang w:eastAsia="ja-JP"/>
        </w:rPr>
        <w:t>application connect</w:t>
      </w:r>
      <w:r w:rsidR="0010222E" w:rsidRPr="0069046B">
        <w:rPr>
          <w:rFonts w:eastAsiaTheme="minorEastAsia"/>
          <w:lang w:eastAsia="ja-JP"/>
        </w:rPr>
        <w:t>s</w:t>
      </w:r>
      <w:r w:rsidR="00837300" w:rsidRPr="0069046B">
        <w:rPr>
          <w:rFonts w:eastAsiaTheme="minorEastAsia"/>
          <w:lang w:eastAsia="ja-JP"/>
        </w:rPr>
        <w:t xml:space="preserve"> to </w:t>
      </w:r>
      <w:r w:rsidR="00DC5DC3" w:rsidRPr="0069046B">
        <w:rPr>
          <w:rFonts w:eastAsiaTheme="minorEastAsia"/>
          <w:lang w:eastAsia="ja-JP"/>
        </w:rPr>
        <w:t>[</w:t>
      </w:r>
      <w:r w:rsidR="0010222E" w:rsidRPr="0069046B">
        <w:rPr>
          <w:rFonts w:eastAsiaTheme="minorEastAsia"/>
          <w:lang w:eastAsia="ja-JP"/>
        </w:rPr>
        <w:t>Virtual Server</w:t>
      </w:r>
      <w:r w:rsidR="00DC5DC3" w:rsidRPr="0069046B">
        <w:rPr>
          <w:rFonts w:eastAsiaTheme="minorEastAsia"/>
          <w:lang w:eastAsia="ja-JP"/>
        </w:rPr>
        <w:t>]</w:t>
      </w:r>
      <w:r w:rsidR="0010222E" w:rsidRPr="0069046B">
        <w:rPr>
          <w:rFonts w:eastAsiaTheme="minorEastAsia"/>
          <w:lang w:eastAsia="ja-JP"/>
        </w:rPr>
        <w:t xml:space="preserve"> to get the real-time monitoring data and user settings. </w:t>
      </w:r>
      <w:r w:rsidR="00DC5DC3" w:rsidRPr="0069046B">
        <w:rPr>
          <w:rFonts w:eastAsiaTheme="minorEastAsia"/>
          <w:lang w:eastAsia="ja-JP"/>
        </w:rPr>
        <w:t>[</w:t>
      </w:r>
      <w:r w:rsidR="00F267B5">
        <w:rPr>
          <w:rFonts w:eastAsiaTheme="minorEastAsia" w:hint="eastAsia"/>
          <w:lang w:eastAsia="ja-JP"/>
        </w:rPr>
        <w:t>Browser Client</w:t>
      </w:r>
      <w:r w:rsidR="00DC5DC3" w:rsidRPr="0069046B">
        <w:rPr>
          <w:rFonts w:eastAsiaTheme="minorEastAsia"/>
          <w:lang w:eastAsia="ja-JP"/>
        </w:rPr>
        <w:t>]</w:t>
      </w:r>
      <w:r w:rsidR="0010222E" w:rsidRPr="0069046B">
        <w:rPr>
          <w:rFonts w:eastAsiaTheme="minorEastAsia"/>
          <w:lang w:eastAsia="ja-JP"/>
        </w:rPr>
        <w:t xml:space="preserve"> </w:t>
      </w:r>
      <w:r w:rsidR="00837300" w:rsidRPr="0069046B">
        <w:rPr>
          <w:rFonts w:eastAsiaTheme="minorEastAsia"/>
          <w:lang w:eastAsia="ja-JP"/>
        </w:rPr>
        <w:t xml:space="preserve">reads </w:t>
      </w:r>
      <w:r w:rsidR="0069350F" w:rsidRPr="0069046B">
        <w:rPr>
          <w:rFonts w:eastAsiaTheme="minorEastAsia"/>
          <w:lang w:eastAsia="ja-JP"/>
        </w:rPr>
        <w:t>[</w:t>
      </w:r>
      <w:r w:rsidR="00EF6B67" w:rsidRPr="0069046B">
        <w:rPr>
          <w:rFonts w:eastAsiaTheme="minorEastAsia"/>
          <w:lang w:eastAsia="ja-JP"/>
        </w:rPr>
        <w:t>Local</w:t>
      </w:r>
      <w:r w:rsidR="00E22296" w:rsidRPr="0069046B">
        <w:rPr>
          <w:rFonts w:eastAsiaTheme="minorEastAsia"/>
          <w:lang w:eastAsia="ja-JP"/>
        </w:rPr>
        <w:t xml:space="preserve"> Browser</w:t>
      </w:r>
      <w:r w:rsidR="00EF6B67" w:rsidRPr="0069046B">
        <w:rPr>
          <w:rFonts w:eastAsiaTheme="minorEastAsia"/>
          <w:lang w:eastAsia="ja-JP"/>
        </w:rPr>
        <w:t xml:space="preserve"> </w:t>
      </w:r>
      <w:r w:rsidR="00E22296" w:rsidRPr="0069046B">
        <w:rPr>
          <w:rFonts w:eastAsiaTheme="minorEastAsia"/>
          <w:lang w:eastAsia="ja-JP"/>
        </w:rPr>
        <w:t>D</w:t>
      </w:r>
      <w:r w:rsidR="00837300" w:rsidRPr="0069046B">
        <w:rPr>
          <w:rFonts w:eastAsiaTheme="minorEastAsia"/>
          <w:lang w:eastAsia="ja-JP"/>
        </w:rPr>
        <w:t>ata files</w:t>
      </w:r>
      <w:r w:rsidR="0069350F" w:rsidRPr="0069046B">
        <w:rPr>
          <w:rFonts w:eastAsiaTheme="minorEastAsia"/>
          <w:lang w:eastAsia="ja-JP"/>
        </w:rPr>
        <w:t>]</w:t>
      </w:r>
      <w:r w:rsidR="00837300" w:rsidRPr="0069046B">
        <w:rPr>
          <w:rFonts w:eastAsiaTheme="minorEastAsia"/>
          <w:lang w:eastAsia="ja-JP"/>
        </w:rPr>
        <w:t xml:space="preserve"> from </w:t>
      </w:r>
      <w:r w:rsidRPr="0069046B">
        <w:rPr>
          <w:rFonts w:eastAsiaTheme="minorEastAsia"/>
          <w:lang w:eastAsia="ja-JP"/>
        </w:rPr>
        <w:t xml:space="preserve">the </w:t>
      </w:r>
      <w:r w:rsidR="00837300" w:rsidRPr="0069046B">
        <w:rPr>
          <w:rFonts w:eastAsiaTheme="minorEastAsia"/>
          <w:lang w:eastAsia="ja-JP"/>
        </w:rPr>
        <w:t>hard disk</w:t>
      </w:r>
      <w:r w:rsidR="0010222E" w:rsidRPr="0069046B">
        <w:rPr>
          <w:rFonts w:eastAsiaTheme="minorEastAsia"/>
          <w:lang w:eastAsia="ja-JP"/>
        </w:rPr>
        <w:t xml:space="preserve"> or</w:t>
      </w:r>
      <w:r w:rsidR="008E773C" w:rsidRPr="0069046B">
        <w:rPr>
          <w:rFonts w:eastAsiaTheme="minorEastAsia"/>
          <w:lang w:eastAsia="ja-JP"/>
        </w:rPr>
        <w:t xml:space="preserve"> </w:t>
      </w:r>
      <w:r w:rsidR="00EF6B67" w:rsidRPr="0069046B">
        <w:rPr>
          <w:rFonts w:eastAsiaTheme="minorEastAsia"/>
          <w:lang w:eastAsia="ja-JP"/>
        </w:rPr>
        <w:t>[</w:t>
      </w:r>
      <w:r w:rsidR="00E22296" w:rsidRPr="0069046B">
        <w:rPr>
          <w:rFonts w:eastAsiaTheme="minorEastAsia"/>
          <w:lang w:eastAsia="ja-JP"/>
        </w:rPr>
        <w:t>Local</w:t>
      </w:r>
      <w:r w:rsidR="00EF6B67" w:rsidRPr="0069046B">
        <w:rPr>
          <w:rFonts w:eastAsiaTheme="minorEastAsia"/>
          <w:lang w:eastAsia="ja-JP"/>
        </w:rPr>
        <w:t xml:space="preserve"> </w:t>
      </w:r>
      <w:r w:rsidRPr="0069046B">
        <w:rPr>
          <w:rFonts w:eastAsiaTheme="minorEastAsia"/>
          <w:lang w:eastAsia="ja-JP"/>
        </w:rPr>
        <w:t xml:space="preserve">Server </w:t>
      </w:r>
      <w:r w:rsidR="00EF6B67" w:rsidRPr="0069046B">
        <w:rPr>
          <w:rFonts w:eastAsiaTheme="minorEastAsia"/>
          <w:lang w:eastAsia="ja-JP"/>
        </w:rPr>
        <w:t xml:space="preserve">data files] </w:t>
      </w:r>
      <w:r w:rsidRPr="0069046B">
        <w:rPr>
          <w:rFonts w:eastAsiaTheme="minorEastAsia"/>
          <w:lang w:eastAsia="ja-JP"/>
        </w:rPr>
        <w:t>through [</w:t>
      </w:r>
      <w:r w:rsidR="00444943" w:rsidRPr="0069046B">
        <w:rPr>
          <w:rFonts w:eastAsiaTheme="minorEastAsia"/>
          <w:lang w:eastAsia="ja-JP"/>
        </w:rPr>
        <w:t xml:space="preserve">Virtual </w:t>
      </w:r>
      <w:r w:rsidRPr="0069046B">
        <w:rPr>
          <w:rFonts w:eastAsiaTheme="minorEastAsia"/>
          <w:lang w:eastAsia="ja-JP"/>
        </w:rPr>
        <w:t>Server]</w:t>
      </w:r>
      <w:r w:rsidR="0010222E" w:rsidRPr="0069046B">
        <w:rPr>
          <w:rFonts w:eastAsiaTheme="minorEastAsia"/>
          <w:lang w:eastAsia="ja-JP"/>
        </w:rPr>
        <w:t xml:space="preserve"> to</w:t>
      </w:r>
      <w:r w:rsidR="00837300" w:rsidRPr="0069046B">
        <w:rPr>
          <w:rFonts w:eastAsiaTheme="minorEastAsia"/>
          <w:lang w:eastAsia="ja-JP"/>
        </w:rPr>
        <w:t xml:space="preserve"> visualize data in screen as graphs</w:t>
      </w:r>
      <w:r w:rsidR="0010222E" w:rsidRPr="0069046B">
        <w:rPr>
          <w:rFonts w:eastAsiaTheme="minorEastAsia"/>
          <w:lang w:eastAsia="ja-JP"/>
        </w:rPr>
        <w:t>, status panel and tables</w:t>
      </w:r>
      <w:r w:rsidR="00837300" w:rsidRPr="0069046B">
        <w:rPr>
          <w:rFonts w:eastAsiaTheme="minorEastAsia"/>
          <w:lang w:eastAsia="ja-JP"/>
        </w:rPr>
        <w:t xml:space="preserve">. </w:t>
      </w:r>
      <w:r w:rsidR="0010222E" w:rsidRPr="0069046B">
        <w:rPr>
          <w:rFonts w:eastAsiaTheme="minorEastAsia"/>
          <w:lang w:eastAsia="ja-JP"/>
        </w:rPr>
        <w:t xml:space="preserve">User </w:t>
      </w:r>
      <w:r w:rsidRPr="0069046B">
        <w:rPr>
          <w:rFonts w:eastAsiaTheme="minorEastAsia"/>
          <w:lang w:eastAsia="ja-JP"/>
        </w:rPr>
        <w:t xml:space="preserve">only </w:t>
      </w:r>
      <w:r w:rsidR="0010222E" w:rsidRPr="0069046B">
        <w:rPr>
          <w:rFonts w:eastAsiaTheme="minorEastAsia"/>
          <w:lang w:eastAsia="ja-JP"/>
        </w:rPr>
        <w:t xml:space="preserve">can interact </w:t>
      </w:r>
      <w:r w:rsidR="008E773C" w:rsidRPr="0069046B">
        <w:rPr>
          <w:rFonts w:eastAsiaTheme="minorEastAsia"/>
          <w:lang w:eastAsia="ja-JP"/>
        </w:rPr>
        <w:t xml:space="preserve">directly to the </w:t>
      </w:r>
      <w:r w:rsidR="00DC5DC3" w:rsidRPr="0069046B">
        <w:rPr>
          <w:rFonts w:eastAsiaTheme="minorEastAsia"/>
          <w:lang w:eastAsia="ja-JP"/>
        </w:rPr>
        <w:t>[</w:t>
      </w:r>
      <w:r w:rsidR="00F267B5">
        <w:rPr>
          <w:rFonts w:eastAsiaTheme="minorEastAsia" w:hint="eastAsia"/>
          <w:lang w:eastAsia="ja-JP"/>
        </w:rPr>
        <w:t>Browser Client</w:t>
      </w:r>
      <w:r w:rsidR="00DC5DC3" w:rsidRPr="0069046B">
        <w:rPr>
          <w:rFonts w:eastAsiaTheme="minorEastAsia"/>
          <w:lang w:eastAsia="ja-JP"/>
        </w:rPr>
        <w:t>]</w:t>
      </w:r>
      <w:r w:rsidR="008E773C" w:rsidRPr="0069046B">
        <w:rPr>
          <w:rFonts w:eastAsiaTheme="minorEastAsia"/>
          <w:lang w:eastAsia="ja-JP"/>
        </w:rPr>
        <w:t>.</w:t>
      </w:r>
    </w:p>
    <w:p w:rsidR="000F7EEF" w:rsidRDefault="00DC5DC3" w:rsidP="00295A66">
      <w:pPr>
        <w:pStyle w:val="ListParagraph"/>
        <w:numPr>
          <w:ilvl w:val="0"/>
          <w:numId w:val="21"/>
        </w:numPr>
        <w:jc w:val="both"/>
        <w:rPr>
          <w:rFonts w:eastAsiaTheme="minorEastAsia"/>
          <w:lang w:eastAsia="ja-JP"/>
        </w:rPr>
      </w:pPr>
      <w:r w:rsidRPr="0069046B">
        <w:rPr>
          <w:rFonts w:eastAsiaTheme="minorEastAsia"/>
          <w:lang w:eastAsia="ja-JP"/>
        </w:rPr>
        <w:t xml:space="preserve">[Virtual Server] </w:t>
      </w:r>
      <w:r w:rsidR="000F7EEF">
        <w:rPr>
          <w:rFonts w:eastAsiaTheme="minorEastAsia"/>
          <w:lang w:eastAsia="ja-JP"/>
        </w:rPr>
        <w:t>takes charge of two jobs:</w:t>
      </w:r>
    </w:p>
    <w:p w:rsidR="0069046B" w:rsidRDefault="000F7EEF" w:rsidP="000F7EEF">
      <w:pPr>
        <w:pStyle w:val="ListParagraph"/>
        <w:numPr>
          <w:ilvl w:val="1"/>
          <w:numId w:val="21"/>
        </w:numPr>
        <w:jc w:val="both"/>
        <w:rPr>
          <w:rFonts w:eastAsiaTheme="minorEastAsia"/>
          <w:lang w:eastAsia="ja-JP"/>
        </w:rPr>
      </w:pPr>
      <w:r>
        <w:rPr>
          <w:rFonts w:eastAsiaTheme="minorEastAsia"/>
          <w:lang w:eastAsia="ja-JP"/>
        </w:rPr>
        <w:t>C</w:t>
      </w:r>
      <w:r w:rsidR="00DC5DC3" w:rsidRPr="0069046B">
        <w:rPr>
          <w:rFonts w:eastAsiaTheme="minorEastAsia"/>
          <w:lang w:eastAsia="ja-JP"/>
        </w:rPr>
        <w:t>o</w:t>
      </w:r>
      <w:r w:rsidR="0010222E" w:rsidRPr="0069046B">
        <w:rPr>
          <w:rFonts w:eastAsiaTheme="minorEastAsia"/>
          <w:lang w:eastAsia="ja-JP"/>
        </w:rPr>
        <w:t xml:space="preserve">nnects to the </w:t>
      </w:r>
      <w:r w:rsidR="00DC5DC3" w:rsidRPr="0069046B">
        <w:rPr>
          <w:rFonts w:eastAsiaTheme="minorEastAsia"/>
          <w:lang w:eastAsia="ja-JP"/>
        </w:rPr>
        <w:t>[</w:t>
      </w:r>
      <w:r w:rsidR="0010222E" w:rsidRPr="0069046B">
        <w:rPr>
          <w:rFonts w:eastAsiaTheme="minorEastAsia"/>
          <w:lang w:eastAsia="ja-JP"/>
        </w:rPr>
        <w:t>CPU board</w:t>
      </w:r>
      <w:r w:rsidR="00DC5DC3" w:rsidRPr="0069046B">
        <w:rPr>
          <w:rFonts w:eastAsiaTheme="minorEastAsia"/>
          <w:lang w:eastAsia="ja-JP"/>
        </w:rPr>
        <w:t>]</w:t>
      </w:r>
      <w:r w:rsidR="0010222E" w:rsidRPr="0069046B">
        <w:rPr>
          <w:rFonts w:eastAsiaTheme="minorEastAsia"/>
          <w:lang w:eastAsia="ja-JP"/>
        </w:rPr>
        <w:t xml:space="preserve"> via </w:t>
      </w:r>
      <w:r w:rsidR="0069350F" w:rsidRPr="0069046B">
        <w:rPr>
          <w:rFonts w:eastAsiaTheme="minorEastAsia"/>
          <w:lang w:eastAsia="ja-JP"/>
        </w:rPr>
        <w:t xml:space="preserve">the </w:t>
      </w:r>
      <w:r w:rsidR="0010222E" w:rsidRPr="0069046B">
        <w:rPr>
          <w:rFonts w:eastAsiaTheme="minorEastAsia"/>
          <w:lang w:eastAsia="ja-JP"/>
        </w:rPr>
        <w:t xml:space="preserve">COM port to read out protection records and monitor operation of the device. </w:t>
      </w:r>
      <w:r w:rsidR="00DC5DC3" w:rsidRPr="0069046B">
        <w:rPr>
          <w:rFonts w:eastAsiaTheme="minorEastAsia"/>
          <w:lang w:eastAsia="ja-JP"/>
        </w:rPr>
        <w:t xml:space="preserve">The </w:t>
      </w:r>
      <w:r w:rsidR="0069350F" w:rsidRPr="0069046B">
        <w:rPr>
          <w:rFonts w:eastAsiaTheme="minorEastAsia"/>
          <w:lang w:eastAsia="ja-JP"/>
        </w:rPr>
        <w:t>[</w:t>
      </w:r>
      <w:r w:rsidR="00DC5DC3" w:rsidRPr="0069046B">
        <w:rPr>
          <w:rFonts w:eastAsiaTheme="minorEastAsia"/>
          <w:lang w:eastAsia="ja-JP"/>
        </w:rPr>
        <w:t>Virtual Server</w:t>
      </w:r>
      <w:r w:rsidR="0069350F" w:rsidRPr="0069046B">
        <w:rPr>
          <w:rFonts w:eastAsiaTheme="minorEastAsia"/>
          <w:lang w:eastAsia="ja-JP"/>
        </w:rPr>
        <w:t>]</w:t>
      </w:r>
      <w:r w:rsidR="00DC5DC3" w:rsidRPr="0069046B">
        <w:rPr>
          <w:rFonts w:eastAsiaTheme="minorEastAsia"/>
          <w:lang w:eastAsia="ja-JP"/>
        </w:rPr>
        <w:t xml:space="preserve"> sends the JSON-formatted message to the </w:t>
      </w:r>
      <w:r w:rsidR="0069350F" w:rsidRPr="0069046B">
        <w:rPr>
          <w:rFonts w:eastAsiaTheme="minorEastAsia"/>
          <w:lang w:eastAsia="ja-JP"/>
        </w:rPr>
        <w:t>[</w:t>
      </w:r>
      <w:r w:rsidR="004E0540">
        <w:rPr>
          <w:rFonts w:eastAsiaTheme="minorEastAsia"/>
          <w:lang w:eastAsia="ja-JP"/>
        </w:rPr>
        <w:t>Browser Client</w:t>
      </w:r>
      <w:r w:rsidR="0069350F" w:rsidRPr="0069046B">
        <w:rPr>
          <w:rFonts w:eastAsiaTheme="minorEastAsia"/>
          <w:lang w:eastAsia="ja-JP"/>
        </w:rPr>
        <w:t>]</w:t>
      </w:r>
      <w:r>
        <w:rPr>
          <w:rFonts w:eastAsiaTheme="minorEastAsia"/>
          <w:lang w:eastAsia="ja-JP"/>
        </w:rPr>
        <w:t>.</w:t>
      </w:r>
    </w:p>
    <w:p w:rsidR="0069046B" w:rsidRDefault="000F7EEF" w:rsidP="000F7EEF">
      <w:pPr>
        <w:pStyle w:val="ListParagraph"/>
        <w:numPr>
          <w:ilvl w:val="1"/>
          <w:numId w:val="21"/>
        </w:numPr>
        <w:jc w:val="both"/>
        <w:rPr>
          <w:rFonts w:eastAsiaTheme="minorEastAsia"/>
          <w:lang w:eastAsia="ja-JP"/>
        </w:rPr>
      </w:pPr>
      <w:r>
        <w:rPr>
          <w:rFonts w:eastAsiaTheme="minorEastAsia"/>
          <w:lang w:eastAsia="ja-JP"/>
        </w:rPr>
        <w:t>Takes charge of managing the data file hierarchy and support other FTP server function, b</w:t>
      </w:r>
      <w:r w:rsidR="0069046B">
        <w:rPr>
          <w:rFonts w:eastAsiaTheme="minorEastAsia"/>
          <w:lang w:eastAsia="ja-JP"/>
        </w:rPr>
        <w:t>ecause [</w:t>
      </w:r>
      <w:r w:rsidR="00F267B5">
        <w:rPr>
          <w:rFonts w:eastAsiaTheme="minorEastAsia"/>
          <w:lang w:eastAsia="ja-JP"/>
        </w:rPr>
        <w:t>Browser Client</w:t>
      </w:r>
      <w:r w:rsidR="0069046B">
        <w:rPr>
          <w:rFonts w:eastAsiaTheme="minorEastAsia"/>
          <w:lang w:eastAsia="ja-JP"/>
        </w:rPr>
        <w:t>] cannot access directly to hard disk files with</w:t>
      </w:r>
      <w:r>
        <w:rPr>
          <w:rFonts w:eastAsiaTheme="minorEastAsia"/>
          <w:lang w:eastAsia="ja-JP"/>
        </w:rPr>
        <w:t>out through the user operation.</w:t>
      </w:r>
    </w:p>
    <w:p w:rsidR="0069350F" w:rsidRPr="00F20D04" w:rsidRDefault="0069046B" w:rsidP="00BD66EE">
      <w:pPr>
        <w:pStyle w:val="ListParagraph"/>
        <w:numPr>
          <w:ilvl w:val="0"/>
          <w:numId w:val="21"/>
        </w:numPr>
        <w:jc w:val="both"/>
        <w:rPr>
          <w:rFonts w:eastAsiaTheme="minorEastAsia"/>
          <w:lang w:eastAsia="ja-JP"/>
        </w:rPr>
      </w:pPr>
      <w:r w:rsidRPr="00F20D04">
        <w:rPr>
          <w:rFonts w:eastAsiaTheme="minorEastAsia"/>
          <w:lang w:eastAsia="ja-JP"/>
        </w:rPr>
        <w:t>[CPU Board] is a separated device against the [PTE</w:t>
      </w:r>
      <w:r w:rsidR="004B0973" w:rsidRPr="00F20D04">
        <w:rPr>
          <w:rFonts w:eastAsiaTheme="minorEastAsia"/>
          <w:lang w:eastAsia="ja-JP"/>
        </w:rPr>
        <w:t>]</w:t>
      </w:r>
      <w:r w:rsidRPr="00F20D04">
        <w:rPr>
          <w:rFonts w:eastAsiaTheme="minorEastAsia"/>
          <w:lang w:eastAsia="ja-JP"/>
        </w:rPr>
        <w:t xml:space="preserve"> device that provide</w:t>
      </w:r>
      <w:r w:rsidR="004B0973" w:rsidRPr="00F20D04">
        <w:rPr>
          <w:rFonts w:eastAsiaTheme="minorEastAsia"/>
          <w:lang w:eastAsia="ja-JP"/>
        </w:rPr>
        <w:t>s</w:t>
      </w:r>
      <w:r w:rsidRPr="00F20D04">
        <w:rPr>
          <w:rFonts w:eastAsiaTheme="minorEastAsia"/>
          <w:lang w:eastAsia="ja-JP"/>
        </w:rPr>
        <w:t xml:space="preserve"> the real-time value to the [Virtual Server].</w:t>
      </w:r>
    </w:p>
    <w:p w:rsidR="00FD14CC" w:rsidRDefault="00FD14CC">
      <w:pPr>
        <w:widowControl/>
        <w:suppressAutoHyphens w:val="0"/>
        <w:rPr>
          <w:rFonts w:ascii="Arial" w:hAnsi="Arial"/>
          <w:b/>
          <w:sz w:val="24"/>
          <w:lang w:eastAsia="ja-JP"/>
        </w:rPr>
      </w:pPr>
      <w:r>
        <w:br w:type="page"/>
      </w:r>
    </w:p>
    <w:p w:rsidR="00666AFB" w:rsidRDefault="00666AFB" w:rsidP="00384010">
      <w:pPr>
        <w:pStyle w:val="Heading2"/>
      </w:pPr>
      <w:bookmarkStart w:id="13" w:name="_Toc28360266"/>
      <w:r>
        <w:lastRenderedPageBreak/>
        <w:t>Common Design rules</w:t>
      </w:r>
      <w:bookmarkEnd w:id="13"/>
    </w:p>
    <w:p w:rsidR="00666AFB" w:rsidRDefault="00666AFB" w:rsidP="00666AFB">
      <w:pPr>
        <w:ind w:firstLine="709"/>
        <w:jc w:val="both"/>
        <w:rPr>
          <w:lang w:eastAsia="ja-JP"/>
        </w:rPr>
      </w:pPr>
      <w:r>
        <w:rPr>
          <w:lang w:eastAsia="ja-JP"/>
        </w:rPr>
        <w:t>This section describes design strategy and common rules of</w:t>
      </w:r>
      <w:r w:rsidR="00EB6920">
        <w:rPr>
          <w:lang w:eastAsia="ja-JP"/>
        </w:rPr>
        <w:t xml:space="preserve"> the</w:t>
      </w:r>
      <w:r>
        <w:rPr>
          <w:lang w:eastAsia="ja-JP"/>
        </w:rPr>
        <w:t xml:space="preserve"> current design. Any modification or improvement of design have to strictly follow these rules to guarantee the consistency of architecture. </w:t>
      </w:r>
    </w:p>
    <w:p w:rsidR="00032E17" w:rsidRDefault="00032E17" w:rsidP="00666AFB">
      <w:pPr>
        <w:ind w:firstLine="709"/>
        <w:jc w:val="both"/>
        <w:rPr>
          <w:lang w:eastAsia="ja-JP"/>
        </w:rPr>
      </w:pPr>
    </w:p>
    <w:p w:rsidR="00032E17" w:rsidRDefault="0089670C" w:rsidP="00384010">
      <w:pPr>
        <w:pStyle w:val="Heading3"/>
      </w:pPr>
      <w:bookmarkStart w:id="14" w:name="_Toc28360267"/>
      <w:r>
        <w:t>Low-coupling m</w:t>
      </w:r>
      <w:r w:rsidR="00032E17">
        <w:t>odule</w:t>
      </w:r>
      <w:r>
        <w:t>s</w:t>
      </w:r>
      <w:bookmarkEnd w:id="14"/>
    </w:p>
    <w:p w:rsidR="00032E17" w:rsidRDefault="00032E17" w:rsidP="00032E17">
      <w:pPr>
        <w:jc w:val="both"/>
        <w:rPr>
          <w:rFonts w:eastAsiaTheme="minorEastAsia"/>
          <w:lang w:eastAsia="ja-JP"/>
        </w:rPr>
      </w:pPr>
      <w:r>
        <w:rPr>
          <w:rFonts w:eastAsiaTheme="minorEastAsia"/>
          <w:lang w:eastAsia="ja-JP"/>
        </w:rPr>
        <w:t xml:space="preserve">Modules </w:t>
      </w:r>
      <w:r w:rsidR="00A76050">
        <w:rPr>
          <w:rFonts w:eastAsiaTheme="minorEastAsia"/>
          <w:lang w:eastAsia="ja-JP"/>
        </w:rPr>
        <w:t xml:space="preserve">MUST NOT </w:t>
      </w:r>
      <w:r>
        <w:rPr>
          <w:rFonts w:eastAsiaTheme="minorEastAsia"/>
          <w:lang w:eastAsia="ja-JP"/>
        </w:rPr>
        <w:t>access directly to the</w:t>
      </w:r>
      <w:r w:rsidR="00A76050">
        <w:rPr>
          <w:rFonts w:eastAsiaTheme="minorEastAsia"/>
          <w:lang w:eastAsia="ja-JP"/>
        </w:rPr>
        <w:t xml:space="preserve"> internal data of other modules (Use APIs instead).</w:t>
      </w:r>
    </w:p>
    <w:p w:rsidR="007661FB" w:rsidRDefault="007661FB" w:rsidP="007661FB">
      <w:pPr>
        <w:jc w:val="both"/>
        <w:rPr>
          <w:rFonts w:eastAsiaTheme="minorEastAsia"/>
          <w:lang w:eastAsia="ja-JP"/>
        </w:rPr>
      </w:pPr>
      <w:r>
        <w:rPr>
          <w:rFonts w:eastAsiaTheme="minorEastAsia"/>
          <w:lang w:eastAsia="ja-JP"/>
        </w:rPr>
        <w:t xml:space="preserve">Modules </w:t>
      </w:r>
      <w:r w:rsidR="00A76050">
        <w:rPr>
          <w:rFonts w:eastAsiaTheme="minorEastAsia"/>
          <w:lang w:eastAsia="ja-JP"/>
        </w:rPr>
        <w:t>SHOULD</w:t>
      </w:r>
      <w:r>
        <w:rPr>
          <w:rFonts w:eastAsiaTheme="minorEastAsia"/>
          <w:lang w:eastAsia="ja-JP"/>
        </w:rPr>
        <w:t xml:space="preserve"> use message</w:t>
      </w:r>
      <w:r w:rsidR="0089670C">
        <w:rPr>
          <w:rFonts w:eastAsiaTheme="minorEastAsia"/>
          <w:lang w:eastAsia="ja-JP"/>
        </w:rPr>
        <w:t>s</w:t>
      </w:r>
      <w:r>
        <w:rPr>
          <w:rFonts w:eastAsiaTheme="minorEastAsia"/>
          <w:lang w:eastAsia="ja-JP"/>
        </w:rPr>
        <w:t xml:space="preserve"> to interact to each other.</w:t>
      </w:r>
    </w:p>
    <w:p w:rsidR="00032E17" w:rsidRDefault="00032E17" w:rsidP="00032E17">
      <w:pPr>
        <w:jc w:val="both"/>
        <w:rPr>
          <w:rFonts w:eastAsiaTheme="minorEastAsia"/>
          <w:lang w:eastAsia="ja-JP"/>
        </w:rPr>
      </w:pPr>
      <w:r>
        <w:rPr>
          <w:rFonts w:eastAsiaTheme="minorEastAsia"/>
          <w:lang w:eastAsia="ja-JP"/>
        </w:rPr>
        <w:t xml:space="preserve">Modules </w:t>
      </w:r>
      <w:r w:rsidR="00A76050" w:rsidRPr="00A76050">
        <w:rPr>
          <w:rFonts w:eastAsiaTheme="minorEastAsia"/>
          <w:lang w:eastAsia="ja-JP"/>
        </w:rPr>
        <w:t>SHOULD</w:t>
      </w:r>
      <w:r w:rsidRPr="00A76050">
        <w:rPr>
          <w:rFonts w:eastAsiaTheme="minorEastAsia"/>
          <w:lang w:eastAsia="ja-JP"/>
        </w:rPr>
        <w:t xml:space="preserve"> </w:t>
      </w:r>
      <w:r w:rsidR="00A76050" w:rsidRPr="00A76050">
        <w:rPr>
          <w:rFonts w:eastAsiaTheme="minorEastAsia"/>
          <w:lang w:eastAsia="ja-JP"/>
        </w:rPr>
        <w:t>NOT</w:t>
      </w:r>
      <w:r>
        <w:rPr>
          <w:rFonts w:eastAsiaTheme="minorEastAsia"/>
          <w:lang w:eastAsia="ja-JP"/>
        </w:rPr>
        <w:t xml:space="preserve"> use </w:t>
      </w:r>
      <w:r w:rsidR="00C84542">
        <w:rPr>
          <w:rFonts w:eastAsiaTheme="minorEastAsia"/>
          <w:lang w:eastAsia="ja-JP"/>
        </w:rPr>
        <w:t xml:space="preserve">directly </w:t>
      </w:r>
      <w:r>
        <w:rPr>
          <w:rFonts w:eastAsiaTheme="minorEastAsia"/>
          <w:lang w:eastAsia="ja-JP"/>
        </w:rPr>
        <w:t xml:space="preserve">APIs from </w:t>
      </w:r>
      <w:r w:rsidR="0089670C">
        <w:rPr>
          <w:rFonts w:eastAsiaTheme="minorEastAsia"/>
          <w:lang w:eastAsia="ja-JP"/>
        </w:rPr>
        <w:t>higher-level modules (use message or callback instead).</w:t>
      </w:r>
    </w:p>
    <w:p w:rsidR="0089670C" w:rsidRDefault="0089670C" w:rsidP="0089670C">
      <w:pPr>
        <w:jc w:val="both"/>
        <w:rPr>
          <w:rFonts w:eastAsiaTheme="minorEastAsia"/>
          <w:lang w:eastAsia="ja-JP"/>
        </w:rPr>
      </w:pPr>
      <w:r>
        <w:rPr>
          <w:rFonts w:eastAsiaTheme="minorEastAsia"/>
          <w:lang w:eastAsia="ja-JP"/>
        </w:rPr>
        <w:t xml:space="preserve">Modules </w:t>
      </w:r>
      <w:r w:rsidR="00A76050">
        <w:rPr>
          <w:rFonts w:eastAsiaTheme="minorEastAsia"/>
          <w:lang w:eastAsia="ja-JP"/>
        </w:rPr>
        <w:t>SHOULD NOT</w:t>
      </w:r>
      <w:r>
        <w:rPr>
          <w:rFonts w:eastAsiaTheme="minorEastAsia"/>
          <w:lang w:eastAsia="ja-JP"/>
        </w:rPr>
        <w:t xml:space="preserve"> use </w:t>
      </w:r>
      <w:r w:rsidR="00CD3F98">
        <w:rPr>
          <w:rFonts w:eastAsiaTheme="minorEastAsia"/>
          <w:lang w:eastAsia="ja-JP"/>
        </w:rPr>
        <w:t xml:space="preserve">directly </w:t>
      </w:r>
      <w:r>
        <w:rPr>
          <w:rFonts w:eastAsiaTheme="minorEastAsia"/>
          <w:lang w:eastAsia="ja-JP"/>
        </w:rPr>
        <w:t>APIs from plugin modules (use message or callback</w:t>
      </w:r>
      <w:r w:rsidR="00CD3F98">
        <w:rPr>
          <w:rFonts w:eastAsiaTheme="minorEastAsia"/>
          <w:lang w:eastAsia="ja-JP"/>
        </w:rPr>
        <w:t xml:space="preserve"> </w:t>
      </w:r>
      <w:r>
        <w:rPr>
          <w:rFonts w:eastAsiaTheme="minorEastAsia"/>
          <w:lang w:eastAsia="ja-JP"/>
        </w:rPr>
        <w:t>instead).</w:t>
      </w:r>
    </w:p>
    <w:p w:rsidR="0089670C" w:rsidRDefault="0089670C" w:rsidP="00032E17">
      <w:pPr>
        <w:jc w:val="both"/>
        <w:rPr>
          <w:rFonts w:eastAsiaTheme="minorEastAsia"/>
          <w:lang w:eastAsia="ja-JP"/>
        </w:rPr>
      </w:pPr>
    </w:p>
    <w:p w:rsidR="00666AFB" w:rsidRDefault="00666AFB" w:rsidP="00666AFB">
      <w:pPr>
        <w:jc w:val="both"/>
        <w:rPr>
          <w:rFonts w:eastAsiaTheme="minorEastAsia"/>
          <w:lang w:eastAsia="ja-JP"/>
        </w:rPr>
      </w:pPr>
    </w:p>
    <w:p w:rsidR="002E65AA" w:rsidRPr="002E65AA" w:rsidRDefault="002E65AA" w:rsidP="00666AFB">
      <w:pPr>
        <w:jc w:val="both"/>
        <w:rPr>
          <w:rFonts w:eastAsiaTheme="minorEastAsia"/>
          <w:lang w:eastAsia="ja-JP"/>
        </w:rPr>
      </w:pPr>
    </w:p>
    <w:p w:rsidR="00666AFB" w:rsidRDefault="000153C1" w:rsidP="00384010">
      <w:pPr>
        <w:pStyle w:val="Heading3"/>
      </w:pPr>
      <w:bookmarkStart w:id="15" w:name="_Toc28360268"/>
      <w:r>
        <w:t>CSS style</w:t>
      </w:r>
      <w:bookmarkEnd w:id="15"/>
    </w:p>
    <w:p w:rsidR="00C80042" w:rsidRDefault="00C80042" w:rsidP="0069350F">
      <w:pPr>
        <w:jc w:val="both"/>
        <w:rPr>
          <w:rFonts w:eastAsiaTheme="minorEastAsia"/>
          <w:lang w:eastAsia="ja-JP"/>
        </w:rPr>
      </w:pPr>
      <w:r>
        <w:rPr>
          <w:rFonts w:eastAsiaTheme="minorEastAsia"/>
          <w:lang w:eastAsia="ja-JP"/>
        </w:rPr>
        <w:t xml:space="preserve">Each components </w:t>
      </w:r>
      <w:r w:rsidR="00300C8D">
        <w:rPr>
          <w:rFonts w:eastAsiaTheme="minorEastAsia"/>
          <w:lang w:eastAsia="ja-JP"/>
        </w:rPr>
        <w:t>MUST</w:t>
      </w:r>
      <w:r>
        <w:rPr>
          <w:rFonts w:eastAsiaTheme="minorEastAsia"/>
          <w:lang w:eastAsia="ja-JP"/>
        </w:rPr>
        <w:t xml:space="preserve"> have a separated CSS file. </w:t>
      </w:r>
    </w:p>
    <w:p w:rsidR="00C80042" w:rsidRDefault="000153C1" w:rsidP="0069350F">
      <w:pPr>
        <w:jc w:val="both"/>
        <w:rPr>
          <w:rFonts w:eastAsiaTheme="minorEastAsia"/>
          <w:lang w:eastAsia="ja-JP"/>
        </w:rPr>
      </w:pPr>
      <w:r>
        <w:rPr>
          <w:rFonts w:eastAsiaTheme="minorEastAsia"/>
          <w:lang w:eastAsia="ja-JP"/>
        </w:rPr>
        <w:t xml:space="preserve">All DOM components style </w:t>
      </w:r>
      <w:r w:rsidR="00300C8D">
        <w:rPr>
          <w:rFonts w:eastAsiaTheme="minorEastAsia"/>
          <w:lang w:eastAsia="ja-JP"/>
        </w:rPr>
        <w:t>SHOULD</w:t>
      </w:r>
      <w:r>
        <w:rPr>
          <w:rFonts w:eastAsiaTheme="minorEastAsia"/>
          <w:lang w:eastAsia="ja-JP"/>
        </w:rPr>
        <w:t xml:space="preserve"> be assigned by [class], not by [</w:t>
      </w:r>
      <w:r w:rsidR="00C16C85">
        <w:rPr>
          <w:rFonts w:eastAsiaTheme="minorEastAsia"/>
          <w:lang w:eastAsia="ja-JP"/>
        </w:rPr>
        <w:t>id</w:t>
      </w:r>
      <w:r>
        <w:rPr>
          <w:rFonts w:eastAsiaTheme="minorEastAsia"/>
          <w:lang w:eastAsia="ja-JP"/>
        </w:rPr>
        <w:t xml:space="preserve">]. </w:t>
      </w:r>
    </w:p>
    <w:p w:rsidR="006925C3" w:rsidRDefault="00C80042" w:rsidP="00CD3D7D">
      <w:pPr>
        <w:jc w:val="both"/>
        <w:rPr>
          <w:rFonts w:eastAsia="MS Mincho"/>
          <w:bCs/>
          <w:i/>
          <w:lang w:eastAsia="ja-JP"/>
        </w:rPr>
      </w:pPr>
      <w:r>
        <w:rPr>
          <w:rFonts w:eastAsiaTheme="minorEastAsia"/>
          <w:lang w:eastAsia="ja-JP"/>
        </w:rPr>
        <w:t xml:space="preserve">Styles </w:t>
      </w:r>
      <w:r w:rsidR="00300C8D">
        <w:rPr>
          <w:rFonts w:eastAsiaTheme="minorEastAsia"/>
          <w:lang w:eastAsia="ja-JP"/>
        </w:rPr>
        <w:t>SHOULD</w:t>
      </w:r>
      <w:r>
        <w:rPr>
          <w:rFonts w:eastAsiaTheme="minorEastAsia"/>
          <w:lang w:eastAsia="ja-JP"/>
        </w:rPr>
        <w:t xml:space="preserve"> be named by module names, sub-module names</w:t>
      </w:r>
      <w:r w:rsidR="004B0973">
        <w:rPr>
          <w:rFonts w:eastAsiaTheme="minorEastAsia"/>
          <w:lang w:eastAsia="ja-JP"/>
        </w:rPr>
        <w:t xml:space="preserve"> (such as </w:t>
      </w:r>
      <w:r w:rsidR="004B0973" w:rsidRPr="004B0973">
        <w:rPr>
          <w:rFonts w:eastAsiaTheme="minorEastAsia"/>
          <w:i/>
          <w:lang w:eastAsia="ja-JP"/>
        </w:rPr>
        <w:t>pte-graph-menu</w:t>
      </w:r>
      <w:r w:rsidR="004B0973">
        <w:rPr>
          <w:rFonts w:eastAsiaTheme="minorEastAsia"/>
          <w:lang w:eastAsia="ja-JP"/>
        </w:rPr>
        <w:t>).</w:t>
      </w:r>
    </w:p>
    <w:p w:rsidR="00082D76" w:rsidRDefault="00082D76" w:rsidP="006925C3">
      <w:pPr>
        <w:rPr>
          <w:rFonts w:eastAsia="MS Mincho"/>
          <w:bCs/>
          <w:i/>
          <w:lang w:eastAsia="ja-JP"/>
        </w:rPr>
      </w:pPr>
    </w:p>
    <w:p w:rsidR="002E65AA" w:rsidRDefault="002E65AA" w:rsidP="006925C3">
      <w:pPr>
        <w:rPr>
          <w:rFonts w:eastAsia="MS Mincho"/>
          <w:bCs/>
          <w:i/>
          <w:lang w:eastAsia="ja-JP"/>
        </w:rPr>
      </w:pPr>
    </w:p>
    <w:p w:rsidR="002E65AA" w:rsidRDefault="002E65AA" w:rsidP="006925C3">
      <w:pPr>
        <w:rPr>
          <w:rFonts w:eastAsia="MS Mincho"/>
          <w:bCs/>
          <w:i/>
          <w:lang w:eastAsia="ja-JP"/>
        </w:rPr>
      </w:pPr>
    </w:p>
    <w:p w:rsidR="000D2F35" w:rsidRDefault="000D2F35" w:rsidP="00384010">
      <w:pPr>
        <w:pStyle w:val="Heading3"/>
      </w:pPr>
      <w:bookmarkStart w:id="16" w:name="_Toc28360269"/>
      <w:r>
        <w:t>Web responsive</w:t>
      </w:r>
      <w:bookmarkEnd w:id="16"/>
    </w:p>
    <w:p w:rsidR="00300C8D" w:rsidRDefault="00300C8D" w:rsidP="00300C8D">
      <w:pPr>
        <w:jc w:val="both"/>
        <w:rPr>
          <w:rFonts w:eastAsiaTheme="minorEastAsia"/>
          <w:lang w:eastAsia="ja-JP"/>
        </w:rPr>
      </w:pPr>
      <w:r>
        <w:rPr>
          <w:rFonts w:eastAsiaTheme="minorEastAsia"/>
          <w:lang w:eastAsia="ja-JP"/>
        </w:rPr>
        <w:t>SHOULD define clearly the web responsive layout design (which grid cells should hide or merge, etc.).</w:t>
      </w:r>
    </w:p>
    <w:p w:rsidR="006925C3" w:rsidRDefault="00300C8D" w:rsidP="00082D76">
      <w:pPr>
        <w:jc w:val="both"/>
        <w:rPr>
          <w:rFonts w:eastAsia="MS Mincho"/>
          <w:bCs/>
          <w:i/>
          <w:lang w:eastAsia="ja-JP"/>
        </w:rPr>
      </w:pPr>
      <w:r>
        <w:rPr>
          <w:rFonts w:eastAsiaTheme="minorEastAsia"/>
          <w:lang w:eastAsia="ja-JP"/>
        </w:rPr>
        <w:t>SHOULD a</w:t>
      </w:r>
      <w:r w:rsidR="000D2F35">
        <w:rPr>
          <w:rFonts w:eastAsiaTheme="minorEastAsia"/>
          <w:lang w:eastAsia="ja-JP"/>
        </w:rPr>
        <w:t>pply the Bootstr</w:t>
      </w:r>
      <w:r w:rsidR="00DE3425">
        <w:rPr>
          <w:rFonts w:eastAsiaTheme="minorEastAsia"/>
          <w:lang w:eastAsia="ja-JP"/>
        </w:rPr>
        <w:t>ap style to the Web Responsive (design for mobile first).</w:t>
      </w:r>
    </w:p>
    <w:p w:rsidR="006925C3" w:rsidRDefault="006925C3" w:rsidP="006925C3">
      <w:pPr>
        <w:rPr>
          <w:rFonts w:eastAsia="MS Mincho"/>
          <w:bCs/>
          <w:i/>
          <w:lang w:eastAsia="ja-JP"/>
        </w:rPr>
      </w:pPr>
    </w:p>
    <w:p w:rsidR="002E65AA" w:rsidRDefault="002E65AA" w:rsidP="006925C3">
      <w:pPr>
        <w:rPr>
          <w:rFonts w:eastAsia="MS Mincho"/>
          <w:bCs/>
          <w:i/>
          <w:lang w:eastAsia="ja-JP"/>
        </w:rPr>
      </w:pPr>
    </w:p>
    <w:p w:rsidR="002E65AA" w:rsidRDefault="002E65AA" w:rsidP="006925C3">
      <w:pPr>
        <w:rPr>
          <w:rFonts w:eastAsia="MS Mincho"/>
          <w:bCs/>
          <w:i/>
          <w:lang w:eastAsia="ja-JP"/>
        </w:rPr>
      </w:pPr>
    </w:p>
    <w:p w:rsidR="00852743" w:rsidRDefault="00852743" w:rsidP="00852743">
      <w:pPr>
        <w:pStyle w:val="Heading2"/>
      </w:pPr>
      <w:bookmarkStart w:id="17" w:name="_Toc28360270"/>
      <w:r>
        <w:t>Third party technologies</w:t>
      </w:r>
      <w:bookmarkEnd w:id="17"/>
    </w:p>
    <w:p w:rsidR="00852743" w:rsidRDefault="00852743" w:rsidP="00852743">
      <w:pPr>
        <w:rPr>
          <w:rFonts w:eastAsiaTheme="minorEastAsia"/>
          <w:lang w:eastAsia="ja-JP"/>
        </w:rPr>
      </w:pPr>
    </w:p>
    <w:p w:rsidR="002E65AA" w:rsidRDefault="002E65AA" w:rsidP="00852743">
      <w:pPr>
        <w:rPr>
          <w:rFonts w:eastAsiaTheme="minorEastAsia"/>
          <w:lang w:eastAsia="ja-JP"/>
        </w:rPr>
      </w:pPr>
    </w:p>
    <w:p w:rsidR="002E65AA" w:rsidRPr="002E65AA" w:rsidRDefault="002E65AA" w:rsidP="00852743">
      <w:pPr>
        <w:rPr>
          <w:rFonts w:eastAsiaTheme="minorEastAsia"/>
          <w:lang w:eastAsia="ja-JP"/>
        </w:rPr>
      </w:pPr>
    </w:p>
    <w:p w:rsidR="00921260" w:rsidRDefault="00921260" w:rsidP="00921260">
      <w:pPr>
        <w:pStyle w:val="Caption"/>
        <w:keepNext/>
        <w:jc w:val="center"/>
      </w:pPr>
      <w:bookmarkStart w:id="18" w:name="_Toc28360307"/>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4</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w:t>
      </w:r>
      <w:r w:rsidR="005C529A">
        <w:rPr>
          <w:noProof/>
        </w:rPr>
        <w:fldChar w:fldCharType="end"/>
      </w:r>
      <w:r>
        <w:t>: Third party libraries and frameworks</w:t>
      </w:r>
      <w:bookmarkEnd w:id="18"/>
    </w:p>
    <w:tbl>
      <w:tblPr>
        <w:tblStyle w:val="TableGrid"/>
        <w:tblW w:w="8871" w:type="dxa"/>
        <w:jc w:val="center"/>
        <w:tblLayout w:type="fixed"/>
        <w:tblLook w:val="04A0" w:firstRow="1" w:lastRow="0" w:firstColumn="1" w:lastColumn="0" w:noHBand="0" w:noVBand="1"/>
      </w:tblPr>
      <w:tblGrid>
        <w:gridCol w:w="607"/>
        <w:gridCol w:w="1764"/>
        <w:gridCol w:w="1264"/>
        <w:gridCol w:w="3351"/>
        <w:gridCol w:w="952"/>
        <w:gridCol w:w="933"/>
      </w:tblGrid>
      <w:tr w:rsidR="0097031E" w:rsidTr="00252A2A">
        <w:trPr>
          <w:trHeight w:val="563"/>
          <w:jc w:val="center"/>
        </w:trPr>
        <w:tc>
          <w:tcPr>
            <w:tcW w:w="607" w:type="dxa"/>
            <w:shd w:val="clear" w:color="auto" w:fill="00B0F0"/>
          </w:tcPr>
          <w:p w:rsidR="0097031E" w:rsidRPr="003B76B3" w:rsidRDefault="0097031E" w:rsidP="00BD01D6">
            <w:pPr>
              <w:widowControl/>
              <w:suppressAutoHyphens w:val="0"/>
              <w:jc w:val="center"/>
              <w:rPr>
                <w:b/>
              </w:rPr>
            </w:pPr>
            <w:r>
              <w:rPr>
                <w:b/>
              </w:rPr>
              <w:t>No</w:t>
            </w:r>
          </w:p>
        </w:tc>
        <w:tc>
          <w:tcPr>
            <w:tcW w:w="1764" w:type="dxa"/>
            <w:shd w:val="clear" w:color="auto" w:fill="00B0F0"/>
          </w:tcPr>
          <w:p w:rsidR="0097031E" w:rsidRPr="003B76B3" w:rsidRDefault="0097031E" w:rsidP="009F2818">
            <w:pPr>
              <w:widowControl/>
              <w:suppressAutoHyphens w:val="0"/>
              <w:jc w:val="center"/>
              <w:rPr>
                <w:b/>
              </w:rPr>
            </w:pPr>
            <w:r>
              <w:rPr>
                <w:b/>
              </w:rPr>
              <w:t>Name</w:t>
            </w:r>
          </w:p>
        </w:tc>
        <w:tc>
          <w:tcPr>
            <w:tcW w:w="1264" w:type="dxa"/>
            <w:shd w:val="clear" w:color="auto" w:fill="00B0F0"/>
          </w:tcPr>
          <w:p w:rsidR="0097031E" w:rsidRPr="003B76B3" w:rsidRDefault="0097031E" w:rsidP="009F2818">
            <w:pPr>
              <w:widowControl/>
              <w:suppressAutoHyphens w:val="0"/>
              <w:jc w:val="center"/>
              <w:rPr>
                <w:b/>
              </w:rPr>
            </w:pPr>
            <w:r>
              <w:rPr>
                <w:b/>
              </w:rPr>
              <w:t>Type</w:t>
            </w:r>
          </w:p>
        </w:tc>
        <w:tc>
          <w:tcPr>
            <w:tcW w:w="3351" w:type="dxa"/>
            <w:shd w:val="clear" w:color="auto" w:fill="00B0F0"/>
          </w:tcPr>
          <w:p w:rsidR="0097031E" w:rsidRPr="003B76B3" w:rsidRDefault="0097031E" w:rsidP="009F2818">
            <w:pPr>
              <w:widowControl/>
              <w:suppressAutoHyphens w:val="0"/>
              <w:jc w:val="center"/>
              <w:rPr>
                <w:b/>
              </w:rPr>
            </w:pPr>
            <w:r>
              <w:rPr>
                <w:b/>
              </w:rPr>
              <w:t>Description</w:t>
            </w:r>
          </w:p>
        </w:tc>
        <w:tc>
          <w:tcPr>
            <w:tcW w:w="952" w:type="dxa"/>
            <w:shd w:val="clear" w:color="auto" w:fill="00B0F0"/>
          </w:tcPr>
          <w:p w:rsidR="0097031E" w:rsidRPr="003B76B3" w:rsidRDefault="0097031E" w:rsidP="009F2818">
            <w:pPr>
              <w:widowControl/>
              <w:suppressAutoHyphens w:val="0"/>
              <w:jc w:val="center"/>
              <w:rPr>
                <w:b/>
              </w:rPr>
            </w:pPr>
            <w:r>
              <w:rPr>
                <w:b/>
              </w:rPr>
              <w:t>Version</w:t>
            </w:r>
          </w:p>
        </w:tc>
        <w:tc>
          <w:tcPr>
            <w:tcW w:w="933" w:type="dxa"/>
            <w:shd w:val="clear" w:color="auto" w:fill="00B0F0"/>
          </w:tcPr>
          <w:p w:rsidR="0097031E" w:rsidRDefault="0097031E" w:rsidP="009F2818">
            <w:pPr>
              <w:widowControl/>
              <w:suppressAutoHyphens w:val="0"/>
              <w:jc w:val="center"/>
              <w:rPr>
                <w:b/>
              </w:rPr>
            </w:pPr>
            <w:r>
              <w:rPr>
                <w:b/>
              </w:rPr>
              <w:t>License</w:t>
            </w:r>
          </w:p>
        </w:tc>
      </w:tr>
      <w:tr w:rsidR="0097031E" w:rsidTr="00252A2A">
        <w:trPr>
          <w:jc w:val="center"/>
        </w:trPr>
        <w:tc>
          <w:tcPr>
            <w:tcW w:w="607" w:type="dxa"/>
          </w:tcPr>
          <w:p w:rsidR="0097031E" w:rsidRDefault="0097031E" w:rsidP="00BD01D6">
            <w:pPr>
              <w:widowControl/>
              <w:suppressAutoHyphens w:val="0"/>
              <w:jc w:val="center"/>
            </w:pPr>
            <w:r>
              <w:t>1</w:t>
            </w:r>
          </w:p>
        </w:tc>
        <w:tc>
          <w:tcPr>
            <w:tcW w:w="1764" w:type="dxa"/>
          </w:tcPr>
          <w:p w:rsidR="0097031E" w:rsidRDefault="0097031E" w:rsidP="009F2818">
            <w:pPr>
              <w:widowControl/>
              <w:suppressAutoHyphens w:val="0"/>
            </w:pPr>
            <w:r>
              <w:t>AngularJS</w:t>
            </w:r>
          </w:p>
        </w:tc>
        <w:tc>
          <w:tcPr>
            <w:tcW w:w="1264" w:type="dxa"/>
          </w:tcPr>
          <w:p w:rsidR="0097031E" w:rsidRDefault="0097031E" w:rsidP="009F2818">
            <w:pPr>
              <w:widowControl/>
              <w:suppressAutoHyphens w:val="0"/>
            </w:pPr>
            <w:r>
              <w:t>Framework</w:t>
            </w:r>
          </w:p>
        </w:tc>
        <w:tc>
          <w:tcPr>
            <w:tcW w:w="3351" w:type="dxa"/>
          </w:tcPr>
          <w:p w:rsidR="0097031E" w:rsidRDefault="0097031E" w:rsidP="00BD01D6">
            <w:pPr>
              <w:widowControl/>
              <w:suppressAutoHyphens w:val="0"/>
            </w:pPr>
            <w:r>
              <w:t>Two way data binding is the synchronization</w:t>
            </w:r>
            <w:r w:rsidR="00252A2A">
              <w:t xml:space="preserve"> mechanism</w:t>
            </w:r>
            <w:r>
              <w:t xml:space="preserve"> between the model and the view.</w:t>
            </w:r>
          </w:p>
        </w:tc>
        <w:tc>
          <w:tcPr>
            <w:tcW w:w="952" w:type="dxa"/>
          </w:tcPr>
          <w:p w:rsidR="0097031E" w:rsidRDefault="0097031E" w:rsidP="00BD01D6">
            <w:pPr>
              <w:widowControl/>
              <w:suppressAutoHyphens w:val="0"/>
              <w:jc w:val="center"/>
            </w:pPr>
            <w:r>
              <w:t>1.6.5</w:t>
            </w:r>
          </w:p>
        </w:tc>
        <w:tc>
          <w:tcPr>
            <w:tcW w:w="933" w:type="dxa"/>
          </w:tcPr>
          <w:p w:rsidR="0097031E" w:rsidRDefault="0097031E" w:rsidP="00BD01D6">
            <w:pPr>
              <w:widowControl/>
              <w:suppressAutoHyphens w:val="0"/>
              <w:jc w:val="center"/>
            </w:pPr>
            <w:r>
              <w:t>MIT</w:t>
            </w:r>
          </w:p>
        </w:tc>
      </w:tr>
      <w:tr w:rsidR="0097031E" w:rsidTr="00252A2A">
        <w:trPr>
          <w:jc w:val="center"/>
        </w:trPr>
        <w:tc>
          <w:tcPr>
            <w:tcW w:w="607" w:type="dxa"/>
          </w:tcPr>
          <w:p w:rsidR="0097031E" w:rsidRDefault="0097031E" w:rsidP="00BD01D6">
            <w:pPr>
              <w:widowControl/>
              <w:suppressAutoHyphens w:val="0"/>
              <w:jc w:val="center"/>
            </w:pPr>
            <w:r>
              <w:t>2</w:t>
            </w:r>
          </w:p>
        </w:tc>
        <w:tc>
          <w:tcPr>
            <w:tcW w:w="1764" w:type="dxa"/>
          </w:tcPr>
          <w:p w:rsidR="0097031E" w:rsidRDefault="0097031E" w:rsidP="009F2818">
            <w:pPr>
              <w:widowControl/>
              <w:suppressAutoHyphens w:val="0"/>
            </w:pPr>
            <w:r>
              <w:t>D3</w:t>
            </w:r>
          </w:p>
        </w:tc>
        <w:tc>
          <w:tcPr>
            <w:tcW w:w="1264" w:type="dxa"/>
          </w:tcPr>
          <w:p w:rsidR="0097031E" w:rsidRDefault="0097031E" w:rsidP="009F2818">
            <w:pPr>
              <w:widowControl/>
              <w:suppressAutoHyphens w:val="0"/>
            </w:pPr>
            <w:r>
              <w:t>Library</w:t>
            </w:r>
          </w:p>
        </w:tc>
        <w:tc>
          <w:tcPr>
            <w:tcW w:w="3351" w:type="dxa"/>
          </w:tcPr>
          <w:p w:rsidR="0097031E" w:rsidRDefault="0097031E" w:rsidP="009F2818">
            <w:pPr>
              <w:widowControl/>
              <w:suppressAutoHyphens w:val="0"/>
            </w:pPr>
            <w:r>
              <w:t>Draw graphs</w:t>
            </w:r>
          </w:p>
        </w:tc>
        <w:tc>
          <w:tcPr>
            <w:tcW w:w="952" w:type="dxa"/>
          </w:tcPr>
          <w:p w:rsidR="0097031E" w:rsidRDefault="0097031E" w:rsidP="00BD01D6">
            <w:pPr>
              <w:widowControl/>
              <w:suppressAutoHyphens w:val="0"/>
              <w:jc w:val="center"/>
            </w:pPr>
            <w:r>
              <w:t>4.9.1</w:t>
            </w:r>
          </w:p>
        </w:tc>
        <w:tc>
          <w:tcPr>
            <w:tcW w:w="933" w:type="dxa"/>
          </w:tcPr>
          <w:p w:rsidR="0097031E" w:rsidRDefault="0097031E" w:rsidP="00252A2A">
            <w:pPr>
              <w:widowControl/>
              <w:suppressAutoHyphens w:val="0"/>
              <w:jc w:val="center"/>
            </w:pPr>
            <w:r>
              <w:t>BSD3</w:t>
            </w:r>
          </w:p>
        </w:tc>
      </w:tr>
      <w:tr w:rsidR="0097031E" w:rsidTr="00252A2A">
        <w:trPr>
          <w:jc w:val="center"/>
        </w:trPr>
        <w:tc>
          <w:tcPr>
            <w:tcW w:w="607" w:type="dxa"/>
          </w:tcPr>
          <w:p w:rsidR="0097031E" w:rsidRDefault="0097031E" w:rsidP="00BD01D6">
            <w:pPr>
              <w:widowControl/>
              <w:suppressAutoHyphens w:val="0"/>
              <w:jc w:val="center"/>
            </w:pPr>
            <w:r>
              <w:t>3</w:t>
            </w:r>
          </w:p>
        </w:tc>
        <w:tc>
          <w:tcPr>
            <w:tcW w:w="1764" w:type="dxa"/>
          </w:tcPr>
          <w:p w:rsidR="0097031E" w:rsidRDefault="0097031E" w:rsidP="009F2818">
            <w:pPr>
              <w:widowControl/>
              <w:suppressAutoHyphens w:val="0"/>
            </w:pPr>
            <w:r>
              <w:t>Bootstrap</w:t>
            </w:r>
          </w:p>
        </w:tc>
        <w:tc>
          <w:tcPr>
            <w:tcW w:w="1264" w:type="dxa"/>
          </w:tcPr>
          <w:p w:rsidR="0097031E" w:rsidRDefault="0097031E" w:rsidP="009F2818">
            <w:pPr>
              <w:widowControl/>
              <w:suppressAutoHyphens w:val="0"/>
            </w:pPr>
            <w:r>
              <w:t>Framework</w:t>
            </w:r>
          </w:p>
        </w:tc>
        <w:tc>
          <w:tcPr>
            <w:tcW w:w="3351" w:type="dxa"/>
          </w:tcPr>
          <w:p w:rsidR="0097031E" w:rsidRDefault="0097031E" w:rsidP="009F2818">
            <w:pPr>
              <w:widowControl/>
              <w:suppressAutoHyphens w:val="0"/>
            </w:pPr>
            <w:r>
              <w:t>Web style template</w:t>
            </w:r>
          </w:p>
        </w:tc>
        <w:tc>
          <w:tcPr>
            <w:tcW w:w="952" w:type="dxa"/>
          </w:tcPr>
          <w:p w:rsidR="0097031E" w:rsidRDefault="0097031E" w:rsidP="00BD01D6">
            <w:pPr>
              <w:widowControl/>
              <w:suppressAutoHyphens w:val="0"/>
              <w:jc w:val="center"/>
            </w:pPr>
            <w:r>
              <w:t>3.3.7</w:t>
            </w:r>
          </w:p>
        </w:tc>
        <w:tc>
          <w:tcPr>
            <w:tcW w:w="933" w:type="dxa"/>
          </w:tcPr>
          <w:p w:rsidR="0097031E" w:rsidRDefault="0097031E" w:rsidP="00BD01D6">
            <w:pPr>
              <w:widowControl/>
              <w:suppressAutoHyphens w:val="0"/>
              <w:jc w:val="center"/>
            </w:pPr>
            <w:r>
              <w:t>MIT</w:t>
            </w:r>
          </w:p>
        </w:tc>
      </w:tr>
      <w:tr w:rsidR="0097031E" w:rsidTr="00252A2A">
        <w:trPr>
          <w:jc w:val="center"/>
        </w:trPr>
        <w:tc>
          <w:tcPr>
            <w:tcW w:w="607" w:type="dxa"/>
          </w:tcPr>
          <w:p w:rsidR="0097031E" w:rsidRDefault="0097031E" w:rsidP="00BD01D6">
            <w:pPr>
              <w:widowControl/>
              <w:suppressAutoHyphens w:val="0"/>
              <w:jc w:val="center"/>
            </w:pPr>
            <w:r>
              <w:t>4</w:t>
            </w:r>
          </w:p>
        </w:tc>
        <w:tc>
          <w:tcPr>
            <w:tcW w:w="1764" w:type="dxa"/>
          </w:tcPr>
          <w:p w:rsidR="0097031E" w:rsidRDefault="0097031E" w:rsidP="009F2818">
            <w:pPr>
              <w:widowControl/>
              <w:suppressAutoHyphens w:val="0"/>
            </w:pPr>
            <w:r>
              <w:t>HandsonTable</w:t>
            </w:r>
          </w:p>
        </w:tc>
        <w:tc>
          <w:tcPr>
            <w:tcW w:w="1264" w:type="dxa"/>
          </w:tcPr>
          <w:p w:rsidR="0097031E" w:rsidRDefault="0097031E" w:rsidP="009F2818">
            <w:pPr>
              <w:widowControl/>
              <w:suppressAutoHyphens w:val="0"/>
            </w:pPr>
            <w:r>
              <w:t>Library</w:t>
            </w:r>
          </w:p>
        </w:tc>
        <w:tc>
          <w:tcPr>
            <w:tcW w:w="3351" w:type="dxa"/>
          </w:tcPr>
          <w:p w:rsidR="0097031E" w:rsidRDefault="0097031E" w:rsidP="009F2818">
            <w:pPr>
              <w:widowControl/>
              <w:suppressAutoHyphens w:val="0"/>
            </w:pPr>
            <w:r>
              <w:t>Draw tables</w:t>
            </w:r>
          </w:p>
        </w:tc>
        <w:tc>
          <w:tcPr>
            <w:tcW w:w="952" w:type="dxa"/>
          </w:tcPr>
          <w:p w:rsidR="0097031E" w:rsidRDefault="0097031E" w:rsidP="00EE35AF">
            <w:pPr>
              <w:widowControl/>
              <w:suppressAutoHyphens w:val="0"/>
              <w:jc w:val="center"/>
            </w:pPr>
          </w:p>
        </w:tc>
        <w:tc>
          <w:tcPr>
            <w:tcW w:w="933" w:type="dxa"/>
          </w:tcPr>
          <w:p w:rsidR="0097031E" w:rsidRDefault="0097031E" w:rsidP="00BD01D6">
            <w:pPr>
              <w:widowControl/>
              <w:suppressAutoHyphens w:val="0"/>
              <w:jc w:val="center"/>
            </w:pPr>
            <w:r>
              <w:t>MIT</w:t>
            </w:r>
          </w:p>
        </w:tc>
      </w:tr>
      <w:tr w:rsidR="00B908DD" w:rsidTr="00252A2A">
        <w:trPr>
          <w:jc w:val="center"/>
        </w:trPr>
        <w:tc>
          <w:tcPr>
            <w:tcW w:w="607" w:type="dxa"/>
          </w:tcPr>
          <w:p w:rsidR="00B908DD" w:rsidRDefault="00B908DD" w:rsidP="00BD01D6">
            <w:pPr>
              <w:widowControl/>
              <w:suppressAutoHyphens w:val="0"/>
              <w:jc w:val="center"/>
            </w:pPr>
            <w:r>
              <w:t>5</w:t>
            </w:r>
          </w:p>
        </w:tc>
        <w:tc>
          <w:tcPr>
            <w:tcW w:w="1764" w:type="dxa"/>
          </w:tcPr>
          <w:p w:rsidR="00B908DD" w:rsidRDefault="00B908DD" w:rsidP="009F2818">
            <w:pPr>
              <w:widowControl/>
              <w:suppressAutoHyphens w:val="0"/>
            </w:pPr>
            <w:r>
              <w:t>Draw2d</w:t>
            </w:r>
          </w:p>
        </w:tc>
        <w:tc>
          <w:tcPr>
            <w:tcW w:w="1264" w:type="dxa"/>
          </w:tcPr>
          <w:p w:rsidR="00B908DD" w:rsidRDefault="00B908DD" w:rsidP="009F2818">
            <w:pPr>
              <w:widowControl/>
              <w:suppressAutoHyphens w:val="0"/>
            </w:pPr>
            <w:r>
              <w:t>Library</w:t>
            </w:r>
          </w:p>
        </w:tc>
        <w:tc>
          <w:tcPr>
            <w:tcW w:w="3351" w:type="dxa"/>
          </w:tcPr>
          <w:p w:rsidR="00B908DD" w:rsidRDefault="00B908DD" w:rsidP="009F2818">
            <w:pPr>
              <w:widowControl/>
              <w:suppressAutoHyphens w:val="0"/>
            </w:pPr>
            <w:r>
              <w:t>Logical circuit draw</w:t>
            </w:r>
          </w:p>
        </w:tc>
        <w:tc>
          <w:tcPr>
            <w:tcW w:w="952" w:type="dxa"/>
          </w:tcPr>
          <w:p w:rsidR="00B908DD" w:rsidRDefault="00B908DD" w:rsidP="00EE35AF">
            <w:pPr>
              <w:widowControl/>
              <w:suppressAutoHyphens w:val="0"/>
              <w:jc w:val="center"/>
            </w:pPr>
          </w:p>
        </w:tc>
        <w:tc>
          <w:tcPr>
            <w:tcW w:w="933" w:type="dxa"/>
          </w:tcPr>
          <w:p w:rsidR="00B908DD" w:rsidRDefault="00B908DD" w:rsidP="007B16D2">
            <w:pPr>
              <w:widowControl/>
              <w:suppressAutoHyphens w:val="0"/>
            </w:pPr>
            <w:r>
              <w:t xml:space="preserve"> MIT</w:t>
            </w:r>
          </w:p>
        </w:tc>
      </w:tr>
    </w:tbl>
    <w:p w:rsidR="0097031E" w:rsidRDefault="0097031E" w:rsidP="00852743">
      <w:pPr>
        <w:keepNext/>
        <w:jc w:val="center"/>
      </w:pPr>
    </w:p>
    <w:p w:rsidR="006925C3" w:rsidRDefault="006925C3" w:rsidP="006925C3">
      <w:pPr>
        <w:rPr>
          <w:rFonts w:eastAsia="MS Mincho"/>
          <w:bCs/>
          <w:i/>
          <w:lang w:eastAsia="ja-JP"/>
        </w:rPr>
      </w:pPr>
    </w:p>
    <w:p w:rsidR="00921260" w:rsidRDefault="00921260" w:rsidP="006925C3">
      <w:pPr>
        <w:rPr>
          <w:rFonts w:eastAsia="MS Mincho"/>
          <w:bCs/>
          <w:i/>
          <w:lang w:eastAsia="ja-JP"/>
        </w:rPr>
      </w:pPr>
    </w:p>
    <w:p w:rsidR="002E65AA" w:rsidRDefault="002E65AA">
      <w:pPr>
        <w:widowControl/>
        <w:suppressAutoHyphens w:val="0"/>
        <w:rPr>
          <w:rFonts w:cs="Tahoma"/>
          <w:i/>
          <w:iCs/>
          <w:sz w:val="24"/>
        </w:rPr>
      </w:pPr>
      <w:r>
        <w:br w:type="page"/>
      </w:r>
    </w:p>
    <w:p w:rsidR="00921260" w:rsidRDefault="00921260" w:rsidP="00921260">
      <w:pPr>
        <w:pStyle w:val="Caption"/>
        <w:keepNext/>
        <w:jc w:val="center"/>
      </w:pPr>
      <w:bookmarkStart w:id="19" w:name="_Toc28360308"/>
      <w:r>
        <w:lastRenderedPageBreak/>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4</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2</w:t>
      </w:r>
      <w:r w:rsidR="005C529A">
        <w:rPr>
          <w:noProof/>
        </w:rPr>
        <w:fldChar w:fldCharType="end"/>
      </w:r>
      <w:r>
        <w:t xml:space="preserve">: </w:t>
      </w:r>
      <w:r w:rsidRPr="00E17D2E">
        <w:t>Third party libraries and frameworks</w:t>
      </w:r>
      <w:r>
        <w:t xml:space="preserve"> limitations</w:t>
      </w:r>
      <w:bookmarkEnd w:id="19"/>
    </w:p>
    <w:tbl>
      <w:tblPr>
        <w:tblStyle w:val="TableGrid"/>
        <w:tblW w:w="8838" w:type="dxa"/>
        <w:jc w:val="center"/>
        <w:tblLayout w:type="fixed"/>
        <w:tblLook w:val="04A0" w:firstRow="1" w:lastRow="0" w:firstColumn="1" w:lastColumn="0" w:noHBand="0" w:noVBand="1"/>
      </w:tblPr>
      <w:tblGrid>
        <w:gridCol w:w="590"/>
        <w:gridCol w:w="1444"/>
        <w:gridCol w:w="2809"/>
        <w:gridCol w:w="3995"/>
      </w:tblGrid>
      <w:tr w:rsidR="00981B67" w:rsidTr="00120AAA">
        <w:trPr>
          <w:trHeight w:val="563"/>
          <w:jc w:val="center"/>
        </w:trPr>
        <w:tc>
          <w:tcPr>
            <w:tcW w:w="590" w:type="dxa"/>
            <w:shd w:val="clear" w:color="auto" w:fill="00B0F0"/>
          </w:tcPr>
          <w:p w:rsidR="00981B67" w:rsidRPr="003B76B3" w:rsidRDefault="00981B67" w:rsidP="0097031E">
            <w:pPr>
              <w:widowControl/>
              <w:suppressAutoHyphens w:val="0"/>
              <w:jc w:val="center"/>
              <w:rPr>
                <w:b/>
              </w:rPr>
            </w:pPr>
            <w:r>
              <w:rPr>
                <w:b/>
              </w:rPr>
              <w:t>No</w:t>
            </w:r>
          </w:p>
        </w:tc>
        <w:tc>
          <w:tcPr>
            <w:tcW w:w="1444" w:type="dxa"/>
            <w:shd w:val="clear" w:color="auto" w:fill="00B0F0"/>
          </w:tcPr>
          <w:p w:rsidR="00981B67" w:rsidRPr="003B76B3" w:rsidRDefault="00981B67" w:rsidP="0097031E">
            <w:pPr>
              <w:widowControl/>
              <w:suppressAutoHyphens w:val="0"/>
              <w:jc w:val="center"/>
              <w:rPr>
                <w:b/>
              </w:rPr>
            </w:pPr>
            <w:r>
              <w:rPr>
                <w:b/>
              </w:rPr>
              <w:t>Name</w:t>
            </w:r>
          </w:p>
        </w:tc>
        <w:tc>
          <w:tcPr>
            <w:tcW w:w="2809" w:type="dxa"/>
            <w:shd w:val="clear" w:color="auto" w:fill="00B0F0"/>
          </w:tcPr>
          <w:p w:rsidR="00981B67" w:rsidRDefault="00981B67" w:rsidP="0097031E">
            <w:pPr>
              <w:widowControl/>
              <w:suppressAutoHyphens w:val="0"/>
              <w:jc w:val="center"/>
              <w:rPr>
                <w:b/>
              </w:rPr>
            </w:pPr>
            <w:r>
              <w:rPr>
                <w:b/>
              </w:rPr>
              <w:t>Limitations</w:t>
            </w:r>
          </w:p>
        </w:tc>
        <w:tc>
          <w:tcPr>
            <w:tcW w:w="3995" w:type="dxa"/>
            <w:shd w:val="clear" w:color="auto" w:fill="00B0F0"/>
          </w:tcPr>
          <w:p w:rsidR="00981B67" w:rsidRDefault="00981B67" w:rsidP="0097031E">
            <w:pPr>
              <w:widowControl/>
              <w:suppressAutoHyphens w:val="0"/>
              <w:jc w:val="center"/>
              <w:rPr>
                <w:b/>
              </w:rPr>
            </w:pPr>
            <w:r>
              <w:rPr>
                <w:b/>
              </w:rPr>
              <w:t>Countermeasure</w:t>
            </w:r>
          </w:p>
        </w:tc>
      </w:tr>
      <w:tr w:rsidR="00921260" w:rsidTr="00120AAA">
        <w:trPr>
          <w:jc w:val="center"/>
        </w:trPr>
        <w:tc>
          <w:tcPr>
            <w:tcW w:w="590" w:type="dxa"/>
            <w:vMerge w:val="restart"/>
          </w:tcPr>
          <w:p w:rsidR="00921260" w:rsidRDefault="00921260" w:rsidP="0097031E">
            <w:pPr>
              <w:widowControl/>
              <w:suppressAutoHyphens w:val="0"/>
              <w:jc w:val="center"/>
            </w:pPr>
            <w:r>
              <w:t>1</w:t>
            </w:r>
          </w:p>
        </w:tc>
        <w:tc>
          <w:tcPr>
            <w:tcW w:w="1444" w:type="dxa"/>
            <w:vMerge w:val="restart"/>
          </w:tcPr>
          <w:p w:rsidR="00921260" w:rsidRDefault="00921260" w:rsidP="0097031E">
            <w:pPr>
              <w:widowControl/>
              <w:suppressAutoHyphens w:val="0"/>
            </w:pPr>
            <w:r>
              <w:t>AngularJS</w:t>
            </w:r>
          </w:p>
        </w:tc>
        <w:tc>
          <w:tcPr>
            <w:tcW w:w="2809" w:type="dxa"/>
          </w:tcPr>
          <w:p w:rsidR="00921260" w:rsidRDefault="00921260" w:rsidP="00EE2433">
            <w:pPr>
              <w:widowControl/>
              <w:suppressAutoHyphens w:val="0"/>
            </w:pPr>
            <w:r>
              <w:t>Big and complicated</w:t>
            </w:r>
          </w:p>
        </w:tc>
        <w:tc>
          <w:tcPr>
            <w:tcW w:w="3995" w:type="dxa"/>
          </w:tcPr>
          <w:p w:rsidR="00921260" w:rsidRDefault="00921260" w:rsidP="00F20D04">
            <w:pPr>
              <w:widowControl/>
              <w:suppressAutoHyphens w:val="0"/>
            </w:pPr>
            <w:r>
              <w:t xml:space="preserve">Only </w:t>
            </w:r>
            <w:r w:rsidR="00F20D04">
              <w:t>learn</w:t>
            </w:r>
            <w:r>
              <w:t xml:space="preserve"> and use the most basic and reliable functions (data binding).</w:t>
            </w:r>
          </w:p>
        </w:tc>
      </w:tr>
      <w:tr w:rsidR="00921260" w:rsidTr="00120AAA">
        <w:trPr>
          <w:jc w:val="center"/>
        </w:trPr>
        <w:tc>
          <w:tcPr>
            <w:tcW w:w="590" w:type="dxa"/>
            <w:vMerge/>
          </w:tcPr>
          <w:p w:rsidR="00921260" w:rsidRDefault="00921260" w:rsidP="0097031E">
            <w:pPr>
              <w:widowControl/>
              <w:suppressAutoHyphens w:val="0"/>
              <w:jc w:val="center"/>
            </w:pPr>
          </w:p>
        </w:tc>
        <w:tc>
          <w:tcPr>
            <w:tcW w:w="1444" w:type="dxa"/>
            <w:vMerge/>
          </w:tcPr>
          <w:p w:rsidR="00921260" w:rsidRDefault="00921260" w:rsidP="0097031E">
            <w:pPr>
              <w:widowControl/>
              <w:suppressAutoHyphens w:val="0"/>
            </w:pPr>
          </w:p>
        </w:tc>
        <w:tc>
          <w:tcPr>
            <w:tcW w:w="2809" w:type="dxa"/>
          </w:tcPr>
          <w:p w:rsidR="00921260" w:rsidRDefault="00921260" w:rsidP="00EE2433">
            <w:pPr>
              <w:widowControl/>
              <w:suppressAutoHyphens w:val="0"/>
            </w:pPr>
            <w:r>
              <w:t>Too many data watchers (2000) can cause to lag UI</w:t>
            </w:r>
          </w:p>
        </w:tc>
        <w:tc>
          <w:tcPr>
            <w:tcW w:w="3995" w:type="dxa"/>
          </w:tcPr>
          <w:p w:rsidR="00921260" w:rsidRDefault="00921260" w:rsidP="00EE2433">
            <w:pPr>
              <w:widowControl/>
              <w:suppressAutoHyphens w:val="0"/>
            </w:pPr>
            <w:r>
              <w:t>Use other libraries to monitor data grid and list (For example HandsonTable).</w:t>
            </w:r>
          </w:p>
        </w:tc>
      </w:tr>
      <w:tr w:rsidR="00921260" w:rsidTr="00120AAA">
        <w:trPr>
          <w:jc w:val="center"/>
        </w:trPr>
        <w:tc>
          <w:tcPr>
            <w:tcW w:w="590" w:type="dxa"/>
            <w:vMerge w:val="restart"/>
          </w:tcPr>
          <w:p w:rsidR="00921260" w:rsidRDefault="00921260" w:rsidP="0097031E">
            <w:pPr>
              <w:widowControl/>
              <w:suppressAutoHyphens w:val="0"/>
              <w:jc w:val="center"/>
            </w:pPr>
            <w:r>
              <w:t>2</w:t>
            </w:r>
          </w:p>
        </w:tc>
        <w:tc>
          <w:tcPr>
            <w:tcW w:w="1444" w:type="dxa"/>
            <w:vMerge w:val="restart"/>
          </w:tcPr>
          <w:p w:rsidR="00921260" w:rsidRDefault="00921260" w:rsidP="0097031E">
            <w:pPr>
              <w:widowControl/>
              <w:suppressAutoHyphens w:val="0"/>
            </w:pPr>
            <w:r>
              <w:t>D3</w:t>
            </w:r>
          </w:p>
        </w:tc>
        <w:tc>
          <w:tcPr>
            <w:tcW w:w="2809" w:type="dxa"/>
          </w:tcPr>
          <w:p w:rsidR="00921260" w:rsidRDefault="00921260" w:rsidP="00EE2433">
            <w:pPr>
              <w:widowControl/>
              <w:suppressAutoHyphens w:val="0"/>
            </w:pPr>
            <w:r>
              <w:rPr>
                <w:rStyle w:val="renderedqtext"/>
              </w:rPr>
              <w:t>Doesn't always try to support older browsers</w:t>
            </w:r>
          </w:p>
        </w:tc>
        <w:tc>
          <w:tcPr>
            <w:tcW w:w="3995" w:type="dxa"/>
          </w:tcPr>
          <w:p w:rsidR="00921260" w:rsidRDefault="00921260" w:rsidP="00EE2433">
            <w:pPr>
              <w:widowControl/>
              <w:suppressAutoHyphens w:val="0"/>
            </w:pPr>
            <w:r>
              <w:t>Latest version browsers can support D3:</w:t>
            </w:r>
          </w:p>
          <w:p w:rsidR="00921260" w:rsidRDefault="00921260" w:rsidP="00EE2433">
            <w:pPr>
              <w:widowControl/>
              <w:suppressAutoHyphens w:val="0"/>
            </w:pPr>
            <w:r>
              <w:t>+ IE10, IE11, Edge.</w:t>
            </w:r>
          </w:p>
          <w:p w:rsidR="00921260" w:rsidRDefault="00921260" w:rsidP="001C5409">
            <w:pPr>
              <w:widowControl/>
              <w:suppressAutoHyphens w:val="0"/>
            </w:pPr>
            <w:r>
              <w:t>+ Firefox, Google Chrome.</w:t>
            </w:r>
          </w:p>
        </w:tc>
      </w:tr>
      <w:tr w:rsidR="00921260" w:rsidTr="00120AAA">
        <w:trPr>
          <w:jc w:val="center"/>
        </w:trPr>
        <w:tc>
          <w:tcPr>
            <w:tcW w:w="590" w:type="dxa"/>
            <w:vMerge/>
          </w:tcPr>
          <w:p w:rsidR="00921260" w:rsidRDefault="00921260" w:rsidP="0097031E">
            <w:pPr>
              <w:widowControl/>
              <w:suppressAutoHyphens w:val="0"/>
              <w:jc w:val="center"/>
            </w:pPr>
          </w:p>
        </w:tc>
        <w:tc>
          <w:tcPr>
            <w:tcW w:w="1444" w:type="dxa"/>
            <w:vMerge/>
          </w:tcPr>
          <w:p w:rsidR="00921260" w:rsidRDefault="00921260" w:rsidP="0097031E">
            <w:pPr>
              <w:widowControl/>
              <w:suppressAutoHyphens w:val="0"/>
            </w:pPr>
          </w:p>
        </w:tc>
        <w:tc>
          <w:tcPr>
            <w:tcW w:w="2809" w:type="dxa"/>
          </w:tcPr>
          <w:p w:rsidR="00921260" w:rsidRDefault="00921260" w:rsidP="001C5409">
            <w:pPr>
              <w:widowControl/>
              <w:suppressAutoHyphens w:val="0"/>
              <w:rPr>
                <w:rStyle w:val="renderedqtext"/>
              </w:rPr>
            </w:pPr>
            <w:r>
              <w:t>Does not handle bitmap map tiles</w:t>
            </w:r>
          </w:p>
        </w:tc>
        <w:tc>
          <w:tcPr>
            <w:tcW w:w="3995" w:type="dxa"/>
          </w:tcPr>
          <w:p w:rsidR="00921260" w:rsidRDefault="00921260" w:rsidP="001C5409">
            <w:pPr>
              <w:widowControl/>
              <w:suppressAutoHyphens w:val="0"/>
            </w:pPr>
            <w:r>
              <w:t>D3 is great with vector—SVG images or GeoJSON data</w:t>
            </w:r>
            <w:r w:rsidR="00F20D04">
              <w:t xml:space="preserve"> in the map-drawing projects.</w:t>
            </w:r>
          </w:p>
        </w:tc>
      </w:tr>
      <w:tr w:rsidR="00F20D04" w:rsidTr="00120AAA">
        <w:trPr>
          <w:jc w:val="center"/>
        </w:trPr>
        <w:tc>
          <w:tcPr>
            <w:tcW w:w="590" w:type="dxa"/>
          </w:tcPr>
          <w:p w:rsidR="00F20D04" w:rsidRDefault="00F20D04" w:rsidP="00F20D04">
            <w:pPr>
              <w:widowControl/>
              <w:suppressAutoHyphens w:val="0"/>
              <w:jc w:val="center"/>
            </w:pPr>
            <w:r>
              <w:t>3</w:t>
            </w:r>
          </w:p>
        </w:tc>
        <w:tc>
          <w:tcPr>
            <w:tcW w:w="1444" w:type="dxa"/>
          </w:tcPr>
          <w:p w:rsidR="00F20D04" w:rsidRDefault="00F20D04" w:rsidP="00F20D04">
            <w:pPr>
              <w:widowControl/>
              <w:suppressAutoHyphens w:val="0"/>
            </w:pPr>
            <w:r>
              <w:t>Bootstrap</w:t>
            </w:r>
          </w:p>
        </w:tc>
        <w:tc>
          <w:tcPr>
            <w:tcW w:w="2809" w:type="dxa"/>
          </w:tcPr>
          <w:p w:rsidR="00F20D04" w:rsidRDefault="00120AAA" w:rsidP="00120AAA">
            <w:pPr>
              <w:widowControl/>
              <w:suppressAutoHyphens w:val="0"/>
            </w:pPr>
            <w:r>
              <w:t>Project CSS styles may be conflict to some common bootstrap styles (for example panel, button, etc.)</w:t>
            </w:r>
          </w:p>
        </w:tc>
        <w:tc>
          <w:tcPr>
            <w:tcW w:w="3995" w:type="dxa"/>
          </w:tcPr>
          <w:p w:rsidR="00F20D04" w:rsidRDefault="00120AAA" w:rsidP="00120AAA">
            <w:pPr>
              <w:widowControl/>
              <w:suppressAutoHyphens w:val="0"/>
            </w:pPr>
            <w:r>
              <w:t xml:space="preserve">Follow strictly the coding rule to name CSS style. </w:t>
            </w:r>
          </w:p>
        </w:tc>
      </w:tr>
      <w:tr w:rsidR="00981B67" w:rsidTr="00120AAA">
        <w:trPr>
          <w:jc w:val="center"/>
        </w:trPr>
        <w:tc>
          <w:tcPr>
            <w:tcW w:w="590" w:type="dxa"/>
          </w:tcPr>
          <w:p w:rsidR="00981B67" w:rsidRDefault="00981B67" w:rsidP="0097031E">
            <w:pPr>
              <w:widowControl/>
              <w:suppressAutoHyphens w:val="0"/>
              <w:jc w:val="center"/>
            </w:pPr>
            <w:r>
              <w:t>4</w:t>
            </w:r>
          </w:p>
        </w:tc>
        <w:tc>
          <w:tcPr>
            <w:tcW w:w="1444" w:type="dxa"/>
          </w:tcPr>
          <w:p w:rsidR="00981B67" w:rsidRDefault="00981B67" w:rsidP="0097031E">
            <w:pPr>
              <w:widowControl/>
              <w:suppressAutoHyphens w:val="0"/>
            </w:pPr>
            <w:r>
              <w:t>HandsonTable</w:t>
            </w:r>
          </w:p>
        </w:tc>
        <w:tc>
          <w:tcPr>
            <w:tcW w:w="2809" w:type="dxa"/>
          </w:tcPr>
          <w:p w:rsidR="00981B67" w:rsidRDefault="00381FAD" w:rsidP="00EE2433">
            <w:pPr>
              <w:widowControl/>
              <w:suppressAutoHyphens w:val="0"/>
            </w:pPr>
            <w:r>
              <w:t>N</w:t>
            </w:r>
            <w:r w:rsidR="00921260">
              <w:t>ot mobile-friendly yet</w:t>
            </w:r>
          </w:p>
        </w:tc>
        <w:tc>
          <w:tcPr>
            <w:tcW w:w="3995" w:type="dxa"/>
          </w:tcPr>
          <w:p w:rsidR="00981B67" w:rsidRDefault="00921260" w:rsidP="00921260">
            <w:pPr>
              <w:widowControl/>
              <w:suppressAutoHyphens w:val="0"/>
            </w:pPr>
            <w:r>
              <w:t>Define an abstraction layer of creating, updating the data table so that it can be easier to extend the module in the future.</w:t>
            </w:r>
          </w:p>
        </w:tc>
      </w:tr>
    </w:tbl>
    <w:p w:rsidR="006925C3" w:rsidRDefault="006925C3" w:rsidP="006925C3">
      <w:pPr>
        <w:rPr>
          <w:rFonts w:eastAsia="MS Mincho"/>
          <w:bCs/>
          <w:i/>
          <w:lang w:eastAsia="ja-JP"/>
        </w:rPr>
      </w:pPr>
    </w:p>
    <w:p w:rsidR="005E08FD" w:rsidRDefault="005E08FD" w:rsidP="005E08FD">
      <w:pPr>
        <w:rPr>
          <w:lang w:eastAsia="ja-JP"/>
        </w:rPr>
      </w:pPr>
    </w:p>
    <w:p w:rsidR="00B90745" w:rsidRDefault="00B90745">
      <w:pPr>
        <w:widowControl/>
        <w:suppressAutoHyphens w:val="0"/>
        <w:rPr>
          <w:rFonts w:ascii="Arial" w:hAnsi="Arial"/>
          <w:b/>
          <w:sz w:val="32"/>
          <w:lang w:eastAsia="ja-JP"/>
        </w:rPr>
      </w:pPr>
    </w:p>
    <w:p w:rsidR="00856199" w:rsidRDefault="00856199">
      <w:pPr>
        <w:widowControl/>
        <w:suppressAutoHyphens w:val="0"/>
        <w:rPr>
          <w:rFonts w:ascii="Arial" w:hAnsi="Arial"/>
          <w:b/>
          <w:sz w:val="32"/>
          <w:lang w:eastAsia="ja-JP"/>
        </w:rPr>
      </w:pPr>
      <w:r>
        <w:br w:type="page"/>
      </w:r>
    </w:p>
    <w:p w:rsidR="00FC0DED" w:rsidRPr="0007148F" w:rsidRDefault="009F55D3" w:rsidP="0007148F">
      <w:pPr>
        <w:pStyle w:val="Heading1"/>
      </w:pPr>
      <w:bookmarkStart w:id="20" w:name="_Toc28360271"/>
      <w:r w:rsidRPr="0007148F">
        <w:lastRenderedPageBreak/>
        <w:t>Software Architecture</w:t>
      </w:r>
      <w:bookmarkEnd w:id="20"/>
    </w:p>
    <w:p w:rsidR="00384010" w:rsidRPr="00384010" w:rsidRDefault="00C663AB" w:rsidP="00BE77A7">
      <w:pPr>
        <w:pStyle w:val="Heading2"/>
        <w:jc w:val="both"/>
      </w:pPr>
      <w:bookmarkStart w:id="21" w:name="_Toc28360272"/>
      <w:r>
        <w:t xml:space="preserve">User </w:t>
      </w:r>
      <w:r w:rsidR="00384010" w:rsidRPr="00384010">
        <w:t>View</w:t>
      </w:r>
      <w:bookmarkEnd w:id="21"/>
    </w:p>
    <w:p w:rsidR="00384010" w:rsidRPr="00384010" w:rsidRDefault="00384010" w:rsidP="00BE77A7">
      <w:pPr>
        <w:pStyle w:val="Heading3"/>
        <w:jc w:val="both"/>
      </w:pPr>
      <w:bookmarkStart w:id="22" w:name="_Toc28360273"/>
      <w:r w:rsidRPr="00384010">
        <w:t>Monitoring</w:t>
      </w:r>
      <w:r>
        <w:t xml:space="preserve"> View</w:t>
      </w:r>
      <w:bookmarkEnd w:id="22"/>
    </w:p>
    <w:p w:rsidR="00536AAC" w:rsidRDefault="00724E47" w:rsidP="002901CF">
      <w:pPr>
        <w:jc w:val="both"/>
      </w:pPr>
      <w:r>
        <w:t>[Monitoring View] provides the users the visualization for real-time data. [Monitoring View] is composed by</w:t>
      </w:r>
      <w:r w:rsidR="00536AAC">
        <w:t>:</w:t>
      </w:r>
      <w:r>
        <w:t xml:space="preserve"> </w:t>
      </w:r>
    </w:p>
    <w:p w:rsidR="002901CF" w:rsidRDefault="00724E47" w:rsidP="00FD6E28">
      <w:pPr>
        <w:pStyle w:val="ListParagraph"/>
        <w:numPr>
          <w:ilvl w:val="0"/>
          <w:numId w:val="25"/>
        </w:numPr>
        <w:jc w:val="both"/>
      </w:pPr>
      <w:r>
        <w:t>[</w:t>
      </w:r>
      <w:r w:rsidR="00536AAC">
        <w:t xml:space="preserve">Monitoring Graph </w:t>
      </w:r>
      <w:r>
        <w:t xml:space="preserve">Component] </w:t>
      </w:r>
      <w:r w:rsidR="00536AAC">
        <w:t xml:space="preserve">view: Refer to the section </w:t>
      </w:r>
      <w:r w:rsidR="002901CF">
        <w:fldChar w:fldCharType="begin"/>
      </w:r>
      <w:r w:rsidR="002901CF">
        <w:instrText xml:space="preserve"> REF _Ref500703767 \r \h </w:instrText>
      </w:r>
      <w:r w:rsidR="002901CF">
        <w:fldChar w:fldCharType="separate"/>
      </w:r>
      <w:r w:rsidR="001B5C68">
        <w:t>5.3.3.1</w:t>
      </w:r>
      <w:r w:rsidR="002901CF">
        <w:fldChar w:fldCharType="end"/>
      </w:r>
      <w:r w:rsidR="00536AAC">
        <w:t>.</w:t>
      </w:r>
    </w:p>
    <w:p w:rsidR="002901CF" w:rsidRDefault="00536AAC" w:rsidP="002901CF">
      <w:pPr>
        <w:pStyle w:val="ListParagraph"/>
        <w:numPr>
          <w:ilvl w:val="0"/>
          <w:numId w:val="25"/>
        </w:numPr>
        <w:jc w:val="both"/>
      </w:pPr>
      <w:r>
        <w:t xml:space="preserve">[Monitoring Status Component] view: Refer to the section </w:t>
      </w:r>
      <w:r w:rsidR="002901CF">
        <w:fldChar w:fldCharType="begin"/>
      </w:r>
      <w:r w:rsidR="002901CF">
        <w:instrText xml:space="preserve"> REF _Ref501807722 \r \h </w:instrText>
      </w:r>
      <w:r w:rsidR="002901CF">
        <w:fldChar w:fldCharType="separate"/>
      </w:r>
      <w:r w:rsidR="001B5C68">
        <w:t>5.3.3.2</w:t>
      </w:r>
      <w:r w:rsidR="002901CF">
        <w:fldChar w:fldCharType="end"/>
      </w:r>
      <w:r w:rsidR="002901CF">
        <w:t>.</w:t>
      </w:r>
    </w:p>
    <w:p w:rsidR="002901CF" w:rsidRDefault="002901CF" w:rsidP="002901CF">
      <w:pPr>
        <w:ind w:left="1069"/>
        <w:jc w:val="both"/>
      </w:pPr>
    </w:p>
    <w:p w:rsidR="00536AAC" w:rsidRDefault="00536AAC" w:rsidP="00F16B3C">
      <w:pPr>
        <w:ind w:firstLine="709"/>
        <w:jc w:val="both"/>
      </w:pPr>
    </w:p>
    <w:p w:rsidR="003966F8" w:rsidRDefault="003966F8" w:rsidP="003966F8">
      <w:pPr>
        <w:widowControl/>
        <w:suppressAutoHyphens w:val="0"/>
        <w:rPr>
          <w:lang w:eastAsia="ja-JP"/>
        </w:rPr>
      </w:pPr>
    </w:p>
    <w:p w:rsidR="00AB7CC7" w:rsidRDefault="00AB7CC7" w:rsidP="00AB7CC7">
      <w:pPr>
        <w:keepNext/>
        <w:widowControl/>
        <w:suppressAutoHyphens w:val="0"/>
        <w:jc w:val="center"/>
      </w:pPr>
      <w:r>
        <w:rPr>
          <w:noProof/>
        </w:rPr>
        <w:drawing>
          <wp:inline distT="0" distB="0" distL="0" distR="0" wp14:anchorId="742EEAE5" wp14:editId="46F63665">
            <wp:extent cx="6301740" cy="2928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1740" cy="2928620"/>
                    </a:xfrm>
                    <a:prstGeom prst="rect">
                      <a:avLst/>
                    </a:prstGeom>
                  </pic:spPr>
                </pic:pic>
              </a:graphicData>
            </a:graphic>
          </wp:inline>
        </w:drawing>
      </w:r>
    </w:p>
    <w:p w:rsidR="003966F8" w:rsidRDefault="00AB7CC7" w:rsidP="00AB7CC7">
      <w:pPr>
        <w:pStyle w:val="Caption"/>
        <w:jc w:val="center"/>
        <w:rPr>
          <w:lang w:eastAsia="ja-JP"/>
        </w:rPr>
      </w:pPr>
      <w:bookmarkStart w:id="23" w:name="_Toc28360335"/>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w:t>
      </w:r>
      <w:r w:rsidR="008D63B3">
        <w:rPr>
          <w:noProof/>
        </w:rPr>
        <w:fldChar w:fldCharType="end"/>
      </w:r>
      <w:r>
        <w:t xml:space="preserve">: </w:t>
      </w:r>
      <w:r w:rsidRPr="0076171E">
        <w:t xml:space="preserve">Monitoring Status </w:t>
      </w:r>
      <w:r>
        <w:t>View</w:t>
      </w:r>
      <w:bookmarkEnd w:id="23"/>
    </w:p>
    <w:p w:rsidR="003966F8" w:rsidRDefault="003966F8" w:rsidP="003966F8">
      <w:pPr>
        <w:widowControl/>
        <w:suppressAutoHyphens w:val="0"/>
        <w:rPr>
          <w:lang w:eastAsia="ja-JP"/>
        </w:rPr>
      </w:pPr>
    </w:p>
    <w:p w:rsidR="003966F8" w:rsidRDefault="003966F8" w:rsidP="003966F8">
      <w:pPr>
        <w:widowControl/>
        <w:suppressAutoHyphens w:val="0"/>
        <w:rPr>
          <w:lang w:eastAsia="ja-JP"/>
        </w:rPr>
      </w:pPr>
    </w:p>
    <w:p w:rsidR="00AB7CC7" w:rsidRDefault="00AB7CC7" w:rsidP="00AB7CC7">
      <w:pPr>
        <w:keepNext/>
        <w:widowControl/>
        <w:suppressAutoHyphens w:val="0"/>
        <w:jc w:val="center"/>
      </w:pPr>
      <w:r>
        <w:rPr>
          <w:noProof/>
        </w:rPr>
        <w:drawing>
          <wp:inline distT="0" distB="0" distL="0" distR="0" wp14:anchorId="6E91AD69" wp14:editId="65B6847C">
            <wp:extent cx="6301740" cy="311785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1740" cy="3117850"/>
                    </a:xfrm>
                    <a:prstGeom prst="rect">
                      <a:avLst/>
                    </a:prstGeom>
                  </pic:spPr>
                </pic:pic>
              </a:graphicData>
            </a:graphic>
          </wp:inline>
        </w:drawing>
      </w:r>
    </w:p>
    <w:p w:rsidR="003966F8" w:rsidRDefault="00AB7CC7" w:rsidP="00AB7CC7">
      <w:pPr>
        <w:pStyle w:val="Caption"/>
        <w:jc w:val="center"/>
        <w:rPr>
          <w:lang w:eastAsia="ja-JP"/>
        </w:rPr>
      </w:pPr>
      <w:bookmarkStart w:id="24" w:name="_Toc28360336"/>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w:t>
      </w:r>
      <w:r w:rsidR="008D63B3">
        <w:rPr>
          <w:noProof/>
        </w:rPr>
        <w:fldChar w:fldCharType="end"/>
      </w:r>
      <w:r>
        <w:t xml:space="preserve">: </w:t>
      </w:r>
      <w:r w:rsidRPr="005E247B">
        <w:t xml:space="preserve">Monitoring </w:t>
      </w:r>
      <w:r>
        <w:t>Graph</w:t>
      </w:r>
      <w:r w:rsidRPr="005E247B">
        <w:t xml:space="preserve"> View</w:t>
      </w:r>
      <w:bookmarkEnd w:id="24"/>
    </w:p>
    <w:p w:rsidR="00AB7CC7" w:rsidRPr="00384010" w:rsidRDefault="00AB7CC7" w:rsidP="00AB7CC7">
      <w:pPr>
        <w:pStyle w:val="Heading3"/>
        <w:jc w:val="both"/>
      </w:pPr>
      <w:bookmarkStart w:id="25" w:name="_Toc28360274"/>
      <w:r>
        <w:lastRenderedPageBreak/>
        <w:t>Fault Record View</w:t>
      </w:r>
      <w:bookmarkEnd w:id="25"/>
    </w:p>
    <w:p w:rsidR="00AB7CC7" w:rsidRDefault="00AB7CC7" w:rsidP="00AB7CC7">
      <w:pPr>
        <w:jc w:val="both"/>
      </w:pPr>
      <w:r>
        <w:t>[Fault Record View] provides the users the visualization for opening and loading data files. [Fault Record View] is composed by:</w:t>
      </w:r>
    </w:p>
    <w:p w:rsidR="00AB7CC7" w:rsidRDefault="00AB7CC7" w:rsidP="00AB7CC7">
      <w:pPr>
        <w:pStyle w:val="ListParagraph"/>
        <w:numPr>
          <w:ilvl w:val="0"/>
          <w:numId w:val="25"/>
        </w:numPr>
        <w:jc w:val="both"/>
        <w:rPr>
          <w:lang w:eastAsia="ja-JP"/>
        </w:rPr>
      </w:pPr>
      <w:r>
        <w:t xml:space="preserve">[File List Component] view: Refer to the section </w:t>
      </w:r>
      <w:r>
        <w:fldChar w:fldCharType="begin"/>
      </w:r>
      <w:r>
        <w:instrText xml:space="preserve"> REF _Ref491437987 \r \h </w:instrText>
      </w:r>
      <w:r>
        <w:fldChar w:fldCharType="separate"/>
      </w:r>
      <w:r w:rsidR="001B5C68">
        <w:t>5.3.1</w:t>
      </w:r>
      <w:r>
        <w:fldChar w:fldCharType="end"/>
      </w:r>
      <w:r>
        <w:t>.</w:t>
      </w:r>
    </w:p>
    <w:p w:rsidR="00AB7CC7" w:rsidRDefault="00AB7CC7" w:rsidP="00AB7CC7">
      <w:pPr>
        <w:pStyle w:val="ListParagraph"/>
        <w:numPr>
          <w:ilvl w:val="0"/>
          <w:numId w:val="25"/>
        </w:numPr>
        <w:jc w:val="both"/>
      </w:pPr>
      <w:r>
        <w:t xml:space="preserve">[Record Graph Component] view: Refer to the section </w:t>
      </w:r>
      <w:r>
        <w:fldChar w:fldCharType="begin"/>
      </w:r>
      <w:r>
        <w:instrText xml:space="preserve"> REF _Ref536534613 \r \h </w:instrText>
      </w:r>
      <w:r>
        <w:fldChar w:fldCharType="separate"/>
      </w:r>
      <w:r w:rsidR="001B5C68">
        <w:t>5.3.4.1</w:t>
      </w:r>
      <w:r>
        <w:fldChar w:fldCharType="end"/>
      </w:r>
      <w:r>
        <w:t>.</w:t>
      </w:r>
    </w:p>
    <w:p w:rsidR="00AB7CC7" w:rsidRDefault="00AB7CC7" w:rsidP="00AB7CC7">
      <w:pPr>
        <w:pStyle w:val="ListParagraph"/>
        <w:numPr>
          <w:ilvl w:val="0"/>
          <w:numId w:val="25"/>
        </w:numPr>
        <w:jc w:val="both"/>
      </w:pPr>
      <w:r>
        <w:t xml:space="preserve">[Record Status Component] view: Refer to the section </w:t>
      </w:r>
      <w:r>
        <w:fldChar w:fldCharType="begin"/>
      </w:r>
      <w:r>
        <w:instrText xml:space="preserve"> REF _Ref536534620 \r \h </w:instrText>
      </w:r>
      <w:r>
        <w:fldChar w:fldCharType="separate"/>
      </w:r>
      <w:r w:rsidR="001B5C68">
        <w:t>5.3.4.2</w:t>
      </w:r>
      <w:r>
        <w:fldChar w:fldCharType="end"/>
      </w:r>
      <w:r>
        <w:t>.</w:t>
      </w:r>
    </w:p>
    <w:p w:rsidR="00AB7CC7" w:rsidRDefault="00AB7CC7" w:rsidP="00AB7CC7">
      <w:pPr>
        <w:pStyle w:val="ListParagraph"/>
        <w:numPr>
          <w:ilvl w:val="0"/>
          <w:numId w:val="25"/>
        </w:numPr>
        <w:jc w:val="both"/>
      </w:pPr>
      <w:r>
        <w:t xml:space="preserve">[Record Numeric Component] view: Refer to the section </w:t>
      </w:r>
      <w:r>
        <w:fldChar w:fldCharType="begin"/>
      </w:r>
      <w:r>
        <w:instrText xml:space="preserve"> REF _Ref536534626 \r \h </w:instrText>
      </w:r>
      <w:r>
        <w:fldChar w:fldCharType="separate"/>
      </w:r>
      <w:r w:rsidR="001B5C68">
        <w:t>5.3.4.3</w:t>
      </w:r>
      <w:r>
        <w:fldChar w:fldCharType="end"/>
      </w:r>
      <w:r>
        <w:t>.</w:t>
      </w:r>
    </w:p>
    <w:p w:rsidR="00AB7CC7" w:rsidRDefault="00AB7CC7" w:rsidP="00AB7CC7">
      <w:pPr>
        <w:ind w:left="1069"/>
        <w:jc w:val="both"/>
      </w:pPr>
    </w:p>
    <w:p w:rsidR="00AB7CC7" w:rsidRDefault="00AB7CC7" w:rsidP="00AB7CC7">
      <w:pPr>
        <w:pStyle w:val="Caption"/>
        <w:keepNext/>
        <w:jc w:val="center"/>
      </w:pPr>
      <w:r>
        <w:rPr>
          <w:noProof/>
        </w:rPr>
        <w:drawing>
          <wp:inline distT="0" distB="0" distL="0" distR="0" wp14:anchorId="26058641" wp14:editId="3CFC3318">
            <wp:extent cx="6301740" cy="2107565"/>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1740" cy="2107565"/>
                    </a:xfrm>
                    <a:prstGeom prst="rect">
                      <a:avLst/>
                    </a:prstGeom>
                  </pic:spPr>
                </pic:pic>
              </a:graphicData>
            </a:graphic>
          </wp:inline>
        </w:drawing>
      </w:r>
    </w:p>
    <w:p w:rsidR="00AB7CC7" w:rsidRDefault="00AB7CC7" w:rsidP="00AB7CC7">
      <w:pPr>
        <w:pStyle w:val="Caption"/>
        <w:jc w:val="center"/>
        <w:rPr>
          <w:lang w:eastAsia="ja-JP"/>
        </w:rPr>
      </w:pPr>
      <w:bookmarkStart w:id="26" w:name="_Toc28360337"/>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w:t>
      </w:r>
      <w:r w:rsidR="008D63B3">
        <w:rPr>
          <w:noProof/>
        </w:rPr>
        <w:fldChar w:fldCharType="end"/>
      </w:r>
      <w:r>
        <w:t>: File List View</w:t>
      </w:r>
      <w:bookmarkEnd w:id="26"/>
    </w:p>
    <w:p w:rsidR="00AB7CC7" w:rsidRDefault="00AB7CC7" w:rsidP="003966F8">
      <w:pPr>
        <w:pStyle w:val="Caption"/>
        <w:jc w:val="center"/>
        <w:rPr>
          <w:lang w:eastAsia="ja-JP"/>
        </w:rPr>
      </w:pPr>
    </w:p>
    <w:p w:rsidR="00F7714E" w:rsidRDefault="00AB7CC7" w:rsidP="00F7714E">
      <w:pPr>
        <w:keepNext/>
        <w:widowControl/>
        <w:suppressAutoHyphens w:val="0"/>
        <w:jc w:val="center"/>
      </w:pPr>
      <w:r>
        <w:br w:type="page"/>
      </w:r>
      <w:r w:rsidR="00F7714E">
        <w:rPr>
          <w:noProof/>
        </w:rPr>
        <w:lastRenderedPageBreak/>
        <w:drawing>
          <wp:inline distT="0" distB="0" distL="0" distR="0" wp14:anchorId="32410480" wp14:editId="035661BE">
            <wp:extent cx="6301740" cy="279146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1740" cy="2791460"/>
                    </a:xfrm>
                    <a:prstGeom prst="rect">
                      <a:avLst/>
                    </a:prstGeom>
                  </pic:spPr>
                </pic:pic>
              </a:graphicData>
            </a:graphic>
          </wp:inline>
        </w:drawing>
      </w:r>
    </w:p>
    <w:p w:rsidR="00AB7CC7" w:rsidRDefault="00F7714E" w:rsidP="00F7714E">
      <w:pPr>
        <w:pStyle w:val="Caption"/>
        <w:jc w:val="center"/>
      </w:pPr>
      <w:bookmarkStart w:id="27" w:name="_Toc28360338"/>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w:t>
      </w:r>
      <w:r w:rsidR="008D63B3">
        <w:rPr>
          <w:noProof/>
        </w:rPr>
        <w:fldChar w:fldCharType="end"/>
      </w:r>
      <w:r>
        <w:t xml:space="preserve">: </w:t>
      </w:r>
      <w:r w:rsidRPr="0063630D">
        <w:t xml:space="preserve">Record Numeric </w:t>
      </w:r>
      <w:r>
        <w:t>View</w:t>
      </w:r>
      <w:bookmarkEnd w:id="27"/>
    </w:p>
    <w:p w:rsidR="00F7714E" w:rsidRDefault="00F7714E">
      <w:pPr>
        <w:widowControl/>
        <w:suppressAutoHyphens w:val="0"/>
        <w:rPr>
          <w:rFonts w:ascii="Arial" w:eastAsia="SimSun" w:hAnsi="Arial"/>
          <w:b/>
        </w:rPr>
      </w:pPr>
    </w:p>
    <w:p w:rsidR="00BA4523" w:rsidRDefault="00BA4523" w:rsidP="00BA4523">
      <w:pPr>
        <w:pStyle w:val="Heading3"/>
      </w:pPr>
      <w:bookmarkStart w:id="28" w:name="_Toc28360275"/>
      <w:r>
        <w:t>Operation</w:t>
      </w:r>
      <w:bookmarkEnd w:id="28"/>
    </w:p>
    <w:p w:rsidR="00F7714E" w:rsidRPr="00384010" w:rsidRDefault="00F7714E" w:rsidP="00717EDB">
      <w:pPr>
        <w:pStyle w:val="Heading4"/>
      </w:pPr>
      <w:r>
        <w:t>Flexible View</w:t>
      </w:r>
    </w:p>
    <w:p w:rsidR="00384010" w:rsidRDefault="00F7714E" w:rsidP="00F7714E">
      <w:pPr>
        <w:jc w:val="both"/>
      </w:pPr>
      <w:r>
        <w:t>[Flexible View] provides the users the user setting for signal selection of each data file types.</w:t>
      </w:r>
    </w:p>
    <w:p w:rsidR="00F7714E" w:rsidRDefault="00F7714E" w:rsidP="00F7714E">
      <w:pPr>
        <w:jc w:val="both"/>
      </w:pPr>
    </w:p>
    <w:p w:rsidR="00F7714E" w:rsidRDefault="00F7714E" w:rsidP="00F7714E">
      <w:pPr>
        <w:jc w:val="both"/>
      </w:pPr>
    </w:p>
    <w:p w:rsidR="00F7714E" w:rsidRDefault="00F7714E" w:rsidP="00F7714E">
      <w:pPr>
        <w:keepNext/>
        <w:jc w:val="center"/>
      </w:pPr>
      <w:r>
        <w:rPr>
          <w:noProof/>
        </w:rPr>
        <w:drawing>
          <wp:inline distT="0" distB="0" distL="0" distR="0" wp14:anchorId="23F07531" wp14:editId="5ACC90FF">
            <wp:extent cx="6301740" cy="213106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1740" cy="2131060"/>
                    </a:xfrm>
                    <a:prstGeom prst="rect">
                      <a:avLst/>
                    </a:prstGeom>
                  </pic:spPr>
                </pic:pic>
              </a:graphicData>
            </a:graphic>
          </wp:inline>
        </w:drawing>
      </w:r>
    </w:p>
    <w:p w:rsidR="00F7714E" w:rsidRDefault="00F7714E" w:rsidP="00F7714E">
      <w:pPr>
        <w:pStyle w:val="Caption"/>
        <w:jc w:val="center"/>
      </w:pPr>
      <w:bookmarkStart w:id="29" w:name="_Toc28360339"/>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w:t>
      </w:r>
      <w:r w:rsidR="008D63B3">
        <w:rPr>
          <w:noProof/>
        </w:rPr>
        <w:fldChar w:fldCharType="end"/>
      </w:r>
      <w:r>
        <w:t>: Flexible View</w:t>
      </w:r>
      <w:bookmarkEnd w:id="29"/>
    </w:p>
    <w:p w:rsidR="00F7714E" w:rsidRPr="00A962A6" w:rsidRDefault="009F1575" w:rsidP="009F1575">
      <w:pPr>
        <w:pStyle w:val="Heading4"/>
      </w:pPr>
      <w:r w:rsidRPr="00A962A6">
        <w:lastRenderedPageBreak/>
        <w:t>Reset Lockout View</w:t>
      </w:r>
    </w:p>
    <w:p w:rsidR="00D15604" w:rsidRDefault="009F1575" w:rsidP="00D15604">
      <w:pPr>
        <w:keepNext/>
        <w:jc w:val="center"/>
      </w:pPr>
      <w:r>
        <w:rPr>
          <w:noProof/>
        </w:rPr>
        <w:drawing>
          <wp:inline distT="0" distB="0" distL="0" distR="0" wp14:anchorId="39A69CAD" wp14:editId="47D572D6">
            <wp:extent cx="5609649" cy="429222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294119"/>
                    </a:xfrm>
                    <a:prstGeom prst="rect">
                      <a:avLst/>
                    </a:prstGeom>
                  </pic:spPr>
                </pic:pic>
              </a:graphicData>
            </a:graphic>
          </wp:inline>
        </w:drawing>
      </w:r>
    </w:p>
    <w:p w:rsidR="009F1575" w:rsidRPr="009F1575" w:rsidRDefault="00D15604" w:rsidP="00D15604">
      <w:pPr>
        <w:pStyle w:val="Caption"/>
        <w:jc w:val="center"/>
        <w:rPr>
          <w:lang w:eastAsia="ja-JP"/>
        </w:rPr>
      </w:pPr>
      <w:bookmarkStart w:id="30" w:name="_Toc28360340"/>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6</w:t>
      </w:r>
      <w:r w:rsidR="008D63B3">
        <w:rPr>
          <w:noProof/>
        </w:rPr>
        <w:fldChar w:fldCharType="end"/>
      </w:r>
      <w:r>
        <w:t>: Reset Lockout screen</w:t>
      </w:r>
      <w:bookmarkEnd w:id="30"/>
    </w:p>
    <w:p w:rsidR="00F7714E" w:rsidRDefault="00F7714E" w:rsidP="00F7714E">
      <w:pPr>
        <w:jc w:val="both"/>
      </w:pPr>
    </w:p>
    <w:p w:rsidR="00BA4523" w:rsidRDefault="00BA4523" w:rsidP="00BA4523">
      <w:pPr>
        <w:pStyle w:val="Heading3"/>
      </w:pPr>
      <w:bookmarkStart w:id="31" w:name="_Toc28360276"/>
      <w:r>
        <w:t>Help</w:t>
      </w:r>
      <w:bookmarkEnd w:id="31"/>
    </w:p>
    <w:p w:rsidR="00BA4523" w:rsidRPr="00BA4523" w:rsidRDefault="00BA4523" w:rsidP="00BA4523">
      <w:r>
        <w:t>NA</w:t>
      </w:r>
    </w:p>
    <w:p w:rsidR="00BA4523" w:rsidRDefault="00BA4523" w:rsidP="00BE77A7">
      <w:pPr>
        <w:jc w:val="both"/>
      </w:pPr>
    </w:p>
    <w:p w:rsidR="00BA4523" w:rsidRDefault="00BA4523" w:rsidP="00BA4523">
      <w:pPr>
        <w:pStyle w:val="Heading3"/>
      </w:pPr>
      <w:bookmarkStart w:id="32" w:name="_Toc28360277"/>
      <w:r>
        <w:t>Account</w:t>
      </w:r>
      <w:bookmarkEnd w:id="32"/>
    </w:p>
    <w:p w:rsidR="00BA4523" w:rsidRPr="00BA4523" w:rsidRDefault="00BA4523" w:rsidP="00BA4523">
      <w:r>
        <w:t>NA</w:t>
      </w:r>
    </w:p>
    <w:p w:rsidR="00BA4523" w:rsidRDefault="00BA4523" w:rsidP="00BE77A7">
      <w:pPr>
        <w:jc w:val="both"/>
      </w:pPr>
    </w:p>
    <w:p w:rsidR="00AB4D68" w:rsidRDefault="00AB4D68" w:rsidP="00BE77A7">
      <w:pPr>
        <w:jc w:val="both"/>
      </w:pPr>
    </w:p>
    <w:p w:rsidR="00AB4D68" w:rsidRDefault="00AB4D68" w:rsidP="00AB4D68">
      <w:pPr>
        <w:pStyle w:val="Heading2"/>
      </w:pPr>
      <w:bookmarkStart w:id="33" w:name="_Toc28360278"/>
      <w:r w:rsidRPr="00A64BB5">
        <w:t xml:space="preserve">System </w:t>
      </w:r>
      <w:r>
        <w:t>Behaviors</w:t>
      </w:r>
      <w:bookmarkEnd w:id="33"/>
    </w:p>
    <w:p w:rsidR="00FD7E20" w:rsidRDefault="007A0662" w:rsidP="00FD7E20">
      <w:pPr>
        <w:pStyle w:val="Heading3"/>
        <w:rPr>
          <w:lang w:eastAsia="ja-JP"/>
        </w:rPr>
      </w:pPr>
      <w:bookmarkStart w:id="34" w:name="_Toc28360279"/>
      <w:r>
        <w:rPr>
          <w:lang w:eastAsia="ja-JP"/>
        </w:rPr>
        <w:t>Common</w:t>
      </w:r>
      <w:bookmarkEnd w:id="34"/>
    </w:p>
    <w:p w:rsidR="007A0662" w:rsidRDefault="007A0662" w:rsidP="00717EDB">
      <w:pPr>
        <w:pStyle w:val="Heading4"/>
      </w:pPr>
      <w:r>
        <w:t>Get initialize configuration</w:t>
      </w:r>
    </w:p>
    <w:p w:rsidR="007A0662" w:rsidRPr="007A0662" w:rsidRDefault="007A0662" w:rsidP="007A0662">
      <w:pPr>
        <w:rPr>
          <w:lang w:eastAsia="ja-JP"/>
        </w:rPr>
      </w:pPr>
    </w:p>
    <w:p w:rsidR="00FD7E20" w:rsidRDefault="00FD7E20" w:rsidP="00FD7E20">
      <w:pPr>
        <w:keepNext/>
        <w:jc w:val="center"/>
      </w:pPr>
      <w:r>
        <w:rPr>
          <w:noProof/>
        </w:rPr>
        <w:lastRenderedPageBreak/>
        <w:drawing>
          <wp:inline distT="0" distB="0" distL="0" distR="0" wp14:anchorId="65D6D9E7" wp14:editId="7E7265EE">
            <wp:extent cx="5381625" cy="3705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3705225"/>
                    </a:xfrm>
                    <a:prstGeom prst="rect">
                      <a:avLst/>
                    </a:prstGeom>
                  </pic:spPr>
                </pic:pic>
              </a:graphicData>
            </a:graphic>
          </wp:inline>
        </w:drawing>
      </w:r>
    </w:p>
    <w:p w:rsidR="00FD7E20" w:rsidRDefault="00FD7E20" w:rsidP="00FD7E20">
      <w:pPr>
        <w:pStyle w:val="Caption"/>
        <w:jc w:val="center"/>
      </w:pPr>
      <w:bookmarkStart w:id="35" w:name="_Toc28360341"/>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7</w:t>
      </w:r>
      <w:r w:rsidR="008D63B3">
        <w:rPr>
          <w:noProof/>
        </w:rPr>
        <w:fldChar w:fldCharType="end"/>
      </w:r>
      <w:r>
        <w:t xml:space="preserve"> - Get initialize configuration</w:t>
      </w:r>
      <w:bookmarkEnd w:id="35"/>
    </w:p>
    <w:p w:rsidR="00F96268" w:rsidRDefault="00F96268" w:rsidP="00FD7E20">
      <w:pPr>
        <w:pStyle w:val="Caption"/>
        <w:jc w:val="center"/>
      </w:pPr>
    </w:p>
    <w:p w:rsidR="00F96268" w:rsidRDefault="00F96268" w:rsidP="00717EDB">
      <w:pPr>
        <w:pStyle w:val="Heading4"/>
      </w:pPr>
      <w:r>
        <w:t>Parse a record f</w:t>
      </w:r>
      <w:r w:rsidRPr="00C11EC5">
        <w:t>ile</w:t>
      </w:r>
    </w:p>
    <w:p w:rsidR="004C5A1A" w:rsidRPr="00535648" w:rsidRDefault="004C5A1A" w:rsidP="004C5A1A">
      <w:pPr>
        <w:rPr>
          <w:lang w:eastAsia="ja-JP"/>
        </w:rPr>
      </w:pPr>
      <w:r>
        <w:rPr>
          <w:lang w:eastAsia="ja-JP"/>
        </w:rPr>
        <w:t xml:space="preserve">*Note: Following diagram referred from customer document </w:t>
      </w:r>
      <w:r w:rsidRPr="004C5A1A">
        <w:rPr>
          <w:lang w:eastAsia="ja-JP"/>
        </w:rPr>
        <w:t>ICD_BrowserPTE_Sequence_20180226.pdf</w:t>
      </w:r>
    </w:p>
    <w:p w:rsidR="004C5A1A" w:rsidRPr="004C5A1A" w:rsidRDefault="004C5A1A" w:rsidP="004C5A1A"/>
    <w:p w:rsidR="00F96268" w:rsidRDefault="004C5A1A" w:rsidP="00F96268">
      <w:pPr>
        <w:jc w:val="center"/>
      </w:pPr>
      <w:r w:rsidRPr="004C5A1A">
        <w:rPr>
          <w:noProof/>
        </w:rPr>
        <w:lastRenderedPageBreak/>
        <w:drawing>
          <wp:inline distT="0" distB="0" distL="0" distR="0" wp14:anchorId="05BD54B3" wp14:editId="4B67069B">
            <wp:extent cx="6301105" cy="587248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1105" cy="5872480"/>
                    </a:xfrm>
                    <a:prstGeom prst="rect">
                      <a:avLst/>
                    </a:prstGeom>
                  </pic:spPr>
                </pic:pic>
              </a:graphicData>
            </a:graphic>
          </wp:inline>
        </w:drawing>
      </w:r>
    </w:p>
    <w:p w:rsidR="00F96268" w:rsidRDefault="00F96268" w:rsidP="00F96268">
      <w:pPr>
        <w:pStyle w:val="Caption"/>
        <w:jc w:val="center"/>
      </w:pPr>
      <w:bookmarkStart w:id="36" w:name="_Toc28360342"/>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8</w:t>
      </w:r>
      <w:r w:rsidR="008D63B3">
        <w:rPr>
          <w:noProof/>
        </w:rPr>
        <w:fldChar w:fldCharType="end"/>
      </w:r>
      <w:r>
        <w:t>: File Parser sequence diagram</w:t>
      </w:r>
      <w:bookmarkEnd w:id="36"/>
    </w:p>
    <w:p w:rsidR="00F96268" w:rsidRDefault="00F96268" w:rsidP="00717EDB">
      <w:pPr>
        <w:pStyle w:val="Heading4"/>
      </w:pPr>
      <w:r>
        <w:t>Error Handling</w:t>
      </w:r>
    </w:p>
    <w:p w:rsidR="00F96268" w:rsidRPr="00DA1945" w:rsidRDefault="00F96268" w:rsidP="00F96268">
      <w:pPr>
        <w:rPr>
          <w:lang w:eastAsia="ja-JP"/>
        </w:rPr>
      </w:pPr>
      <w:r>
        <w:rPr>
          <w:lang w:eastAsia="ja-JP"/>
        </w:rPr>
        <w:t>This function like an observer of client for watching and handling errors or exceptions. And every error or exception will be warning for user.</w:t>
      </w:r>
    </w:p>
    <w:p w:rsidR="00F96268" w:rsidRDefault="00F96268" w:rsidP="00F96268">
      <w:pPr>
        <w:rPr>
          <w:lang w:eastAsia="ja-JP"/>
        </w:rPr>
      </w:pPr>
      <w:r>
        <w:rPr>
          <w:noProof/>
        </w:rPr>
        <w:lastRenderedPageBreak/>
        <w:drawing>
          <wp:inline distT="0" distB="0" distL="0" distR="0" wp14:anchorId="4A754F42" wp14:editId="116E86D9">
            <wp:extent cx="6301105" cy="3670935"/>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on]Error Handling Service.jpg"/>
                    <pic:cNvPicPr/>
                  </pic:nvPicPr>
                  <pic:blipFill>
                    <a:blip r:embed="rId33">
                      <a:extLst>
                        <a:ext uri="{28A0092B-C50C-407E-A947-70E740481C1C}">
                          <a14:useLocalDpi xmlns:a14="http://schemas.microsoft.com/office/drawing/2010/main" val="0"/>
                        </a:ext>
                      </a:extLst>
                    </a:blip>
                    <a:stretch>
                      <a:fillRect/>
                    </a:stretch>
                  </pic:blipFill>
                  <pic:spPr>
                    <a:xfrm>
                      <a:off x="0" y="0"/>
                      <a:ext cx="6301105" cy="3670935"/>
                    </a:xfrm>
                    <a:prstGeom prst="rect">
                      <a:avLst/>
                    </a:prstGeom>
                  </pic:spPr>
                </pic:pic>
              </a:graphicData>
            </a:graphic>
          </wp:inline>
        </w:drawing>
      </w:r>
    </w:p>
    <w:p w:rsidR="00F96268" w:rsidRDefault="00F96268" w:rsidP="00F96268">
      <w:pPr>
        <w:pStyle w:val="Caption"/>
        <w:jc w:val="center"/>
      </w:pPr>
      <w:bookmarkStart w:id="37" w:name="_Toc28360343"/>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9</w:t>
      </w:r>
      <w:r w:rsidR="008D63B3">
        <w:rPr>
          <w:noProof/>
        </w:rPr>
        <w:fldChar w:fldCharType="end"/>
      </w:r>
      <w:r>
        <w:t>: Error Handling sequence diagram</w:t>
      </w:r>
      <w:bookmarkEnd w:id="37"/>
    </w:p>
    <w:p w:rsidR="007A0662" w:rsidRPr="00C62E57" w:rsidRDefault="00C62E57" w:rsidP="00C62E57">
      <w:pPr>
        <w:widowControl/>
        <w:suppressAutoHyphens w:val="0"/>
        <w:rPr>
          <w:rFonts w:cs="Tahoma"/>
          <w:i/>
          <w:iCs/>
          <w:sz w:val="24"/>
        </w:rPr>
      </w:pPr>
      <w:r>
        <w:br w:type="page"/>
      </w:r>
    </w:p>
    <w:p w:rsidR="00F96268" w:rsidRPr="00FD7E20" w:rsidRDefault="007A0662" w:rsidP="007A0662">
      <w:pPr>
        <w:pStyle w:val="Heading3"/>
        <w:rPr>
          <w:lang w:eastAsia="ja-JP"/>
        </w:rPr>
      </w:pPr>
      <w:bookmarkStart w:id="38" w:name="_Toc28360280"/>
      <w:r>
        <w:rPr>
          <w:lang w:eastAsia="ja-JP"/>
        </w:rPr>
        <w:lastRenderedPageBreak/>
        <w:t>Graph</w:t>
      </w:r>
      <w:bookmarkEnd w:id="38"/>
    </w:p>
    <w:p w:rsidR="00AE362E" w:rsidRDefault="00AA6F16" w:rsidP="00717EDB">
      <w:pPr>
        <w:pStyle w:val="Heading4"/>
      </w:pPr>
      <w:r>
        <w:t xml:space="preserve">[Graph] Display </w:t>
      </w:r>
      <w:r w:rsidR="00AE362E">
        <w:t>the real</w:t>
      </w:r>
      <w:r w:rsidR="005B5A71">
        <w:t>-</w:t>
      </w:r>
      <w:r w:rsidR="00AE362E">
        <w:t>time data</w:t>
      </w:r>
    </w:p>
    <w:p w:rsidR="00AE362E" w:rsidRDefault="00AE362E" w:rsidP="00FD6E28">
      <w:pPr>
        <w:jc w:val="center"/>
        <w:rPr>
          <w:lang w:eastAsia="ja-JP"/>
        </w:rPr>
      </w:pPr>
      <w:r>
        <w:rPr>
          <w:noProof/>
        </w:rPr>
        <w:drawing>
          <wp:inline distT="0" distB="0" distL="0" distR="0" wp14:anchorId="5837ED93" wp14:editId="74A209D3">
            <wp:extent cx="3568028" cy="795977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7846" cy="7981680"/>
                    </a:xfrm>
                    <a:prstGeom prst="rect">
                      <a:avLst/>
                    </a:prstGeom>
                  </pic:spPr>
                </pic:pic>
              </a:graphicData>
            </a:graphic>
          </wp:inline>
        </w:drawing>
      </w:r>
    </w:p>
    <w:p w:rsidR="00AE362E" w:rsidRDefault="00AE362E" w:rsidP="00AE362E">
      <w:pPr>
        <w:pStyle w:val="Caption"/>
        <w:jc w:val="center"/>
        <w:rPr>
          <w:lang w:eastAsia="ja-JP"/>
        </w:rPr>
      </w:pPr>
      <w:bookmarkStart w:id="39" w:name="_Toc28360344"/>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10</w:t>
      </w:r>
      <w:r w:rsidR="008D63B3">
        <w:rPr>
          <w:noProof/>
        </w:rPr>
        <w:fldChar w:fldCharType="end"/>
      </w:r>
      <w:r>
        <w:t>: Get real time data sequence diagram</w:t>
      </w:r>
      <w:bookmarkEnd w:id="39"/>
    </w:p>
    <w:p w:rsidR="00AE362E" w:rsidRDefault="00AA6F16" w:rsidP="00717EDB">
      <w:pPr>
        <w:pStyle w:val="Heading4"/>
      </w:pPr>
      <w:r>
        <w:lastRenderedPageBreak/>
        <w:t xml:space="preserve">[Graph] </w:t>
      </w:r>
      <w:r w:rsidR="00AE362E">
        <w:t>Save graph settings</w:t>
      </w:r>
    </w:p>
    <w:p w:rsidR="00AE362E" w:rsidRPr="009E1624" w:rsidRDefault="00AE362E" w:rsidP="000F4B0D">
      <w:pPr>
        <w:ind w:firstLine="709"/>
      </w:pPr>
      <w:r>
        <w:t xml:space="preserve">This function allowed user could save the graph screen displaying information by click on button “Save Setting”. All of the screen displaying information on user pre-session will be appeared on the next-session.   </w:t>
      </w:r>
    </w:p>
    <w:p w:rsidR="00AE362E" w:rsidRPr="008D5B32" w:rsidRDefault="00AE362E" w:rsidP="00AE362E">
      <w:pPr>
        <w:rPr>
          <w:b/>
        </w:rPr>
      </w:pPr>
      <w:r>
        <w:rPr>
          <w:noProof/>
        </w:rPr>
        <w:drawing>
          <wp:inline distT="0" distB="0" distL="0" distR="0" wp14:anchorId="075FD34D" wp14:editId="0239D6F7">
            <wp:extent cx="6248400" cy="5008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400" cy="5008880"/>
                    </a:xfrm>
                    <a:prstGeom prst="rect">
                      <a:avLst/>
                    </a:prstGeom>
                  </pic:spPr>
                </pic:pic>
              </a:graphicData>
            </a:graphic>
          </wp:inline>
        </w:drawing>
      </w:r>
    </w:p>
    <w:p w:rsidR="00AE362E" w:rsidRDefault="00AE362E" w:rsidP="00AE362E">
      <w:pPr>
        <w:pStyle w:val="Caption"/>
        <w:jc w:val="center"/>
      </w:pPr>
      <w:bookmarkStart w:id="40" w:name="_Toc28360345"/>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11</w:t>
      </w:r>
      <w:r w:rsidR="008D63B3">
        <w:rPr>
          <w:noProof/>
        </w:rPr>
        <w:fldChar w:fldCharType="end"/>
      </w:r>
      <w:r>
        <w:t>: Save graph settings sequence diagram</w:t>
      </w:r>
      <w:bookmarkEnd w:id="40"/>
    </w:p>
    <w:p w:rsidR="00742961" w:rsidRDefault="00AA6F16" w:rsidP="00717EDB">
      <w:pPr>
        <w:pStyle w:val="Heading4"/>
      </w:pPr>
      <w:r>
        <w:lastRenderedPageBreak/>
        <w:t xml:space="preserve">[Graph] </w:t>
      </w:r>
      <w:r w:rsidR="00742961">
        <w:t>Load graph settings</w:t>
      </w:r>
    </w:p>
    <w:p w:rsidR="00742961" w:rsidRDefault="007D6E88" w:rsidP="00742961">
      <w:pPr>
        <w:keepNext/>
      </w:pPr>
      <w:r>
        <w:rPr>
          <w:noProof/>
        </w:rPr>
        <w:drawing>
          <wp:inline distT="0" distB="0" distL="0" distR="0" wp14:anchorId="7FF878B9" wp14:editId="7A3C5DD9">
            <wp:extent cx="6248400" cy="6949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8400" cy="6949440"/>
                    </a:xfrm>
                    <a:prstGeom prst="rect">
                      <a:avLst/>
                    </a:prstGeom>
                  </pic:spPr>
                </pic:pic>
              </a:graphicData>
            </a:graphic>
          </wp:inline>
        </w:drawing>
      </w:r>
    </w:p>
    <w:p w:rsidR="00742961" w:rsidRPr="006D1721" w:rsidRDefault="00742961" w:rsidP="00742961">
      <w:pPr>
        <w:pStyle w:val="Caption"/>
        <w:jc w:val="center"/>
        <w:rPr>
          <w:lang w:eastAsia="ja-JP"/>
        </w:rPr>
      </w:pPr>
      <w:bookmarkStart w:id="41" w:name="_Toc28360346"/>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12</w:t>
      </w:r>
      <w:r w:rsidR="008D63B3">
        <w:rPr>
          <w:noProof/>
        </w:rPr>
        <w:fldChar w:fldCharType="end"/>
      </w:r>
      <w:r>
        <w:t xml:space="preserve"> - Load graph setting sequence diagram</w:t>
      </w:r>
      <w:bookmarkEnd w:id="41"/>
    </w:p>
    <w:p w:rsidR="00742961" w:rsidRDefault="00742961" w:rsidP="00AE362E">
      <w:pPr>
        <w:pStyle w:val="Caption"/>
        <w:jc w:val="center"/>
      </w:pPr>
    </w:p>
    <w:p w:rsidR="00AA6F16" w:rsidRDefault="00AA6F16" w:rsidP="00717EDB">
      <w:pPr>
        <w:pStyle w:val="Heading4"/>
      </w:pPr>
      <w:r>
        <w:t>[Graph] Save comments</w:t>
      </w:r>
    </w:p>
    <w:p w:rsidR="00AA6F16" w:rsidRDefault="00C974DE" w:rsidP="00AA6F16">
      <w:r>
        <w:t xml:space="preserve">Refer to the sequence diagram </w:t>
      </w:r>
      <w:r>
        <w:fldChar w:fldCharType="begin"/>
      </w:r>
      <w:r>
        <w:instrText xml:space="preserve"> REF _Ref506799965 \h </w:instrText>
      </w:r>
      <w:r>
        <w:fldChar w:fldCharType="separate"/>
      </w:r>
      <w:r w:rsidR="001B5C68">
        <w:rPr>
          <w:b/>
          <w:bCs/>
        </w:rPr>
        <w:t>Error! Reference source not found.</w:t>
      </w:r>
      <w:r>
        <w:fldChar w:fldCharType="end"/>
      </w:r>
      <w:r>
        <w:t xml:space="preserve">. </w:t>
      </w:r>
      <w:r w:rsidRPr="00A67356">
        <w:t xml:space="preserve">If users try to </w:t>
      </w:r>
      <w:r>
        <w:t>close the screen without doing s</w:t>
      </w:r>
      <w:r w:rsidRPr="00A67356">
        <w:t>ave</w:t>
      </w:r>
      <w:r>
        <w:t xml:space="preserve"> c</w:t>
      </w:r>
      <w:r w:rsidRPr="00A67356">
        <w:t>omment after adding / editing comment, display a warning popup message and urge user to save the comment.</w:t>
      </w:r>
    </w:p>
    <w:p w:rsidR="00AA6F16" w:rsidRDefault="00AA6F16" w:rsidP="00AA6F16"/>
    <w:p w:rsidR="00AE362E" w:rsidRDefault="007E477A" w:rsidP="00717EDB">
      <w:pPr>
        <w:pStyle w:val="Heading4"/>
      </w:pPr>
      <w:r>
        <w:lastRenderedPageBreak/>
        <w:t xml:space="preserve">[Graph] </w:t>
      </w:r>
      <w:r w:rsidR="00AE362E">
        <w:t>Load comment</w:t>
      </w:r>
      <w:r>
        <w:t>s</w:t>
      </w:r>
    </w:p>
    <w:p w:rsidR="00AE362E" w:rsidRDefault="00AE362E" w:rsidP="00AE362E">
      <w:r>
        <w:rPr>
          <w:noProof/>
        </w:rPr>
        <w:drawing>
          <wp:inline distT="0" distB="0" distL="0" distR="0" wp14:anchorId="78E93C59" wp14:editId="26BD1F8A">
            <wp:extent cx="6219825" cy="49066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9825" cy="4906645"/>
                    </a:xfrm>
                    <a:prstGeom prst="rect">
                      <a:avLst/>
                    </a:prstGeom>
                  </pic:spPr>
                </pic:pic>
              </a:graphicData>
            </a:graphic>
          </wp:inline>
        </w:drawing>
      </w:r>
    </w:p>
    <w:p w:rsidR="00AE362E" w:rsidRDefault="00AE362E" w:rsidP="00AE362E">
      <w:pPr>
        <w:pStyle w:val="Caption"/>
        <w:jc w:val="center"/>
      </w:pPr>
      <w:bookmarkStart w:id="42" w:name="_Toc28360347"/>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13</w:t>
      </w:r>
      <w:r w:rsidR="008D63B3">
        <w:rPr>
          <w:noProof/>
        </w:rPr>
        <w:fldChar w:fldCharType="end"/>
      </w:r>
      <w:r>
        <w:t>: Load comments sequence diagram</w:t>
      </w:r>
      <w:bookmarkEnd w:id="42"/>
    </w:p>
    <w:p w:rsidR="007A0662" w:rsidRDefault="007A0662" w:rsidP="00AE362E">
      <w:pPr>
        <w:pStyle w:val="Caption"/>
        <w:jc w:val="center"/>
      </w:pPr>
    </w:p>
    <w:p w:rsidR="007A0662" w:rsidRDefault="007A0662">
      <w:pPr>
        <w:widowControl/>
        <w:suppressAutoHyphens w:val="0"/>
        <w:rPr>
          <w:rFonts w:ascii="Arial" w:eastAsia="SimSun" w:hAnsi="Arial"/>
          <w:b/>
          <w:sz w:val="20"/>
          <w:szCs w:val="20"/>
        </w:rPr>
      </w:pPr>
      <w:r>
        <w:br w:type="page"/>
      </w:r>
    </w:p>
    <w:p w:rsidR="00206BBB" w:rsidRDefault="00C974DE" w:rsidP="00CD5CEE">
      <w:pPr>
        <w:pStyle w:val="Heading4"/>
      </w:pPr>
      <w:r>
        <w:lastRenderedPageBreak/>
        <w:br w:type="page"/>
      </w:r>
    </w:p>
    <w:p w:rsidR="003B6C58" w:rsidRDefault="007E477A" w:rsidP="003B6C58">
      <w:pPr>
        <w:pStyle w:val="Heading3"/>
        <w:rPr>
          <w:lang w:eastAsia="ja-JP"/>
        </w:rPr>
      </w:pPr>
      <w:bookmarkStart w:id="43" w:name="_Toc28360281"/>
      <w:r>
        <w:rPr>
          <w:lang w:eastAsia="ja-JP"/>
        </w:rPr>
        <w:lastRenderedPageBreak/>
        <w:t>File List</w:t>
      </w:r>
      <w:bookmarkEnd w:id="43"/>
    </w:p>
    <w:p w:rsidR="007A0662" w:rsidRDefault="007A0662" w:rsidP="00717EDB">
      <w:pPr>
        <w:pStyle w:val="Heading4"/>
      </w:pPr>
      <w:r>
        <w:t>[File List] Get the list of files</w:t>
      </w:r>
    </w:p>
    <w:p w:rsidR="007A0662" w:rsidRPr="007A0662" w:rsidRDefault="007A0662" w:rsidP="007A0662">
      <w:pPr>
        <w:rPr>
          <w:lang w:eastAsia="ja-JP"/>
        </w:rPr>
      </w:pPr>
    </w:p>
    <w:p w:rsidR="003667FC" w:rsidRDefault="00CD5CEE" w:rsidP="003667FC">
      <w:pPr>
        <w:rPr>
          <w:lang w:eastAsia="ja-JP"/>
        </w:rPr>
      </w:pPr>
      <w:r>
        <w:rPr>
          <w:noProof/>
        </w:rPr>
        <w:drawing>
          <wp:inline distT="0" distB="0" distL="0" distR="0" wp14:anchorId="406FB8B1" wp14:editId="190D23B0">
            <wp:extent cx="6301740" cy="52451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740" cy="5245100"/>
                    </a:xfrm>
                    <a:prstGeom prst="rect">
                      <a:avLst/>
                    </a:prstGeom>
                  </pic:spPr>
                </pic:pic>
              </a:graphicData>
            </a:graphic>
          </wp:inline>
        </w:drawing>
      </w:r>
    </w:p>
    <w:p w:rsidR="003667FC" w:rsidRDefault="003667FC" w:rsidP="003667FC">
      <w:pPr>
        <w:pStyle w:val="Caption"/>
        <w:jc w:val="center"/>
      </w:pPr>
      <w:bookmarkStart w:id="44" w:name="_Toc28360348"/>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14</w:t>
      </w:r>
      <w:r w:rsidR="008D63B3">
        <w:rPr>
          <w:noProof/>
        </w:rPr>
        <w:fldChar w:fldCharType="end"/>
      </w:r>
      <w:r>
        <w:t>: Getting File List sequence diagram</w:t>
      </w:r>
      <w:bookmarkEnd w:id="44"/>
    </w:p>
    <w:p w:rsidR="007A0662" w:rsidRDefault="007A0662">
      <w:pPr>
        <w:widowControl/>
        <w:suppressAutoHyphens w:val="0"/>
        <w:rPr>
          <w:rFonts w:ascii="Arial" w:eastAsia="SimSun" w:hAnsi="Arial"/>
          <w:b/>
        </w:rPr>
      </w:pPr>
      <w:r>
        <w:br w:type="page"/>
      </w:r>
    </w:p>
    <w:p w:rsidR="003B3650" w:rsidRDefault="007E477A" w:rsidP="003B3650">
      <w:pPr>
        <w:pStyle w:val="Heading3"/>
      </w:pPr>
      <w:bookmarkStart w:id="45" w:name="_Toc28360282"/>
      <w:r>
        <w:lastRenderedPageBreak/>
        <w:t>Numeric</w:t>
      </w:r>
      <w:bookmarkEnd w:id="45"/>
    </w:p>
    <w:p w:rsidR="007A0662" w:rsidRDefault="007A0662" w:rsidP="00717EDB">
      <w:pPr>
        <w:pStyle w:val="Heading4"/>
      </w:pPr>
      <w:r>
        <w:t>[Numeric] Save numeric settings</w:t>
      </w:r>
    </w:p>
    <w:p w:rsidR="007A0662" w:rsidRPr="007A0662" w:rsidRDefault="007A0662" w:rsidP="007A0662"/>
    <w:p w:rsidR="00873C73" w:rsidRDefault="001331F4" w:rsidP="00ED3C63">
      <w:pPr>
        <w:pStyle w:val="Caption"/>
        <w:keepNext/>
        <w:jc w:val="center"/>
      </w:pPr>
      <w:r>
        <w:rPr>
          <w:noProof/>
        </w:rPr>
        <w:drawing>
          <wp:inline distT="0" distB="0" distL="0" distR="0" wp14:anchorId="281ED20F" wp14:editId="416D48FD">
            <wp:extent cx="6219825" cy="543814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9825" cy="5438140"/>
                    </a:xfrm>
                    <a:prstGeom prst="rect">
                      <a:avLst/>
                    </a:prstGeom>
                  </pic:spPr>
                </pic:pic>
              </a:graphicData>
            </a:graphic>
          </wp:inline>
        </w:drawing>
      </w:r>
    </w:p>
    <w:p w:rsidR="003B3650" w:rsidRDefault="00873C73" w:rsidP="00873C73">
      <w:pPr>
        <w:pStyle w:val="Caption"/>
        <w:jc w:val="center"/>
        <w:rPr>
          <w:i w:val="0"/>
          <w:lang w:eastAsia="ja-JP"/>
        </w:rPr>
      </w:pPr>
      <w:bookmarkStart w:id="46" w:name="_Toc28360349"/>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15</w:t>
      </w:r>
      <w:r w:rsidR="008D63B3">
        <w:rPr>
          <w:noProof/>
        </w:rPr>
        <w:fldChar w:fldCharType="end"/>
      </w:r>
      <w:r>
        <w:t xml:space="preserve"> - Numeric save settings sequence diagram</w:t>
      </w:r>
      <w:bookmarkEnd w:id="46"/>
    </w:p>
    <w:p w:rsidR="003B3650" w:rsidRDefault="005565EB" w:rsidP="00717EDB">
      <w:pPr>
        <w:pStyle w:val="Heading4"/>
      </w:pPr>
      <w:r>
        <w:lastRenderedPageBreak/>
        <w:t>[Numeric</w:t>
      </w:r>
      <w:r w:rsidR="007E477A">
        <w:t xml:space="preserve">] </w:t>
      </w:r>
      <w:r w:rsidR="003B3650">
        <w:t xml:space="preserve">Load </w:t>
      </w:r>
      <w:r w:rsidR="008D2E8C">
        <w:t>n</w:t>
      </w:r>
      <w:r w:rsidR="003B3650">
        <w:t>umeric settings</w:t>
      </w:r>
    </w:p>
    <w:p w:rsidR="00873C73" w:rsidRDefault="001331F4" w:rsidP="0042465D">
      <w:pPr>
        <w:keepNext/>
        <w:jc w:val="center"/>
      </w:pPr>
      <w:r>
        <w:rPr>
          <w:noProof/>
        </w:rPr>
        <w:drawing>
          <wp:inline distT="0" distB="0" distL="0" distR="0" wp14:anchorId="1895ECF3" wp14:editId="4AAFF45A">
            <wp:extent cx="6301105" cy="69494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105" cy="6949440"/>
                    </a:xfrm>
                    <a:prstGeom prst="rect">
                      <a:avLst/>
                    </a:prstGeom>
                  </pic:spPr>
                </pic:pic>
              </a:graphicData>
            </a:graphic>
          </wp:inline>
        </w:drawing>
      </w:r>
    </w:p>
    <w:p w:rsidR="003B3650" w:rsidRPr="003B3650" w:rsidRDefault="00873C73" w:rsidP="00873C73">
      <w:pPr>
        <w:pStyle w:val="Caption"/>
        <w:jc w:val="center"/>
        <w:rPr>
          <w:b/>
          <w:lang w:eastAsia="ja-JP"/>
        </w:rPr>
      </w:pPr>
      <w:bookmarkStart w:id="47" w:name="_Toc28360350"/>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16</w:t>
      </w:r>
      <w:r w:rsidR="008D63B3">
        <w:rPr>
          <w:noProof/>
        </w:rPr>
        <w:fldChar w:fldCharType="end"/>
      </w:r>
      <w:r>
        <w:t xml:space="preserve"> - Numeric load setting sequence diagram</w:t>
      </w:r>
      <w:bookmarkEnd w:id="47"/>
    </w:p>
    <w:p w:rsidR="007A0662" w:rsidRDefault="007A0662">
      <w:pPr>
        <w:widowControl/>
        <w:suppressAutoHyphens w:val="0"/>
        <w:rPr>
          <w:rFonts w:ascii="Arial" w:eastAsia="SimSun" w:hAnsi="Arial"/>
          <w:b/>
        </w:rPr>
      </w:pPr>
      <w:r>
        <w:br w:type="page"/>
      </w:r>
    </w:p>
    <w:p w:rsidR="00333DB9" w:rsidRDefault="007E477A" w:rsidP="00333DB9">
      <w:pPr>
        <w:pStyle w:val="Heading3"/>
      </w:pPr>
      <w:bookmarkStart w:id="48" w:name="_Toc28360283"/>
      <w:r>
        <w:lastRenderedPageBreak/>
        <w:t>Status</w:t>
      </w:r>
      <w:bookmarkEnd w:id="48"/>
    </w:p>
    <w:p w:rsidR="007A0662" w:rsidRDefault="007A0662" w:rsidP="00717EDB">
      <w:pPr>
        <w:pStyle w:val="Heading4"/>
      </w:pPr>
      <w:r>
        <w:t>[Status] Load status settings</w:t>
      </w:r>
    </w:p>
    <w:p w:rsidR="00221CB1" w:rsidRDefault="000C3A3E" w:rsidP="00C23EBB">
      <w:pPr>
        <w:ind w:firstLine="709"/>
        <w:rPr>
          <w:noProof/>
          <w:lang w:eastAsia="ja-JP"/>
        </w:rPr>
      </w:pPr>
      <w:r w:rsidRPr="000C3A3E">
        <w:t>This function is used to load the displaying status screen information</w:t>
      </w:r>
      <w:r w:rsidR="00C23EBB">
        <w:t xml:space="preserve">. </w:t>
      </w:r>
      <w:r w:rsidR="00B533C6" w:rsidRPr="00B533C6">
        <w:t>The setting file is read to get the configuration information to initialize the display of status screen.</w:t>
      </w:r>
    </w:p>
    <w:p w:rsidR="00913A96" w:rsidRDefault="002A5994" w:rsidP="005C529A">
      <w:pPr>
        <w:keepNext/>
        <w:jc w:val="center"/>
      </w:pPr>
      <w:r>
        <w:rPr>
          <w:noProof/>
        </w:rPr>
        <w:drawing>
          <wp:inline distT="0" distB="0" distL="0" distR="0" wp14:anchorId="5B3E04E0" wp14:editId="754DD997">
            <wp:extent cx="6301105" cy="769810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105" cy="7698105"/>
                    </a:xfrm>
                    <a:prstGeom prst="rect">
                      <a:avLst/>
                    </a:prstGeom>
                  </pic:spPr>
                </pic:pic>
              </a:graphicData>
            </a:graphic>
          </wp:inline>
        </w:drawing>
      </w:r>
    </w:p>
    <w:p w:rsidR="0088403B" w:rsidRDefault="00913A96" w:rsidP="00913A96">
      <w:pPr>
        <w:pStyle w:val="Caption"/>
        <w:jc w:val="center"/>
      </w:pPr>
      <w:bookmarkStart w:id="49" w:name="_Toc28360351"/>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17</w:t>
      </w:r>
      <w:r w:rsidR="008D63B3">
        <w:rPr>
          <w:noProof/>
        </w:rPr>
        <w:fldChar w:fldCharType="end"/>
      </w:r>
      <w:r>
        <w:t>: Status</w:t>
      </w:r>
      <w:r w:rsidRPr="001159A1">
        <w:t xml:space="preserve"> load setting sequence diagram</w:t>
      </w:r>
      <w:bookmarkEnd w:id="49"/>
    </w:p>
    <w:p w:rsidR="004F2343" w:rsidRDefault="007E477A" w:rsidP="00717EDB">
      <w:pPr>
        <w:pStyle w:val="Heading4"/>
      </w:pPr>
      <w:r>
        <w:lastRenderedPageBreak/>
        <w:t xml:space="preserve">[Status] </w:t>
      </w:r>
      <w:r w:rsidR="004F2343">
        <w:t xml:space="preserve">Save </w:t>
      </w:r>
      <w:r w:rsidR="008D2E8C">
        <w:t>s</w:t>
      </w:r>
      <w:r w:rsidR="004F2343">
        <w:t>tatus setting</w:t>
      </w:r>
    </w:p>
    <w:p w:rsidR="004F2343" w:rsidRDefault="000C6468" w:rsidP="000A6F47">
      <w:pPr>
        <w:ind w:firstLine="709"/>
      </w:pPr>
      <w:r w:rsidRPr="000C6468">
        <w:t>This function is used to save the displaying status screen information</w:t>
      </w:r>
      <w:r w:rsidR="000A6F47">
        <w:t xml:space="preserve">. </w:t>
      </w:r>
      <w:r w:rsidRPr="000C6468">
        <w:t>Status screen information is saved to the setting file</w:t>
      </w:r>
      <w:r w:rsidR="000A6F47">
        <w:t>.</w:t>
      </w:r>
    </w:p>
    <w:p w:rsidR="00E6473C" w:rsidRDefault="00942A83" w:rsidP="005C529A">
      <w:pPr>
        <w:keepNext/>
        <w:ind w:firstLine="90"/>
        <w:jc w:val="center"/>
      </w:pPr>
      <w:r>
        <w:rPr>
          <w:noProof/>
        </w:rPr>
        <w:drawing>
          <wp:inline distT="0" distB="0" distL="0" distR="0" wp14:anchorId="46A17C5A" wp14:editId="3C2C6455">
            <wp:extent cx="6301105" cy="587819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105" cy="5878195"/>
                    </a:xfrm>
                    <a:prstGeom prst="rect">
                      <a:avLst/>
                    </a:prstGeom>
                  </pic:spPr>
                </pic:pic>
              </a:graphicData>
            </a:graphic>
          </wp:inline>
        </w:drawing>
      </w:r>
    </w:p>
    <w:p w:rsidR="000A6F47" w:rsidRPr="004F2343" w:rsidRDefault="00E6473C" w:rsidP="00E6473C">
      <w:pPr>
        <w:pStyle w:val="Caption"/>
        <w:jc w:val="center"/>
      </w:pPr>
      <w:bookmarkStart w:id="50" w:name="_Toc28360352"/>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18</w:t>
      </w:r>
      <w:r w:rsidR="008D63B3">
        <w:rPr>
          <w:noProof/>
        </w:rPr>
        <w:fldChar w:fldCharType="end"/>
      </w:r>
      <w:r>
        <w:t xml:space="preserve"> : </w:t>
      </w:r>
      <w:r w:rsidRPr="00B96B0C">
        <w:t xml:space="preserve">Save </w:t>
      </w:r>
      <w:r>
        <w:t>status</w:t>
      </w:r>
      <w:r w:rsidRPr="00B96B0C">
        <w:t xml:space="preserve"> settings sequence diagram</w:t>
      </w:r>
      <w:bookmarkEnd w:id="50"/>
    </w:p>
    <w:p w:rsidR="007903D7" w:rsidRDefault="007E477A" w:rsidP="00717EDB">
      <w:pPr>
        <w:pStyle w:val="Heading4"/>
      </w:pPr>
      <w:r>
        <w:t xml:space="preserve">[Status] </w:t>
      </w:r>
      <w:r w:rsidR="00FC3E50">
        <w:t xml:space="preserve">Play </w:t>
      </w:r>
      <w:r w:rsidR="008D2E8C">
        <w:t>a r</w:t>
      </w:r>
      <w:r w:rsidR="007903D7" w:rsidRPr="00295056">
        <w:t>ecord</w:t>
      </w:r>
      <w:r w:rsidR="008D2E8C">
        <w:t xml:space="preserve"> f</w:t>
      </w:r>
      <w:r w:rsidR="007903D7" w:rsidRPr="00295056">
        <w:t>ile</w:t>
      </w:r>
    </w:p>
    <w:p w:rsidR="00F86004" w:rsidRDefault="00F86004" w:rsidP="00F86004">
      <w:pPr>
        <w:ind w:firstLine="360"/>
        <w:jc w:val="both"/>
      </w:pPr>
      <w:r>
        <w:t>This function is about s</w:t>
      </w:r>
      <w:r w:rsidRPr="004F34F7">
        <w:t>pecifications when recording file is played</w:t>
      </w:r>
      <w:r>
        <w:t xml:space="preserve"> on the status:</w:t>
      </w:r>
    </w:p>
    <w:p w:rsidR="00F86004" w:rsidRDefault="00F86004" w:rsidP="00F86004">
      <w:pPr>
        <w:pStyle w:val="ListParagraph"/>
        <w:numPr>
          <w:ilvl w:val="0"/>
          <w:numId w:val="31"/>
        </w:numPr>
        <w:jc w:val="both"/>
      </w:pPr>
      <w:r w:rsidRPr="00C260DA">
        <w:t>Frame advance (1 frame, frame unit specification)</w:t>
      </w:r>
    </w:p>
    <w:p w:rsidR="00F756EE" w:rsidRDefault="00F86004" w:rsidP="00F756EE">
      <w:pPr>
        <w:pStyle w:val="ListParagraph"/>
        <w:numPr>
          <w:ilvl w:val="0"/>
          <w:numId w:val="31"/>
        </w:numPr>
        <w:jc w:val="both"/>
      </w:pPr>
      <w:r w:rsidRPr="00C260DA">
        <w:t>Trigger point displayed on bar (display red triangle, click triangle then jump to).</w:t>
      </w:r>
    </w:p>
    <w:p w:rsidR="00422D75" w:rsidRPr="00F756EE" w:rsidRDefault="00422D75" w:rsidP="00422D75">
      <w:pPr>
        <w:pStyle w:val="ListParagraph"/>
        <w:numPr>
          <w:ilvl w:val="0"/>
          <w:numId w:val="31"/>
        </w:numPr>
        <w:jc w:val="both"/>
      </w:pPr>
      <w:r>
        <w:t xml:space="preserve">Button </w:t>
      </w:r>
      <w:r w:rsidRPr="00422D75">
        <w:t>next/prev is disabled as SRS</w:t>
      </w:r>
    </w:p>
    <w:p w:rsidR="00F924B0" w:rsidRDefault="00F756EE" w:rsidP="008C10FF">
      <w:pPr>
        <w:keepNext/>
        <w:jc w:val="center"/>
      </w:pPr>
      <w:r>
        <w:rPr>
          <w:noProof/>
        </w:rPr>
        <w:lastRenderedPageBreak/>
        <w:drawing>
          <wp:inline distT="0" distB="0" distL="0" distR="0" wp14:anchorId="0E11F057" wp14:editId="613DFCD0">
            <wp:extent cx="6301105" cy="726630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ecifications when recording file is played.jpg"/>
                    <pic:cNvPicPr/>
                  </pic:nvPicPr>
                  <pic:blipFill>
                    <a:blip r:embed="rId43">
                      <a:extLst>
                        <a:ext uri="{28A0092B-C50C-407E-A947-70E740481C1C}">
                          <a14:useLocalDpi xmlns:a14="http://schemas.microsoft.com/office/drawing/2010/main" val="0"/>
                        </a:ext>
                      </a:extLst>
                    </a:blip>
                    <a:stretch>
                      <a:fillRect/>
                    </a:stretch>
                  </pic:blipFill>
                  <pic:spPr>
                    <a:xfrm>
                      <a:off x="0" y="0"/>
                      <a:ext cx="6301105" cy="7266305"/>
                    </a:xfrm>
                    <a:prstGeom prst="rect">
                      <a:avLst/>
                    </a:prstGeom>
                  </pic:spPr>
                </pic:pic>
              </a:graphicData>
            </a:graphic>
          </wp:inline>
        </w:drawing>
      </w:r>
    </w:p>
    <w:p w:rsidR="00F756EE" w:rsidRDefault="00F924B0" w:rsidP="00F924B0">
      <w:pPr>
        <w:pStyle w:val="Caption"/>
        <w:jc w:val="center"/>
      </w:pPr>
      <w:bookmarkStart w:id="51" w:name="_Toc28360353"/>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19</w:t>
      </w:r>
      <w:r w:rsidR="008D63B3">
        <w:rPr>
          <w:noProof/>
        </w:rPr>
        <w:fldChar w:fldCharType="end"/>
      </w:r>
      <w:r>
        <w:t xml:space="preserve">: </w:t>
      </w:r>
      <w:r w:rsidRPr="00FA58FD">
        <w:t>Play a record file</w:t>
      </w:r>
      <w:r>
        <w:t xml:space="preserve"> </w:t>
      </w:r>
      <w:r w:rsidRPr="00B96B0C">
        <w:t>sequence diagram</w:t>
      </w:r>
      <w:bookmarkEnd w:id="51"/>
    </w:p>
    <w:p w:rsidR="00422D75" w:rsidRPr="00422D75" w:rsidRDefault="00422D75" w:rsidP="00422D75">
      <w:pPr>
        <w:pStyle w:val="Caption"/>
        <w:rPr>
          <w:sz w:val="21"/>
          <w:szCs w:val="21"/>
        </w:rPr>
      </w:pPr>
      <w:r w:rsidRPr="00422D75">
        <w:rPr>
          <w:b/>
          <w:sz w:val="21"/>
          <w:szCs w:val="21"/>
        </w:rPr>
        <w:t>Remarks</w:t>
      </w:r>
      <w:r w:rsidRPr="00422D75">
        <w:rPr>
          <w:sz w:val="21"/>
          <w:szCs w:val="21"/>
        </w:rPr>
        <w:t>: In the step 15, the buttons next/prev are disabled as SRS (section 5.7.3. Play a record file).</w:t>
      </w:r>
    </w:p>
    <w:p w:rsidR="00A5712D" w:rsidRDefault="008D2E8C" w:rsidP="00717EDB">
      <w:pPr>
        <w:pStyle w:val="Heading4"/>
      </w:pPr>
      <w:r>
        <w:t xml:space="preserve">[Status] </w:t>
      </w:r>
      <w:r w:rsidR="00A5712D" w:rsidRPr="000B6738">
        <w:t>Display</w:t>
      </w:r>
      <w:r>
        <w:t xml:space="preserve"> the</w:t>
      </w:r>
      <w:r w:rsidR="00A5712D" w:rsidRPr="000B6738">
        <w:t xml:space="preserve"> real-time </w:t>
      </w:r>
      <w:r w:rsidR="00A5712D">
        <w:t>data</w:t>
      </w:r>
    </w:p>
    <w:p w:rsidR="00CE311E" w:rsidRDefault="00CE311E" w:rsidP="0080187B">
      <w:pPr>
        <w:ind w:firstLine="709"/>
        <w:jc w:val="both"/>
        <w:rPr>
          <w:iCs/>
        </w:rPr>
      </w:pPr>
      <w:r w:rsidRPr="00DE236A">
        <w:rPr>
          <w:iCs/>
        </w:rPr>
        <w:t xml:space="preserve">This function is about receiving real time data and drawing it on the status. The socket data is sent </w:t>
      </w:r>
      <w:r w:rsidR="006556DC" w:rsidRPr="006556DC">
        <w:rPr>
          <w:iCs/>
        </w:rPr>
        <w:t>periodically</w:t>
      </w:r>
      <w:r w:rsidRPr="00DE236A">
        <w:rPr>
          <w:iCs/>
        </w:rPr>
        <w:t>, the socket client receive and push data to status service. The status service will handle the data and display the real-time panel which is showing on the screen. The maximum existing time of the sample is 15 minutes (about 4500 samples for each signal on the panel).</w:t>
      </w:r>
    </w:p>
    <w:p w:rsidR="00BA15E5" w:rsidRDefault="009F0EAA" w:rsidP="005C529A">
      <w:pPr>
        <w:keepNext/>
        <w:ind w:firstLine="180"/>
        <w:jc w:val="center"/>
      </w:pPr>
      <w:r>
        <w:rPr>
          <w:noProof/>
        </w:rPr>
        <w:lastRenderedPageBreak/>
        <w:drawing>
          <wp:inline distT="0" distB="0" distL="0" distR="0" wp14:anchorId="2218B525" wp14:editId="28EA1067">
            <wp:extent cx="6135419" cy="842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0063" cy="8435084"/>
                    </a:xfrm>
                    <a:prstGeom prst="rect">
                      <a:avLst/>
                    </a:prstGeom>
                  </pic:spPr>
                </pic:pic>
              </a:graphicData>
            </a:graphic>
          </wp:inline>
        </w:drawing>
      </w:r>
    </w:p>
    <w:p w:rsidR="00422D75" w:rsidRDefault="00BA15E5" w:rsidP="00113851">
      <w:pPr>
        <w:pStyle w:val="Caption"/>
        <w:jc w:val="center"/>
        <w:rPr>
          <w:rFonts w:ascii="Arial" w:eastAsia="SimSun" w:hAnsi="Arial"/>
          <w:b/>
          <w:lang w:eastAsia="ja-JP"/>
        </w:rPr>
      </w:pPr>
      <w:bookmarkStart w:id="52" w:name="_Toc28360354"/>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20</w:t>
      </w:r>
      <w:r w:rsidR="008D63B3">
        <w:rPr>
          <w:noProof/>
        </w:rPr>
        <w:fldChar w:fldCharType="end"/>
      </w:r>
      <w:r>
        <w:t xml:space="preserve"> : </w:t>
      </w:r>
      <w:r w:rsidRPr="00513401">
        <w:t>Display the real-time data</w:t>
      </w:r>
      <w:r>
        <w:t xml:space="preserve"> </w:t>
      </w:r>
      <w:r w:rsidRPr="00B96B0C">
        <w:t>sequence diagram</w:t>
      </w:r>
      <w:bookmarkEnd w:id="52"/>
      <w:r w:rsidR="00422D75">
        <w:rPr>
          <w:lang w:eastAsia="ja-JP"/>
        </w:rPr>
        <w:br w:type="page"/>
      </w:r>
    </w:p>
    <w:p w:rsidR="005565EB" w:rsidRDefault="005565EB" w:rsidP="005565EB">
      <w:pPr>
        <w:pStyle w:val="Heading3"/>
        <w:rPr>
          <w:lang w:eastAsia="ja-JP"/>
        </w:rPr>
      </w:pPr>
      <w:bookmarkStart w:id="53" w:name="_Toc28360284"/>
      <w:r>
        <w:rPr>
          <w:lang w:eastAsia="ja-JP"/>
        </w:rPr>
        <w:lastRenderedPageBreak/>
        <w:t>Fault List</w:t>
      </w:r>
      <w:bookmarkEnd w:id="53"/>
    </w:p>
    <w:p w:rsidR="007A0662" w:rsidRDefault="007A0662" w:rsidP="00717EDB">
      <w:pPr>
        <w:pStyle w:val="Heading4"/>
      </w:pPr>
      <w:r>
        <w:t>[Fault List] Get fault information list</w:t>
      </w:r>
    </w:p>
    <w:p w:rsidR="007A0662" w:rsidRPr="007A0662" w:rsidRDefault="007A0662" w:rsidP="007A0662">
      <w:pPr>
        <w:rPr>
          <w:lang w:eastAsia="ja-JP"/>
        </w:rPr>
      </w:pPr>
    </w:p>
    <w:p w:rsidR="009B0D01" w:rsidRPr="009B0D01" w:rsidRDefault="009B0D01" w:rsidP="009B0D01">
      <w:pPr>
        <w:rPr>
          <w:lang w:eastAsia="ja-JP"/>
        </w:rPr>
      </w:pPr>
      <w:r>
        <w:rPr>
          <w:lang w:eastAsia="ja-JP"/>
        </w:rPr>
        <w:t xml:space="preserve">*Note: Following diagram referred </w:t>
      </w:r>
      <w:r w:rsidR="004C5A1A">
        <w:rPr>
          <w:lang w:eastAsia="ja-JP"/>
        </w:rPr>
        <w:t xml:space="preserve">from customer document </w:t>
      </w:r>
      <w:r w:rsidR="004C5A1A" w:rsidRPr="004C5A1A">
        <w:rPr>
          <w:lang w:eastAsia="ja-JP"/>
        </w:rPr>
        <w:t>ICD_BrowserPTE_Sequence_20180226.pdf</w:t>
      </w:r>
    </w:p>
    <w:p w:rsidR="00535648" w:rsidRDefault="00535648" w:rsidP="00535648">
      <w:pPr>
        <w:rPr>
          <w:lang w:eastAsia="ja-JP"/>
        </w:rPr>
      </w:pPr>
    </w:p>
    <w:p w:rsidR="009B0D01" w:rsidRDefault="009B0D01" w:rsidP="009B0D01">
      <w:pPr>
        <w:keepNext/>
      </w:pPr>
      <w:r>
        <w:rPr>
          <w:noProof/>
        </w:rPr>
        <mc:AlternateContent>
          <mc:Choice Requires="wps">
            <w:drawing>
              <wp:anchor distT="0" distB="0" distL="114300" distR="114300" simplePos="0" relativeHeight="251670528" behindDoc="0" locked="0" layoutInCell="1" allowOverlap="1" wp14:anchorId="36840F98" wp14:editId="0356FB56">
                <wp:simplePos x="0" y="0"/>
                <wp:positionH relativeFrom="column">
                  <wp:posOffset>2089785</wp:posOffset>
                </wp:positionH>
                <wp:positionV relativeFrom="paragraph">
                  <wp:posOffset>2719070</wp:posOffset>
                </wp:positionV>
                <wp:extent cx="1319842" cy="19840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19842" cy="1984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100B" w:rsidRPr="00535648" w:rsidRDefault="00B5100B" w:rsidP="009B0D01">
                            <w:pPr>
                              <w:rPr>
                                <w:color w:val="00B0F0"/>
                                <w:sz w:val="16"/>
                                <w:szCs w:val="16"/>
                              </w:rPr>
                            </w:pPr>
                            <w:r w:rsidRPr="00535648">
                              <w:rPr>
                                <w:color w:val="00B0F0"/>
                                <w:sz w:val="16"/>
                                <w:szCs w:val="16"/>
                              </w:rPr>
                              <w:t>Update</w:t>
                            </w:r>
                            <w:r>
                              <w:rPr>
                                <w:color w:val="00B0F0"/>
                                <w:sz w:val="16"/>
                                <w:szCs w:val="16"/>
                              </w:rPr>
                              <w:t>d: message ID 200</w:t>
                            </w:r>
                            <w:r w:rsidRPr="00535648">
                              <w:rPr>
                                <w:color w:val="00B0F0"/>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0F98" id="Text Box 47" o:spid="_x0000_s1028" type="#_x0000_t202" style="position:absolute;margin-left:164.55pt;margin-top:214.1pt;width:103.9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" fillcolor="white [3201]" stroked="f" strokeweight=".5pt">
                <v:textbox>
                  <w:txbxContent>
                    <w:p w:rsidR="00B5100B" w:rsidRPr="00535648" w:rsidRDefault="00B5100B" w:rsidP="009B0D01">
                      <w:pPr>
                        <w:rPr>
                          <w:color w:val="00B0F0"/>
                          <w:sz w:val="16"/>
                          <w:szCs w:val="16"/>
                        </w:rPr>
                      </w:pPr>
                      <w:r w:rsidRPr="00535648">
                        <w:rPr>
                          <w:color w:val="00B0F0"/>
                          <w:sz w:val="16"/>
                          <w:szCs w:val="16"/>
                        </w:rPr>
                        <w:t>Update</w:t>
                      </w:r>
                      <w:r>
                        <w:rPr>
                          <w:color w:val="00B0F0"/>
                          <w:sz w:val="16"/>
                          <w:szCs w:val="16"/>
                        </w:rPr>
                        <w:t>d: message ID 200</w:t>
                      </w:r>
                      <w:r w:rsidRPr="00535648">
                        <w:rPr>
                          <w:color w:val="00B0F0"/>
                          <w:sz w:val="16"/>
                          <w:szCs w:val="16"/>
                        </w:rPr>
                        <w:t>0</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AF4BFCD" wp14:editId="5A6EDFBB">
                <wp:simplePos x="0" y="0"/>
                <wp:positionH relativeFrom="column">
                  <wp:posOffset>2785110</wp:posOffset>
                </wp:positionH>
                <wp:positionV relativeFrom="paragraph">
                  <wp:posOffset>1842770</wp:posOffset>
                </wp:positionV>
                <wp:extent cx="1319842" cy="198408"/>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19842" cy="1984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100B" w:rsidRPr="00535648" w:rsidRDefault="00B5100B" w:rsidP="009B0D01">
                            <w:pPr>
                              <w:rPr>
                                <w:color w:val="00B0F0"/>
                                <w:sz w:val="16"/>
                                <w:szCs w:val="16"/>
                              </w:rPr>
                            </w:pPr>
                            <w:r w:rsidRPr="00535648">
                              <w:rPr>
                                <w:color w:val="00B0F0"/>
                                <w:sz w:val="16"/>
                                <w:szCs w:val="16"/>
                              </w:rPr>
                              <w:t>Update</w:t>
                            </w:r>
                            <w:r>
                              <w:rPr>
                                <w:color w:val="00B0F0"/>
                                <w:sz w:val="16"/>
                                <w:szCs w:val="16"/>
                              </w:rPr>
                              <w:t>d: message ID 200</w:t>
                            </w:r>
                            <w:r w:rsidRPr="00535648">
                              <w:rPr>
                                <w:color w:val="00B0F0"/>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4BFCD" id="Text Box 39" o:spid="_x0000_s1029" type="#_x0000_t202" style="position:absolute;margin-left:219.3pt;margin-top:145.1pt;width:103.9pt;height:1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" fillcolor="white [3201]" stroked="f" strokeweight=".5pt">
                <v:textbox>
                  <w:txbxContent>
                    <w:p w:rsidR="00B5100B" w:rsidRPr="00535648" w:rsidRDefault="00B5100B" w:rsidP="009B0D01">
                      <w:pPr>
                        <w:rPr>
                          <w:color w:val="00B0F0"/>
                          <w:sz w:val="16"/>
                          <w:szCs w:val="16"/>
                        </w:rPr>
                      </w:pPr>
                      <w:r w:rsidRPr="00535648">
                        <w:rPr>
                          <w:color w:val="00B0F0"/>
                          <w:sz w:val="16"/>
                          <w:szCs w:val="16"/>
                        </w:rPr>
                        <w:t>Update</w:t>
                      </w:r>
                      <w:r>
                        <w:rPr>
                          <w:color w:val="00B0F0"/>
                          <w:sz w:val="16"/>
                          <w:szCs w:val="16"/>
                        </w:rPr>
                        <w:t>d: message ID 200</w:t>
                      </w:r>
                      <w:r w:rsidRPr="00535648">
                        <w:rPr>
                          <w:color w:val="00B0F0"/>
                          <w:sz w:val="16"/>
                          <w:szCs w:val="16"/>
                        </w:rPr>
                        <w:t>0</w:t>
                      </w:r>
                    </w:p>
                  </w:txbxContent>
                </v:textbox>
              </v:shape>
            </w:pict>
          </mc:Fallback>
        </mc:AlternateContent>
      </w:r>
      <w:r w:rsidRPr="009B0D01">
        <w:rPr>
          <w:noProof/>
        </w:rPr>
        <w:drawing>
          <wp:inline distT="0" distB="0" distL="0" distR="0" wp14:anchorId="6A89F4FA" wp14:editId="4988182D">
            <wp:extent cx="6301105" cy="7480935"/>
            <wp:effectExtent l="0" t="0" r="444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1105" cy="7480935"/>
                    </a:xfrm>
                    <a:prstGeom prst="rect">
                      <a:avLst/>
                    </a:prstGeom>
                  </pic:spPr>
                </pic:pic>
              </a:graphicData>
            </a:graphic>
          </wp:inline>
        </w:drawing>
      </w:r>
    </w:p>
    <w:p w:rsidR="00535648" w:rsidRDefault="009B0D01" w:rsidP="009B0D01">
      <w:pPr>
        <w:pStyle w:val="Caption"/>
        <w:jc w:val="center"/>
        <w:rPr>
          <w:lang w:eastAsia="ja-JP"/>
        </w:rPr>
      </w:pPr>
      <w:bookmarkStart w:id="54" w:name="_Toc28360355"/>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21</w:t>
      </w:r>
      <w:r w:rsidR="008D63B3">
        <w:rPr>
          <w:noProof/>
        </w:rPr>
        <w:fldChar w:fldCharType="end"/>
      </w:r>
      <w:r>
        <w:t>: Get fault information list</w:t>
      </w:r>
      <w:bookmarkEnd w:id="54"/>
    </w:p>
    <w:p w:rsidR="00535648" w:rsidRPr="00535648" w:rsidRDefault="00535648" w:rsidP="00535648">
      <w:pPr>
        <w:rPr>
          <w:lang w:eastAsia="ja-JP"/>
        </w:rPr>
      </w:pPr>
    </w:p>
    <w:p w:rsidR="00535648" w:rsidRDefault="00535648" w:rsidP="00717EDB">
      <w:pPr>
        <w:pStyle w:val="Heading4"/>
      </w:pPr>
      <w:r>
        <w:t xml:space="preserve">[Fault List] </w:t>
      </w:r>
      <w:r w:rsidRPr="005565EB">
        <w:t xml:space="preserve">Download </w:t>
      </w:r>
      <w:r>
        <w:t>a fault record file</w:t>
      </w:r>
    </w:p>
    <w:p w:rsidR="00535648" w:rsidRPr="00535648" w:rsidRDefault="004C5A1A" w:rsidP="00535648">
      <w:pPr>
        <w:rPr>
          <w:lang w:eastAsia="ja-JP"/>
        </w:rPr>
      </w:pPr>
      <w:r>
        <w:rPr>
          <w:lang w:eastAsia="ja-JP"/>
        </w:rPr>
        <w:t xml:space="preserve">*Note: Following diagram referred from customer document </w:t>
      </w:r>
      <w:r w:rsidRPr="004C5A1A">
        <w:rPr>
          <w:lang w:eastAsia="ja-JP"/>
        </w:rPr>
        <w:t>ICD_BrowserPTE_Sequence_20180226.pdf</w:t>
      </w:r>
    </w:p>
    <w:p w:rsidR="009B0D01" w:rsidRDefault="00535648" w:rsidP="009B0D01">
      <w:pPr>
        <w:keepNext/>
      </w:pPr>
      <w:r>
        <w:rPr>
          <w:noProof/>
        </w:rPr>
        <mc:AlternateContent>
          <mc:Choice Requires="wps">
            <w:drawing>
              <wp:anchor distT="0" distB="0" distL="114300" distR="114300" simplePos="0" relativeHeight="251662336" behindDoc="0" locked="0" layoutInCell="1" allowOverlap="1" wp14:anchorId="05144BC5" wp14:editId="76AB7ABD">
                <wp:simplePos x="0" y="0"/>
                <wp:positionH relativeFrom="column">
                  <wp:posOffset>2071633</wp:posOffset>
                </wp:positionH>
                <wp:positionV relativeFrom="paragraph">
                  <wp:posOffset>3422662</wp:posOffset>
                </wp:positionV>
                <wp:extent cx="1319842" cy="198408"/>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319842" cy="1984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100B" w:rsidRPr="00535648" w:rsidRDefault="00B5100B" w:rsidP="00535648">
                            <w:pPr>
                              <w:rPr>
                                <w:color w:val="00B0F0"/>
                                <w:sz w:val="16"/>
                                <w:szCs w:val="16"/>
                              </w:rPr>
                            </w:pPr>
                            <w:r w:rsidRPr="00535648">
                              <w:rPr>
                                <w:color w:val="00B0F0"/>
                                <w:sz w:val="16"/>
                                <w:szCs w:val="16"/>
                              </w:rPr>
                              <w:t>Update</w:t>
                            </w:r>
                            <w:r>
                              <w:rPr>
                                <w:color w:val="00B0F0"/>
                                <w:sz w:val="16"/>
                                <w:szCs w:val="16"/>
                              </w:rPr>
                              <w:t>d</w:t>
                            </w:r>
                            <w:r w:rsidRPr="00535648">
                              <w:rPr>
                                <w:color w:val="00B0F0"/>
                                <w:sz w:val="16"/>
                                <w:szCs w:val="16"/>
                              </w:rPr>
                              <w:t>: message ID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44BC5" id="Text Box 49" o:spid="_x0000_s1030" type="#_x0000_t202" style="position:absolute;margin-left:163.1pt;margin-top:269.5pt;width:103.9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" fillcolor="white [3201]" stroked="f" strokeweight=".5pt">
                <v:textbox>
                  <w:txbxContent>
                    <w:p w:rsidR="00B5100B" w:rsidRPr="00535648" w:rsidRDefault="00B5100B" w:rsidP="00535648">
                      <w:pPr>
                        <w:rPr>
                          <w:color w:val="00B0F0"/>
                          <w:sz w:val="16"/>
                          <w:szCs w:val="16"/>
                        </w:rPr>
                      </w:pPr>
                      <w:r w:rsidRPr="00535648">
                        <w:rPr>
                          <w:color w:val="00B0F0"/>
                          <w:sz w:val="16"/>
                          <w:szCs w:val="16"/>
                        </w:rPr>
                        <w:t>Update</w:t>
                      </w:r>
                      <w:r>
                        <w:rPr>
                          <w:color w:val="00B0F0"/>
                          <w:sz w:val="16"/>
                          <w:szCs w:val="16"/>
                        </w:rPr>
                        <w:t>d</w:t>
                      </w:r>
                      <w:r w:rsidRPr="00535648">
                        <w:rPr>
                          <w:color w:val="00B0F0"/>
                          <w:sz w:val="16"/>
                          <w:szCs w:val="16"/>
                        </w:rPr>
                        <w:t>: message ID 2020</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B908B04" wp14:editId="6331D0B9">
                <wp:simplePos x="0" y="0"/>
                <wp:positionH relativeFrom="column">
                  <wp:posOffset>2782235</wp:posOffset>
                </wp:positionH>
                <wp:positionV relativeFrom="paragraph">
                  <wp:posOffset>1976779</wp:posOffset>
                </wp:positionV>
                <wp:extent cx="1319842" cy="198408"/>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19842" cy="1984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100B" w:rsidRPr="00535648" w:rsidRDefault="00B5100B">
                            <w:pPr>
                              <w:rPr>
                                <w:color w:val="00B0F0"/>
                                <w:sz w:val="16"/>
                                <w:szCs w:val="16"/>
                              </w:rPr>
                            </w:pPr>
                            <w:r w:rsidRPr="00535648">
                              <w:rPr>
                                <w:color w:val="00B0F0"/>
                                <w:sz w:val="16"/>
                                <w:szCs w:val="16"/>
                              </w:rPr>
                              <w:t>Update</w:t>
                            </w:r>
                            <w:r>
                              <w:rPr>
                                <w:color w:val="00B0F0"/>
                                <w:sz w:val="16"/>
                                <w:szCs w:val="16"/>
                              </w:rPr>
                              <w:t>d</w:t>
                            </w:r>
                            <w:r w:rsidRPr="00535648">
                              <w:rPr>
                                <w:color w:val="00B0F0"/>
                                <w:sz w:val="16"/>
                                <w:szCs w:val="16"/>
                              </w:rPr>
                              <w:t>: message ID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08B04" id="Text Box 48" o:spid="_x0000_s1031" type="#_x0000_t202" style="position:absolute;margin-left:219.05pt;margin-top:155.65pt;width:103.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" fillcolor="white [3201]" stroked="f" strokeweight=".5pt">
                <v:textbox>
                  <w:txbxContent>
                    <w:p w:rsidR="00B5100B" w:rsidRPr="00535648" w:rsidRDefault="00B5100B">
                      <w:pPr>
                        <w:rPr>
                          <w:color w:val="00B0F0"/>
                          <w:sz w:val="16"/>
                          <w:szCs w:val="16"/>
                        </w:rPr>
                      </w:pPr>
                      <w:r w:rsidRPr="00535648">
                        <w:rPr>
                          <w:color w:val="00B0F0"/>
                          <w:sz w:val="16"/>
                          <w:szCs w:val="16"/>
                        </w:rPr>
                        <w:t>Update</w:t>
                      </w:r>
                      <w:r>
                        <w:rPr>
                          <w:color w:val="00B0F0"/>
                          <w:sz w:val="16"/>
                          <w:szCs w:val="16"/>
                        </w:rPr>
                        <w:t>d</w:t>
                      </w:r>
                      <w:r w:rsidRPr="00535648">
                        <w:rPr>
                          <w:color w:val="00B0F0"/>
                          <w:sz w:val="16"/>
                          <w:szCs w:val="16"/>
                        </w:rPr>
                        <w:t>: message ID 2020</w:t>
                      </w:r>
                    </w:p>
                  </w:txbxContent>
                </v:textbox>
              </v:shape>
            </w:pict>
          </mc:Fallback>
        </mc:AlternateContent>
      </w:r>
      <w:r w:rsidR="004C5A1A" w:rsidRPr="004C5A1A">
        <w:rPr>
          <w:noProof/>
          <w:lang w:eastAsia="ja-JP"/>
        </w:rPr>
        <w:t xml:space="preserve"> </w:t>
      </w:r>
      <w:r w:rsidR="004C5A1A" w:rsidRPr="004C5A1A">
        <w:rPr>
          <w:noProof/>
        </w:rPr>
        <w:drawing>
          <wp:inline distT="0" distB="0" distL="0" distR="0" wp14:anchorId="092132DC" wp14:editId="59A8D9BE">
            <wp:extent cx="6301105" cy="6737985"/>
            <wp:effectExtent l="0" t="0" r="444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1105" cy="6737985"/>
                    </a:xfrm>
                    <a:prstGeom prst="rect">
                      <a:avLst/>
                    </a:prstGeom>
                  </pic:spPr>
                </pic:pic>
              </a:graphicData>
            </a:graphic>
          </wp:inline>
        </w:drawing>
      </w:r>
    </w:p>
    <w:p w:rsidR="005565EB" w:rsidRDefault="009B0D01" w:rsidP="009B0D01">
      <w:pPr>
        <w:pStyle w:val="Caption"/>
        <w:jc w:val="center"/>
        <w:rPr>
          <w:lang w:eastAsia="ja-JP"/>
        </w:rPr>
      </w:pPr>
      <w:bookmarkStart w:id="55" w:name="_Toc28360356"/>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22</w:t>
      </w:r>
      <w:r w:rsidR="008D63B3">
        <w:rPr>
          <w:noProof/>
        </w:rPr>
        <w:fldChar w:fldCharType="end"/>
      </w:r>
      <w:r>
        <w:t xml:space="preserve">: </w:t>
      </w:r>
      <w:r w:rsidR="00FC4EE9">
        <w:t xml:space="preserve">[Fault List] </w:t>
      </w:r>
      <w:r>
        <w:t>Download a fault record file</w:t>
      </w:r>
      <w:bookmarkEnd w:id="55"/>
    </w:p>
    <w:p w:rsidR="005565EB" w:rsidRDefault="005565EB" w:rsidP="005565EB">
      <w:pPr>
        <w:rPr>
          <w:lang w:eastAsia="ja-JP"/>
        </w:rPr>
      </w:pPr>
    </w:p>
    <w:p w:rsidR="00FC4EE9" w:rsidRDefault="00FC4EE9">
      <w:pPr>
        <w:widowControl/>
        <w:suppressAutoHyphens w:val="0"/>
        <w:rPr>
          <w:rFonts w:ascii="Arial" w:eastAsia="SimSun" w:hAnsi="Arial"/>
          <w:b/>
          <w:sz w:val="20"/>
          <w:szCs w:val="20"/>
          <w:lang w:eastAsia="ja-JP"/>
        </w:rPr>
      </w:pPr>
      <w:r>
        <w:br w:type="page"/>
      </w:r>
    </w:p>
    <w:p w:rsidR="00FC4EE9" w:rsidRDefault="00FC4EE9" w:rsidP="00FC4EE9">
      <w:pPr>
        <w:pStyle w:val="Heading4"/>
      </w:pPr>
      <w:r>
        <w:lastRenderedPageBreak/>
        <w:t>[Fault List] Acquire fault types</w:t>
      </w:r>
    </w:p>
    <w:p w:rsidR="00FC4EE9" w:rsidRDefault="00FC4EE9" w:rsidP="005565EB">
      <w:pPr>
        <w:rPr>
          <w:lang w:eastAsia="ja-JP"/>
        </w:rPr>
      </w:pPr>
    </w:p>
    <w:p w:rsidR="00FC4EE9" w:rsidRDefault="00A46D36" w:rsidP="00FC4EE9">
      <w:pPr>
        <w:keepNext/>
        <w:jc w:val="center"/>
      </w:pPr>
      <w:r>
        <w:rPr>
          <w:noProof/>
        </w:rPr>
        <w:drawing>
          <wp:inline distT="0" distB="0" distL="0" distR="0" wp14:anchorId="3DB6343A" wp14:editId="11FE659F">
            <wp:extent cx="6301740" cy="76511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1740" cy="7651115"/>
                    </a:xfrm>
                    <a:prstGeom prst="rect">
                      <a:avLst/>
                    </a:prstGeom>
                  </pic:spPr>
                </pic:pic>
              </a:graphicData>
            </a:graphic>
          </wp:inline>
        </w:drawing>
      </w:r>
    </w:p>
    <w:p w:rsidR="00FC4EE9" w:rsidRDefault="00FC4EE9" w:rsidP="00FC4EE9">
      <w:pPr>
        <w:pStyle w:val="Caption"/>
        <w:jc w:val="center"/>
        <w:rPr>
          <w:lang w:eastAsia="ja-JP"/>
        </w:rPr>
      </w:pPr>
      <w:bookmarkStart w:id="56" w:name="_Toc28360357"/>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23</w:t>
      </w:r>
      <w:r w:rsidR="008D63B3">
        <w:rPr>
          <w:noProof/>
        </w:rPr>
        <w:fldChar w:fldCharType="end"/>
      </w:r>
      <w:r>
        <w:t>: [Fault List] Acquire fault types</w:t>
      </w:r>
      <w:bookmarkEnd w:id="56"/>
    </w:p>
    <w:p w:rsidR="00FC4EE9" w:rsidRDefault="00FC4EE9" w:rsidP="005565EB">
      <w:pPr>
        <w:rPr>
          <w:lang w:eastAsia="ja-JP"/>
        </w:rPr>
      </w:pPr>
    </w:p>
    <w:p w:rsidR="00FC4EE9" w:rsidRDefault="00FC4EE9" w:rsidP="005565EB">
      <w:pPr>
        <w:rPr>
          <w:lang w:eastAsia="ja-JP"/>
        </w:rPr>
      </w:pPr>
      <w:r>
        <w:rPr>
          <w:rFonts w:eastAsiaTheme="minorEastAsia" w:hint="eastAsia"/>
          <w:lang w:eastAsia="ja-JP"/>
        </w:rPr>
        <w:t>※</w:t>
      </w:r>
      <w:r>
        <w:rPr>
          <w:lang w:eastAsia="ja-JP"/>
        </w:rPr>
        <w:t xml:space="preserve">Remark: Refer to document </w:t>
      </w:r>
      <w:r w:rsidRPr="00FC4EE9">
        <w:rPr>
          <w:rFonts w:ascii="MS Gothic" w:hAnsi="MS Gothic" w:cs="MS Gothic"/>
          <w:lang w:eastAsia="ja-JP"/>
        </w:rPr>
        <w:t>ブラウザ</w:t>
      </w:r>
      <w:r w:rsidRPr="00FC4EE9">
        <w:rPr>
          <w:lang w:eastAsia="ja-JP"/>
        </w:rPr>
        <w:t>PTE</w:t>
      </w:r>
      <w:r w:rsidRPr="00FC4EE9">
        <w:rPr>
          <w:rFonts w:ascii="MS Gothic" w:hAnsi="MS Gothic" w:cs="MS Gothic"/>
          <w:lang w:eastAsia="ja-JP"/>
        </w:rPr>
        <w:t>仕様確認用資料</w:t>
      </w:r>
      <w:r w:rsidRPr="00FC4EE9">
        <w:rPr>
          <w:lang w:eastAsia="ja-JP"/>
        </w:rPr>
        <w:t>_20190111.pptx</w:t>
      </w:r>
      <w:r>
        <w:rPr>
          <w:lang w:eastAsia="ja-JP"/>
        </w:rPr>
        <w:t xml:space="preserve"> to see more information about </w:t>
      </w:r>
      <w:r>
        <w:rPr>
          <w:lang w:eastAsia="ja-JP"/>
        </w:rPr>
        <w:lastRenderedPageBreak/>
        <w:t>message M1000.</w:t>
      </w:r>
    </w:p>
    <w:p w:rsidR="00FC4EE9" w:rsidRDefault="00FC4EE9" w:rsidP="005565EB">
      <w:pPr>
        <w:rPr>
          <w:lang w:eastAsia="ja-JP"/>
        </w:rPr>
      </w:pPr>
    </w:p>
    <w:p w:rsidR="005565EB" w:rsidRDefault="00B45408" w:rsidP="005565EB">
      <w:pPr>
        <w:pStyle w:val="Heading3"/>
        <w:rPr>
          <w:lang w:eastAsia="ja-JP"/>
        </w:rPr>
      </w:pPr>
      <w:bookmarkStart w:id="57" w:name="_Toc28360285"/>
      <w:r>
        <w:rPr>
          <w:lang w:eastAsia="ja-JP"/>
        </w:rPr>
        <w:t>Fault</w:t>
      </w:r>
      <w:r w:rsidR="005565EB">
        <w:rPr>
          <w:lang w:eastAsia="ja-JP"/>
        </w:rPr>
        <w:t xml:space="preserve"> History</w:t>
      </w:r>
      <w:bookmarkEnd w:id="57"/>
    </w:p>
    <w:p w:rsidR="007A0662" w:rsidRDefault="007A0662" w:rsidP="00717EDB">
      <w:pPr>
        <w:pStyle w:val="Heading4"/>
      </w:pPr>
      <w:r>
        <w:t xml:space="preserve">[Fault History] </w:t>
      </w:r>
      <w:r w:rsidRPr="005565EB">
        <w:t xml:space="preserve">Display </w:t>
      </w:r>
      <w:r>
        <w:t>the fault history list</w:t>
      </w:r>
    </w:p>
    <w:p w:rsidR="00062AB8" w:rsidRPr="00062AB8" w:rsidRDefault="00062AB8" w:rsidP="00062AB8">
      <w:pPr>
        <w:rPr>
          <w:lang w:eastAsia="ja-JP"/>
        </w:rPr>
      </w:pPr>
      <w:r>
        <w:rPr>
          <w:lang w:eastAsia="ja-JP"/>
        </w:rPr>
        <w:t>By default, the fault history detects and displays only the Protective Signal event. Also, at the time of starting, the events defaults to "1" are detected and displayed.</w:t>
      </w:r>
    </w:p>
    <w:p w:rsidR="007A0662" w:rsidRPr="007A0662" w:rsidRDefault="007A0662" w:rsidP="007A0662">
      <w:pPr>
        <w:rPr>
          <w:lang w:eastAsia="ja-JP"/>
        </w:rPr>
      </w:pPr>
    </w:p>
    <w:p w:rsidR="009B0D01" w:rsidRDefault="00CF10B4" w:rsidP="009B0D01">
      <w:pPr>
        <w:keepNext/>
      </w:pPr>
      <w:r>
        <w:rPr>
          <w:noProof/>
        </w:rPr>
        <w:drawing>
          <wp:inline distT="0" distB="0" distL="0" distR="0" wp14:anchorId="678D425A" wp14:editId="31375C60">
            <wp:extent cx="6301105" cy="3954145"/>
            <wp:effectExtent l="0" t="0" r="444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1105" cy="3954145"/>
                    </a:xfrm>
                    <a:prstGeom prst="rect">
                      <a:avLst/>
                    </a:prstGeom>
                  </pic:spPr>
                </pic:pic>
              </a:graphicData>
            </a:graphic>
          </wp:inline>
        </w:drawing>
      </w:r>
    </w:p>
    <w:p w:rsidR="005565EB" w:rsidRDefault="009B0D01" w:rsidP="009B0D01">
      <w:pPr>
        <w:pStyle w:val="Caption"/>
        <w:jc w:val="center"/>
        <w:rPr>
          <w:lang w:eastAsia="ja-JP"/>
        </w:rPr>
      </w:pPr>
      <w:bookmarkStart w:id="58" w:name="_Toc28360358"/>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24</w:t>
      </w:r>
      <w:r w:rsidR="008D63B3">
        <w:rPr>
          <w:noProof/>
        </w:rPr>
        <w:fldChar w:fldCharType="end"/>
      </w:r>
      <w:r>
        <w:t>: Display the fault history list</w:t>
      </w:r>
      <w:bookmarkEnd w:id="58"/>
    </w:p>
    <w:p w:rsidR="007A0662" w:rsidRDefault="007A0662">
      <w:pPr>
        <w:widowControl/>
        <w:suppressAutoHyphens w:val="0"/>
        <w:rPr>
          <w:lang w:eastAsia="ja-JP"/>
        </w:rPr>
      </w:pPr>
      <w:bookmarkStart w:id="59" w:name="_Toc506822427"/>
      <w:r>
        <w:rPr>
          <w:lang w:eastAsia="ja-JP"/>
        </w:rPr>
        <w:br w:type="page"/>
      </w:r>
    </w:p>
    <w:p w:rsidR="00717EDB" w:rsidRDefault="00717EDB" w:rsidP="00F062CD">
      <w:pPr>
        <w:pStyle w:val="Heading3"/>
        <w:rPr>
          <w:lang w:eastAsia="ja-JP"/>
        </w:rPr>
      </w:pPr>
      <w:bookmarkStart w:id="60" w:name="_Toc28360286"/>
      <w:r>
        <w:rPr>
          <w:lang w:eastAsia="ja-JP"/>
        </w:rPr>
        <w:lastRenderedPageBreak/>
        <w:t>Operation</w:t>
      </w:r>
      <w:bookmarkEnd w:id="60"/>
    </w:p>
    <w:bookmarkEnd w:id="59"/>
    <w:p w:rsidR="00717EDB" w:rsidRPr="00717EDB" w:rsidRDefault="00717EDB" w:rsidP="00717EDB">
      <w:pPr>
        <w:rPr>
          <w:lang w:eastAsia="ja-JP"/>
        </w:rPr>
      </w:pPr>
    </w:p>
    <w:p w:rsidR="007A0662" w:rsidRPr="00717EDB" w:rsidRDefault="007A0662" w:rsidP="00717EDB">
      <w:pPr>
        <w:pStyle w:val="Heading4"/>
      </w:pPr>
      <w:r w:rsidRPr="00717EDB">
        <w:t>[Flexible] Select signals for fault history files</w:t>
      </w:r>
    </w:p>
    <w:p w:rsidR="007A0662" w:rsidRPr="007A0662" w:rsidRDefault="007A0662" w:rsidP="00717EDB">
      <w:pPr>
        <w:rPr>
          <w:lang w:eastAsia="ja-JP"/>
        </w:rPr>
      </w:pPr>
    </w:p>
    <w:p w:rsidR="00B42BAF" w:rsidRDefault="00F062CD" w:rsidP="00717EDB">
      <w:pPr>
        <w:keepNext/>
        <w:jc w:val="center"/>
      </w:pPr>
      <w:r>
        <w:rPr>
          <w:noProof/>
        </w:rPr>
        <w:drawing>
          <wp:inline distT="0" distB="0" distL="0" distR="0" wp14:anchorId="33DF9502" wp14:editId="2364482B">
            <wp:extent cx="3679941" cy="73623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1563" cy="7385566"/>
                    </a:xfrm>
                    <a:prstGeom prst="rect">
                      <a:avLst/>
                    </a:prstGeom>
                  </pic:spPr>
                </pic:pic>
              </a:graphicData>
            </a:graphic>
          </wp:inline>
        </w:drawing>
      </w:r>
    </w:p>
    <w:p w:rsidR="00F062CD" w:rsidRPr="005565EB" w:rsidRDefault="00B42BAF" w:rsidP="00717EDB">
      <w:pPr>
        <w:pStyle w:val="Caption"/>
        <w:jc w:val="center"/>
        <w:rPr>
          <w:lang w:eastAsia="ja-JP"/>
        </w:rPr>
      </w:pPr>
      <w:bookmarkStart w:id="61" w:name="_Toc28360359"/>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25</w:t>
      </w:r>
      <w:r w:rsidR="008D63B3">
        <w:rPr>
          <w:noProof/>
        </w:rPr>
        <w:fldChar w:fldCharType="end"/>
      </w:r>
      <w:r>
        <w:t xml:space="preserve">: </w:t>
      </w:r>
      <w:r w:rsidRPr="00E66D6C">
        <w:t>Select signals for fault history files</w:t>
      </w:r>
      <w:bookmarkEnd w:id="61"/>
    </w:p>
    <w:p w:rsidR="00F062CD" w:rsidRDefault="00F062CD" w:rsidP="00717EDB">
      <w:pPr>
        <w:pStyle w:val="Heading4"/>
      </w:pPr>
      <w:bookmarkStart w:id="62" w:name="_Toc506822428"/>
      <w:r>
        <w:lastRenderedPageBreak/>
        <w:t>[</w:t>
      </w:r>
      <w:r w:rsidR="00717EDB">
        <w:t>Flexible</w:t>
      </w:r>
      <w:r>
        <w:t xml:space="preserve">] </w:t>
      </w:r>
      <w:r w:rsidRPr="005565EB">
        <w:t xml:space="preserve">Select signals for </w:t>
      </w:r>
      <w:r>
        <w:t xml:space="preserve">the </w:t>
      </w:r>
      <w:r w:rsidRPr="005565EB">
        <w:t>real-time monitoring</w:t>
      </w:r>
      <w:bookmarkEnd w:id="62"/>
    </w:p>
    <w:p w:rsidR="00B42BAF" w:rsidRDefault="00F062CD" w:rsidP="00717EDB">
      <w:pPr>
        <w:keepNext/>
        <w:jc w:val="center"/>
      </w:pPr>
      <w:r>
        <w:rPr>
          <w:noProof/>
        </w:rPr>
        <w:drawing>
          <wp:inline distT="0" distB="0" distL="0" distR="0" wp14:anchorId="59315650" wp14:editId="54C919D9">
            <wp:extent cx="4019802" cy="8058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6977" cy="8072534"/>
                    </a:xfrm>
                    <a:prstGeom prst="rect">
                      <a:avLst/>
                    </a:prstGeom>
                  </pic:spPr>
                </pic:pic>
              </a:graphicData>
            </a:graphic>
          </wp:inline>
        </w:drawing>
      </w:r>
    </w:p>
    <w:p w:rsidR="00F062CD" w:rsidRDefault="00B42BAF" w:rsidP="00717EDB">
      <w:pPr>
        <w:pStyle w:val="Caption"/>
        <w:jc w:val="center"/>
        <w:rPr>
          <w:lang w:eastAsia="ja-JP"/>
        </w:rPr>
      </w:pPr>
      <w:bookmarkStart w:id="63" w:name="_Toc28360360"/>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26</w:t>
      </w:r>
      <w:r w:rsidR="008D63B3">
        <w:rPr>
          <w:noProof/>
        </w:rPr>
        <w:fldChar w:fldCharType="end"/>
      </w:r>
      <w:r>
        <w:t xml:space="preserve">: </w:t>
      </w:r>
      <w:r w:rsidRPr="00E3225C">
        <w:t>Select signals for the real-time monitoring</w:t>
      </w:r>
      <w:bookmarkEnd w:id="63"/>
    </w:p>
    <w:p w:rsidR="00F062CD" w:rsidRDefault="00F062CD" w:rsidP="00717EDB">
      <w:pPr>
        <w:rPr>
          <w:lang w:eastAsia="ja-JP"/>
        </w:rPr>
      </w:pPr>
    </w:p>
    <w:p w:rsidR="00F062CD" w:rsidRDefault="00F062CD" w:rsidP="00717EDB">
      <w:pPr>
        <w:pStyle w:val="Heading4"/>
      </w:pPr>
      <w:bookmarkStart w:id="64" w:name="_Toc506822429"/>
      <w:r>
        <w:lastRenderedPageBreak/>
        <w:t>[</w:t>
      </w:r>
      <w:r w:rsidR="00717EDB">
        <w:t>Flexible</w:t>
      </w:r>
      <w:r>
        <w:t xml:space="preserve">] </w:t>
      </w:r>
      <w:r w:rsidRPr="005565EB">
        <w:t>Select signals for fault record files</w:t>
      </w:r>
      <w:bookmarkEnd w:id="64"/>
    </w:p>
    <w:p w:rsidR="00B42BAF" w:rsidRDefault="00F062CD" w:rsidP="0080187B">
      <w:pPr>
        <w:keepNext/>
        <w:jc w:val="center"/>
      </w:pPr>
      <w:r>
        <w:rPr>
          <w:noProof/>
        </w:rPr>
        <w:drawing>
          <wp:inline distT="0" distB="0" distL="0" distR="0" wp14:anchorId="41F16B0E" wp14:editId="65A4CE07">
            <wp:extent cx="3974149" cy="78676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9484" cy="7878213"/>
                    </a:xfrm>
                    <a:prstGeom prst="rect">
                      <a:avLst/>
                    </a:prstGeom>
                  </pic:spPr>
                </pic:pic>
              </a:graphicData>
            </a:graphic>
          </wp:inline>
        </w:drawing>
      </w:r>
    </w:p>
    <w:p w:rsidR="00F062CD" w:rsidRDefault="00B42BAF" w:rsidP="00B42BAF">
      <w:pPr>
        <w:pStyle w:val="Caption"/>
        <w:jc w:val="center"/>
        <w:rPr>
          <w:lang w:eastAsia="ja-JP"/>
        </w:rPr>
      </w:pPr>
      <w:bookmarkStart w:id="65" w:name="_Toc28360361"/>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27</w:t>
      </w:r>
      <w:r w:rsidR="008D63B3">
        <w:rPr>
          <w:noProof/>
        </w:rPr>
        <w:fldChar w:fldCharType="end"/>
      </w:r>
      <w:r>
        <w:t xml:space="preserve">: </w:t>
      </w:r>
      <w:r w:rsidRPr="005E3A5C">
        <w:t>Select signals for fault record files</w:t>
      </w:r>
      <w:bookmarkEnd w:id="65"/>
    </w:p>
    <w:p w:rsidR="005565EB" w:rsidRDefault="005565EB" w:rsidP="005565EB">
      <w:pPr>
        <w:rPr>
          <w:lang w:eastAsia="ja-JP"/>
        </w:rPr>
      </w:pPr>
    </w:p>
    <w:p w:rsidR="00E35E79" w:rsidRDefault="00717EDB" w:rsidP="00717EDB">
      <w:pPr>
        <w:pStyle w:val="Heading4"/>
      </w:pPr>
      <w:r>
        <w:lastRenderedPageBreak/>
        <w:t>[</w:t>
      </w:r>
      <w:r w:rsidR="000F33CA">
        <w:t>Operation</w:t>
      </w:r>
      <w:r>
        <w:t xml:space="preserve">] </w:t>
      </w:r>
      <w:r w:rsidR="000F33CA">
        <w:t>Time Set</w:t>
      </w:r>
      <w:r>
        <w:t xml:space="preserve"> screen</w:t>
      </w:r>
    </w:p>
    <w:p w:rsidR="00717EDB" w:rsidRDefault="00717EDB" w:rsidP="00717EDB">
      <w:pPr>
        <w:rPr>
          <w:lang w:eastAsia="ja-JP"/>
        </w:rPr>
      </w:pPr>
    </w:p>
    <w:p w:rsidR="000F33CA" w:rsidRDefault="000F33CA" w:rsidP="000F33CA">
      <w:pPr>
        <w:keepNext/>
        <w:jc w:val="center"/>
      </w:pPr>
      <w:r>
        <w:rPr>
          <w:noProof/>
        </w:rPr>
        <w:drawing>
          <wp:inline distT="0" distB="0" distL="0" distR="0" wp14:anchorId="7E80C97E" wp14:editId="2DBED6A5">
            <wp:extent cx="6001292" cy="79557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6896" cy="7963191"/>
                    </a:xfrm>
                    <a:prstGeom prst="rect">
                      <a:avLst/>
                    </a:prstGeom>
                  </pic:spPr>
                </pic:pic>
              </a:graphicData>
            </a:graphic>
          </wp:inline>
        </w:drawing>
      </w:r>
    </w:p>
    <w:p w:rsidR="00717EDB" w:rsidRDefault="000F33CA" w:rsidP="000F33CA">
      <w:pPr>
        <w:pStyle w:val="Caption"/>
        <w:jc w:val="center"/>
        <w:rPr>
          <w:lang w:eastAsia="ja-JP"/>
        </w:rPr>
      </w:pPr>
      <w:bookmarkStart w:id="66" w:name="_Ref1566272"/>
      <w:bookmarkStart w:id="67" w:name="_Toc28360362"/>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28</w:t>
      </w:r>
      <w:r w:rsidR="008D63B3">
        <w:rPr>
          <w:noProof/>
        </w:rPr>
        <w:fldChar w:fldCharType="end"/>
      </w:r>
      <w:r>
        <w:t>: Time Set screen</w:t>
      </w:r>
      <w:bookmarkEnd w:id="66"/>
      <w:bookmarkEnd w:id="67"/>
    </w:p>
    <w:p w:rsidR="00717EDB" w:rsidRPr="00717EDB" w:rsidRDefault="00717EDB" w:rsidP="00717EDB">
      <w:pPr>
        <w:rPr>
          <w:lang w:eastAsia="ja-JP"/>
        </w:rPr>
      </w:pPr>
    </w:p>
    <w:p w:rsidR="00E35E79" w:rsidRDefault="00442B19" w:rsidP="00442B19">
      <w:pPr>
        <w:pStyle w:val="Heading3"/>
      </w:pPr>
      <w:bookmarkStart w:id="68" w:name="_Toc28360287"/>
      <w:r>
        <w:lastRenderedPageBreak/>
        <w:t>Help</w:t>
      </w:r>
      <w:bookmarkEnd w:id="68"/>
    </w:p>
    <w:p w:rsidR="00442B19" w:rsidRDefault="00442B19" w:rsidP="00717EDB">
      <w:pPr>
        <w:pStyle w:val="Heading4"/>
      </w:pPr>
      <w:r>
        <w:t>[Help] Version</w:t>
      </w:r>
    </w:p>
    <w:p w:rsidR="00442B19" w:rsidRDefault="00442B19" w:rsidP="00442B19"/>
    <w:p w:rsidR="00AD3E60" w:rsidRDefault="00AD3E60" w:rsidP="00AD3E60">
      <w:pPr>
        <w:keepNext/>
        <w:jc w:val="center"/>
      </w:pPr>
      <w:r>
        <w:rPr>
          <w:noProof/>
        </w:rPr>
        <w:drawing>
          <wp:inline distT="0" distB="0" distL="0" distR="0" wp14:anchorId="0D3D32C3" wp14:editId="7FD12CDE">
            <wp:extent cx="6301740" cy="45954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1740" cy="4595495"/>
                    </a:xfrm>
                    <a:prstGeom prst="rect">
                      <a:avLst/>
                    </a:prstGeom>
                  </pic:spPr>
                </pic:pic>
              </a:graphicData>
            </a:graphic>
          </wp:inline>
        </w:drawing>
      </w:r>
    </w:p>
    <w:p w:rsidR="00442B19" w:rsidRPr="00442B19" w:rsidRDefault="00AD3E60" w:rsidP="00AD3E60">
      <w:pPr>
        <w:pStyle w:val="Caption"/>
        <w:jc w:val="center"/>
      </w:pPr>
      <w:bookmarkStart w:id="69" w:name="_Ref1564393"/>
      <w:bookmarkStart w:id="70" w:name="_Toc28360363"/>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29</w:t>
      </w:r>
      <w:r w:rsidR="008D63B3">
        <w:rPr>
          <w:noProof/>
        </w:rPr>
        <w:fldChar w:fldCharType="end"/>
      </w:r>
      <w:r>
        <w:t>: Open Version screen</w:t>
      </w:r>
      <w:bookmarkEnd w:id="69"/>
      <w:bookmarkEnd w:id="70"/>
    </w:p>
    <w:p w:rsidR="00E35E79" w:rsidRDefault="00E35E79" w:rsidP="00CE311E">
      <w:pPr>
        <w:ind w:firstLine="709"/>
      </w:pPr>
    </w:p>
    <w:p w:rsidR="00AD3E60" w:rsidRDefault="00AD3E60" w:rsidP="00CE311E">
      <w:pPr>
        <w:ind w:firstLine="709"/>
      </w:pPr>
    </w:p>
    <w:p w:rsidR="00AD3E60" w:rsidRDefault="0079798F" w:rsidP="0079798F">
      <w:pPr>
        <w:pStyle w:val="Heading3"/>
      </w:pPr>
      <w:bookmarkStart w:id="71" w:name="_Toc28360288"/>
      <w:r>
        <w:lastRenderedPageBreak/>
        <w:t>Login</w:t>
      </w:r>
      <w:bookmarkEnd w:id="71"/>
    </w:p>
    <w:p w:rsidR="0079798F" w:rsidRPr="0079798F" w:rsidRDefault="0079798F" w:rsidP="0079798F">
      <w:r>
        <w:rPr>
          <w:noProof/>
        </w:rPr>
        <w:drawing>
          <wp:inline distT="0" distB="0" distL="0" distR="0" wp14:anchorId="16B32C2C" wp14:editId="72B260A2">
            <wp:extent cx="6301740" cy="6761480"/>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jpg"/>
                    <pic:cNvPicPr/>
                  </pic:nvPicPr>
                  <pic:blipFill>
                    <a:blip r:embed="rId54">
                      <a:extLst>
                        <a:ext uri="{28A0092B-C50C-407E-A947-70E740481C1C}">
                          <a14:useLocalDpi xmlns:a14="http://schemas.microsoft.com/office/drawing/2010/main" val="0"/>
                        </a:ext>
                      </a:extLst>
                    </a:blip>
                    <a:stretch>
                      <a:fillRect/>
                    </a:stretch>
                  </pic:blipFill>
                  <pic:spPr>
                    <a:xfrm>
                      <a:off x="0" y="0"/>
                      <a:ext cx="6301740" cy="6761480"/>
                    </a:xfrm>
                    <a:prstGeom prst="rect">
                      <a:avLst/>
                    </a:prstGeom>
                  </pic:spPr>
                </pic:pic>
              </a:graphicData>
            </a:graphic>
          </wp:inline>
        </w:drawing>
      </w:r>
    </w:p>
    <w:p w:rsidR="00AD3E60" w:rsidRPr="00DE236A" w:rsidRDefault="0079798F" w:rsidP="0079798F">
      <w:pPr>
        <w:pStyle w:val="Caption"/>
        <w:jc w:val="center"/>
      </w:pPr>
      <w:bookmarkStart w:id="72" w:name="_Toc28360364"/>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30</w:t>
      </w:r>
      <w:r w:rsidR="008D63B3">
        <w:rPr>
          <w:noProof/>
        </w:rPr>
        <w:fldChar w:fldCharType="end"/>
      </w:r>
      <w:r>
        <w:t xml:space="preserve">: </w:t>
      </w:r>
      <w:r w:rsidR="006B4019">
        <w:t>Login screen</w:t>
      </w:r>
      <w:bookmarkEnd w:id="72"/>
    </w:p>
    <w:p w:rsidR="00384010" w:rsidRDefault="006F6043" w:rsidP="00BE77A7">
      <w:pPr>
        <w:pStyle w:val="Heading2"/>
        <w:jc w:val="both"/>
      </w:pPr>
      <w:bookmarkStart w:id="73" w:name="_Toc28360289"/>
      <w:r>
        <w:t>Browser Client</w:t>
      </w:r>
      <w:bookmarkEnd w:id="73"/>
    </w:p>
    <w:p w:rsidR="00B90745" w:rsidRDefault="00B90745" w:rsidP="00B90745">
      <w:pPr>
        <w:ind w:firstLine="709"/>
        <w:jc w:val="both"/>
        <w:rPr>
          <w:rFonts w:eastAsiaTheme="minorEastAsia"/>
          <w:lang w:eastAsia="ja-JP"/>
        </w:rPr>
      </w:pPr>
      <w:r>
        <w:rPr>
          <w:rFonts w:eastAsiaTheme="minorEastAsia"/>
          <w:lang w:eastAsia="ja-JP"/>
        </w:rPr>
        <w:t>The [</w:t>
      </w:r>
      <w:r w:rsidR="004E0540">
        <w:rPr>
          <w:rFonts w:eastAsiaTheme="minorEastAsia"/>
          <w:lang w:eastAsia="ja-JP"/>
        </w:rPr>
        <w:t>Browser Client</w:t>
      </w:r>
      <w:r>
        <w:rPr>
          <w:rFonts w:eastAsiaTheme="minorEastAsia"/>
          <w:lang w:eastAsia="ja-JP"/>
        </w:rPr>
        <w:t>] web page hierarchy is described below. The GUI should provide a menu so that user can jump to any specified screens fro</w:t>
      </w:r>
      <w:r w:rsidR="003C32D0">
        <w:rPr>
          <w:rFonts w:eastAsiaTheme="minorEastAsia"/>
          <w:lang w:eastAsia="ja-JP"/>
        </w:rPr>
        <w:t>m any specified screens.</w:t>
      </w:r>
    </w:p>
    <w:p w:rsidR="00B90745" w:rsidRDefault="00B90745" w:rsidP="00B90745">
      <w:pPr>
        <w:jc w:val="both"/>
        <w:rPr>
          <w:rFonts w:eastAsiaTheme="minorEastAsia"/>
          <w:lang w:eastAsia="ja-JP"/>
        </w:rPr>
      </w:pPr>
    </w:p>
    <w:p w:rsidR="00B90745" w:rsidRDefault="00B90745" w:rsidP="00B90745">
      <w:pPr>
        <w:jc w:val="both"/>
        <w:rPr>
          <w:rFonts w:eastAsiaTheme="minorEastAsia"/>
          <w:lang w:eastAsia="ja-JP"/>
        </w:rPr>
      </w:pPr>
    </w:p>
    <w:p w:rsidR="00B90745" w:rsidRDefault="00B90745" w:rsidP="00B90745">
      <w:pPr>
        <w:keepNext/>
        <w:jc w:val="center"/>
      </w:pPr>
      <w:r w:rsidRPr="00DD3CB6">
        <w:rPr>
          <w:noProof/>
        </w:rPr>
        <w:lastRenderedPageBreak/>
        <w:drawing>
          <wp:inline distT="0" distB="0" distL="0" distR="0" wp14:anchorId="40322016" wp14:editId="5E05C1EF">
            <wp:extent cx="6200775" cy="3209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1237" cy="3209529"/>
                    </a:xfrm>
                    <a:prstGeom prst="rect">
                      <a:avLst/>
                    </a:prstGeom>
                    <a:noFill/>
                    <a:ln>
                      <a:noFill/>
                    </a:ln>
                  </pic:spPr>
                </pic:pic>
              </a:graphicData>
            </a:graphic>
          </wp:inline>
        </w:drawing>
      </w:r>
    </w:p>
    <w:p w:rsidR="00B90745" w:rsidRDefault="00B90745" w:rsidP="00B90745">
      <w:pPr>
        <w:pStyle w:val="Caption"/>
        <w:jc w:val="center"/>
      </w:pPr>
      <w:bookmarkStart w:id="74" w:name="_Toc28360365"/>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31</w:t>
      </w:r>
      <w:r w:rsidR="008D63B3">
        <w:rPr>
          <w:noProof/>
        </w:rPr>
        <w:fldChar w:fldCharType="end"/>
      </w:r>
      <w:r>
        <w:t>: [</w:t>
      </w:r>
      <w:r w:rsidR="004E0540">
        <w:t>Browser Client</w:t>
      </w:r>
      <w:r>
        <w:t>] screen hierarchy</w:t>
      </w:r>
      <w:bookmarkEnd w:id="74"/>
    </w:p>
    <w:p w:rsidR="00C70DAC" w:rsidRDefault="00C70DAC" w:rsidP="00B90745">
      <w:pPr>
        <w:pStyle w:val="Caption"/>
        <w:jc w:val="center"/>
      </w:pPr>
    </w:p>
    <w:p w:rsidR="00C70DAC" w:rsidRDefault="00C70DAC" w:rsidP="00B90745">
      <w:pPr>
        <w:pStyle w:val="Caption"/>
        <w:jc w:val="center"/>
      </w:pPr>
    </w:p>
    <w:p w:rsidR="00C70DAC" w:rsidRDefault="00C70DAC" w:rsidP="00C70DAC">
      <w:pPr>
        <w:pStyle w:val="Caption"/>
        <w:keepNext/>
        <w:jc w:val="center"/>
      </w:pPr>
      <w:bookmarkStart w:id="75" w:name="_Toc28360309"/>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w:t>
      </w:r>
      <w:r w:rsidR="005C529A">
        <w:rPr>
          <w:noProof/>
        </w:rPr>
        <w:fldChar w:fldCharType="end"/>
      </w:r>
      <w:r>
        <w:t>: [Browser client] configuration i</w:t>
      </w:r>
      <w:r w:rsidRPr="006B7F0F">
        <w:t>nformation</w:t>
      </w:r>
      <w:bookmarkEnd w:id="75"/>
    </w:p>
    <w:tbl>
      <w:tblPr>
        <w:tblStyle w:val="TableGrid"/>
        <w:tblW w:w="6520" w:type="dxa"/>
        <w:jc w:val="center"/>
        <w:tblLayout w:type="fixed"/>
        <w:tblLook w:val="04A0" w:firstRow="1" w:lastRow="0" w:firstColumn="1" w:lastColumn="0" w:noHBand="0" w:noVBand="1"/>
      </w:tblPr>
      <w:tblGrid>
        <w:gridCol w:w="3374"/>
        <w:gridCol w:w="3146"/>
      </w:tblGrid>
      <w:tr w:rsidR="00C70DAC" w:rsidTr="00895DF0">
        <w:trPr>
          <w:trHeight w:val="563"/>
          <w:jc w:val="center"/>
        </w:trPr>
        <w:tc>
          <w:tcPr>
            <w:tcW w:w="3374" w:type="dxa"/>
            <w:shd w:val="clear" w:color="auto" w:fill="00B0F0"/>
          </w:tcPr>
          <w:p w:rsidR="00C70DAC" w:rsidRDefault="00C70DAC" w:rsidP="00895DF0">
            <w:pPr>
              <w:widowControl/>
              <w:suppressAutoHyphens w:val="0"/>
              <w:jc w:val="center"/>
              <w:rPr>
                <w:b/>
              </w:rPr>
            </w:pPr>
            <w:r>
              <w:rPr>
                <w:b/>
              </w:rPr>
              <w:t>Configuration info</w:t>
            </w:r>
          </w:p>
        </w:tc>
        <w:tc>
          <w:tcPr>
            <w:tcW w:w="3146" w:type="dxa"/>
            <w:shd w:val="clear" w:color="auto" w:fill="00B0F0"/>
          </w:tcPr>
          <w:p w:rsidR="00C70DAC" w:rsidRDefault="00C70DAC" w:rsidP="00895DF0">
            <w:pPr>
              <w:widowControl/>
              <w:suppressAutoHyphens w:val="0"/>
              <w:jc w:val="center"/>
              <w:rPr>
                <w:b/>
              </w:rPr>
            </w:pPr>
            <w:r>
              <w:rPr>
                <w:b/>
              </w:rPr>
              <w:t>Remark</w:t>
            </w:r>
          </w:p>
        </w:tc>
      </w:tr>
      <w:tr w:rsidR="00C70DAC" w:rsidTr="00895DF0">
        <w:trPr>
          <w:jc w:val="center"/>
        </w:trPr>
        <w:tc>
          <w:tcPr>
            <w:tcW w:w="3374" w:type="dxa"/>
          </w:tcPr>
          <w:p w:rsidR="00C70DAC" w:rsidRDefault="00C70DAC" w:rsidP="00895DF0">
            <w:pPr>
              <w:widowControl/>
              <w:suppressAutoHyphens w:val="0"/>
            </w:pPr>
            <w:r>
              <w:t>Signal Info</w:t>
            </w:r>
          </w:p>
        </w:tc>
        <w:tc>
          <w:tcPr>
            <w:tcW w:w="3146" w:type="dxa"/>
          </w:tcPr>
          <w:p w:rsidR="00C70DAC" w:rsidRDefault="00C70DAC" w:rsidP="00895DF0">
            <w:pPr>
              <w:widowControl/>
              <w:suppressAutoHyphens w:val="0"/>
            </w:pPr>
            <w:r>
              <w:t>Signal information may be stored in JavaScript Setting Files</w:t>
            </w:r>
          </w:p>
        </w:tc>
      </w:tr>
      <w:tr w:rsidR="00C70DAC" w:rsidTr="00895DF0">
        <w:trPr>
          <w:jc w:val="center"/>
        </w:trPr>
        <w:tc>
          <w:tcPr>
            <w:tcW w:w="3374" w:type="dxa"/>
          </w:tcPr>
          <w:p w:rsidR="00C70DAC" w:rsidRDefault="00C70DAC" w:rsidP="00895DF0">
            <w:pPr>
              <w:widowControl/>
              <w:suppressAutoHyphens w:val="0"/>
            </w:pPr>
            <w:r>
              <w:t>Language Setting</w:t>
            </w:r>
          </w:p>
        </w:tc>
        <w:tc>
          <w:tcPr>
            <w:tcW w:w="3146" w:type="dxa"/>
          </w:tcPr>
          <w:p w:rsidR="00C70DAC" w:rsidRDefault="00C70DAC" w:rsidP="00895DF0">
            <w:pPr>
              <w:widowControl/>
              <w:suppressAutoHyphens w:val="0"/>
            </w:pPr>
            <w:r>
              <w:t>Support English, Japanese and Vietnamese.</w:t>
            </w:r>
          </w:p>
        </w:tc>
      </w:tr>
    </w:tbl>
    <w:p w:rsidR="00B90745" w:rsidRDefault="00B90745" w:rsidP="00B90745">
      <w:pPr>
        <w:pStyle w:val="Caption"/>
        <w:jc w:val="center"/>
      </w:pPr>
    </w:p>
    <w:p w:rsidR="00B90745" w:rsidRDefault="004C57FB" w:rsidP="00B90745">
      <w:pPr>
        <w:jc w:val="center"/>
      </w:pPr>
      <w:r>
        <w:rPr>
          <w:noProof/>
        </w:rPr>
        <w:lastRenderedPageBreak/>
        <w:drawing>
          <wp:inline distT="0" distB="0" distL="0" distR="0" wp14:anchorId="1DEDD4C7" wp14:editId="48089FCC">
            <wp:extent cx="6297930" cy="450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98133" cy="4502295"/>
                    </a:xfrm>
                    <a:prstGeom prst="rect">
                      <a:avLst/>
                    </a:prstGeom>
                    <a:noFill/>
                    <a:ln>
                      <a:noFill/>
                    </a:ln>
                  </pic:spPr>
                </pic:pic>
              </a:graphicData>
            </a:graphic>
          </wp:inline>
        </w:drawing>
      </w:r>
    </w:p>
    <w:p w:rsidR="00B90745" w:rsidRDefault="00B90745" w:rsidP="00B90745">
      <w:pPr>
        <w:keepNext/>
      </w:pPr>
    </w:p>
    <w:p w:rsidR="00B90745" w:rsidRDefault="00B90745" w:rsidP="00B90745">
      <w:pPr>
        <w:pStyle w:val="Caption"/>
        <w:jc w:val="center"/>
      </w:pPr>
      <w:bookmarkStart w:id="76" w:name="_Toc432175966"/>
      <w:bookmarkStart w:id="77" w:name="_Toc28360366"/>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32</w:t>
      </w:r>
      <w:r w:rsidR="008D63B3">
        <w:rPr>
          <w:noProof/>
        </w:rPr>
        <w:fldChar w:fldCharType="end"/>
      </w:r>
      <w:r>
        <w:t>: [Browser Client] components diagram</w:t>
      </w:r>
      <w:bookmarkEnd w:id="76"/>
      <w:bookmarkEnd w:id="77"/>
    </w:p>
    <w:p w:rsidR="00B90745" w:rsidRDefault="00B90745" w:rsidP="00B90745">
      <w:pPr>
        <w:pStyle w:val="Caption"/>
        <w:jc w:val="center"/>
      </w:pPr>
    </w:p>
    <w:p w:rsidR="00B90745" w:rsidRDefault="00B90745" w:rsidP="00B90745">
      <w:pPr>
        <w:jc w:val="both"/>
      </w:pPr>
      <w:r>
        <w:rPr>
          <w:rFonts w:eastAsia="MS Mincho"/>
          <w:bCs/>
          <w:i/>
          <w:noProof/>
        </w:rPr>
        <mc:AlternateContent>
          <mc:Choice Requires="wps">
            <w:drawing>
              <wp:anchor distT="0" distB="0" distL="114300" distR="114300" simplePos="0" relativeHeight="251650048" behindDoc="0" locked="0" layoutInCell="1" allowOverlap="1" wp14:anchorId="0DE73638" wp14:editId="7A17C567">
                <wp:simplePos x="0" y="0"/>
                <wp:positionH relativeFrom="column">
                  <wp:posOffset>3699510</wp:posOffset>
                </wp:positionH>
                <wp:positionV relativeFrom="paragraph">
                  <wp:posOffset>10796</wp:posOffset>
                </wp:positionV>
                <wp:extent cx="2602561" cy="1238250"/>
                <wp:effectExtent l="0" t="0" r="26670" b="19050"/>
                <wp:wrapNone/>
                <wp:docPr id="23" name="Text Box 23"/>
                <wp:cNvGraphicFramePr/>
                <a:graphic xmlns:a="http://schemas.openxmlformats.org/drawingml/2006/main">
                  <a:graphicData uri="http://schemas.microsoft.com/office/word/2010/wordprocessingShape">
                    <wps:wsp>
                      <wps:cNvSpPr txBox="1"/>
                      <wps:spPr>
                        <a:xfrm>
                          <a:off x="0" y="0"/>
                          <a:ext cx="2602561" cy="1238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100B" w:rsidRDefault="00B5100B" w:rsidP="00B90745">
                            <w:r>
                              <w:rPr>
                                <w:noProof/>
                              </w:rPr>
                              <w:drawing>
                                <wp:inline distT="0" distB="0" distL="0" distR="0" wp14:anchorId="006345E6" wp14:editId="7B7D335F">
                                  <wp:extent cx="980070" cy="358445"/>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91241" cy="362530"/>
                                          </a:xfrm>
                                          <a:prstGeom prst="rect">
                                            <a:avLst/>
                                          </a:prstGeom>
                                        </pic:spPr>
                                      </pic:pic>
                                    </a:graphicData>
                                  </a:graphic>
                                </wp:inline>
                              </w:drawing>
                            </w:r>
                            <w:r>
                              <w:t xml:space="preserve"> Outside components</w:t>
                            </w:r>
                          </w:p>
                          <w:p w:rsidR="00B5100B" w:rsidRDefault="00B5100B" w:rsidP="00B90745">
                            <w:r>
                              <w:rPr>
                                <w:noProof/>
                              </w:rPr>
                              <w:drawing>
                                <wp:inline distT="0" distB="0" distL="0" distR="0" wp14:anchorId="0D28CF85" wp14:editId="71ADDF48">
                                  <wp:extent cx="972922" cy="333522"/>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73160" cy="333603"/>
                                          </a:xfrm>
                                          <a:prstGeom prst="rect">
                                            <a:avLst/>
                                          </a:prstGeom>
                                        </pic:spPr>
                                      </pic:pic>
                                    </a:graphicData>
                                  </a:graphic>
                                </wp:inline>
                              </w:drawing>
                            </w:r>
                            <w:r>
                              <w:t xml:space="preserve"> Service</w:t>
                            </w:r>
                          </w:p>
                          <w:p w:rsidR="00B5100B" w:rsidRDefault="00B5100B" w:rsidP="00B90745">
                            <w:r>
                              <w:rPr>
                                <w:noProof/>
                              </w:rPr>
                              <w:drawing>
                                <wp:inline distT="0" distB="0" distL="0" distR="0" wp14:anchorId="365BAF50" wp14:editId="7661681A">
                                  <wp:extent cx="980237" cy="314554"/>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7043" cy="319947"/>
                                          </a:xfrm>
                                          <a:prstGeom prst="rect">
                                            <a:avLst/>
                                          </a:prstGeom>
                                        </pic:spPr>
                                      </pic:pic>
                                    </a:graphicData>
                                  </a:graphic>
                                </wp:inline>
                              </w:drawing>
                            </w:r>
                            <w:r>
                              <w:t xml:space="preserv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73638" id="Text Box 23" o:spid="_x0000_s1032" type="#_x0000_t202" style="position:absolute;left:0;text-align:left;margin-left:291.3pt;margin-top:.85pt;width:204.95pt;height:9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" fillcolor="white [3201]" strokeweight=".5pt">
                <v:textbox>
                  <w:txbxContent>
                    <w:p w:rsidR="00B5100B" w:rsidRDefault="00B5100B" w:rsidP="00B90745">
                      <w:r>
                        <w:rPr>
                          <w:noProof/>
                        </w:rPr>
                        <w:drawing>
                          <wp:inline distT="0" distB="0" distL="0" distR="0" wp14:anchorId="006345E6" wp14:editId="7B7D335F">
                            <wp:extent cx="980070" cy="358445"/>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91241" cy="362530"/>
                                    </a:xfrm>
                                    <a:prstGeom prst="rect">
                                      <a:avLst/>
                                    </a:prstGeom>
                                  </pic:spPr>
                                </pic:pic>
                              </a:graphicData>
                            </a:graphic>
                          </wp:inline>
                        </w:drawing>
                      </w:r>
                      <w:r>
                        <w:t xml:space="preserve"> Outside components</w:t>
                      </w:r>
                    </w:p>
                    <w:p w:rsidR="00B5100B" w:rsidRDefault="00B5100B" w:rsidP="00B90745">
                      <w:r>
                        <w:rPr>
                          <w:noProof/>
                        </w:rPr>
                        <w:drawing>
                          <wp:inline distT="0" distB="0" distL="0" distR="0" wp14:anchorId="0D28CF85" wp14:editId="71ADDF48">
                            <wp:extent cx="972922" cy="333522"/>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73160" cy="333603"/>
                                    </a:xfrm>
                                    <a:prstGeom prst="rect">
                                      <a:avLst/>
                                    </a:prstGeom>
                                  </pic:spPr>
                                </pic:pic>
                              </a:graphicData>
                            </a:graphic>
                          </wp:inline>
                        </w:drawing>
                      </w:r>
                      <w:r>
                        <w:t xml:space="preserve"> Service</w:t>
                      </w:r>
                    </w:p>
                    <w:p w:rsidR="00B5100B" w:rsidRDefault="00B5100B" w:rsidP="00B90745">
                      <w:r>
                        <w:rPr>
                          <w:noProof/>
                        </w:rPr>
                        <w:drawing>
                          <wp:inline distT="0" distB="0" distL="0" distR="0" wp14:anchorId="365BAF50" wp14:editId="7661681A">
                            <wp:extent cx="980237" cy="314554"/>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7043" cy="319947"/>
                                    </a:xfrm>
                                    <a:prstGeom prst="rect">
                                      <a:avLst/>
                                    </a:prstGeom>
                                  </pic:spPr>
                                </pic:pic>
                              </a:graphicData>
                            </a:graphic>
                          </wp:inline>
                        </w:drawing>
                      </w:r>
                      <w:r>
                        <w:t xml:space="preserve"> Components</w:t>
                      </w:r>
                    </w:p>
                  </w:txbxContent>
                </v:textbox>
              </v:shape>
            </w:pict>
          </mc:Fallback>
        </mc:AlternateContent>
      </w: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rPr>
          <w:rFonts w:eastAsiaTheme="minorEastAsia"/>
          <w:lang w:eastAsia="ja-JP"/>
        </w:rPr>
      </w:pPr>
    </w:p>
    <w:p w:rsidR="00826655" w:rsidRPr="00826655" w:rsidRDefault="00826655" w:rsidP="00B90745">
      <w:pPr>
        <w:jc w:val="both"/>
        <w:rPr>
          <w:rFonts w:eastAsiaTheme="minorEastAsia"/>
          <w:lang w:eastAsia="ja-JP"/>
        </w:rPr>
      </w:pPr>
    </w:p>
    <w:p w:rsidR="00B90745" w:rsidRDefault="00B90745" w:rsidP="00B90745">
      <w:pPr>
        <w:jc w:val="both"/>
      </w:pPr>
      <w:r>
        <w:t>In the component diagram, the architecture is divided into some layers below:</w:t>
      </w:r>
    </w:p>
    <w:p w:rsidR="00B90745" w:rsidRDefault="00113BC2" w:rsidP="00B90745">
      <w:pPr>
        <w:pStyle w:val="ListParagraph"/>
        <w:numPr>
          <w:ilvl w:val="0"/>
          <w:numId w:val="24"/>
        </w:numPr>
        <w:jc w:val="both"/>
      </w:pPr>
      <w:r>
        <w:t>[Component] layer</w:t>
      </w:r>
    </w:p>
    <w:p w:rsidR="00B90745" w:rsidRDefault="00113BC2" w:rsidP="00B90745">
      <w:pPr>
        <w:pStyle w:val="ListParagraph"/>
        <w:numPr>
          <w:ilvl w:val="0"/>
          <w:numId w:val="24"/>
        </w:numPr>
        <w:jc w:val="both"/>
      </w:pPr>
      <w:r>
        <w:t>[Service] layer</w:t>
      </w:r>
    </w:p>
    <w:p w:rsidR="00064E78" w:rsidRDefault="00DC7D17" w:rsidP="00B90745">
      <w:pPr>
        <w:pStyle w:val="ListParagraph"/>
        <w:numPr>
          <w:ilvl w:val="0"/>
          <w:numId w:val="24"/>
        </w:numPr>
        <w:jc w:val="both"/>
      </w:pPr>
      <w:r>
        <w:t xml:space="preserve">In </w:t>
      </w:r>
      <w:r w:rsidR="00064E78">
        <w:t xml:space="preserve">each components, </w:t>
      </w:r>
      <w:r>
        <w:t xml:space="preserve">it is compulsory to </w:t>
      </w:r>
      <w:r w:rsidR="00064E78">
        <w:t>implement at least one controller to handle all events and internal data (following the AngularJS framework).</w:t>
      </w:r>
    </w:p>
    <w:p w:rsidR="0082601B" w:rsidRDefault="0082601B" w:rsidP="0082601B">
      <w:pPr>
        <w:tabs>
          <w:tab w:val="left" w:pos="3627"/>
        </w:tabs>
        <w:ind w:left="360"/>
        <w:jc w:val="both"/>
        <w:rPr>
          <w:rFonts w:cs="Tahoma"/>
          <w:i/>
          <w:iCs/>
          <w:sz w:val="24"/>
        </w:rPr>
      </w:pPr>
      <w:r>
        <w:tab/>
      </w:r>
    </w:p>
    <w:p w:rsidR="00826655" w:rsidRDefault="00826655">
      <w:pPr>
        <w:widowControl/>
        <w:suppressAutoHyphens w:val="0"/>
        <w:rPr>
          <w:rFonts w:cs="Tahoma"/>
          <w:i/>
          <w:iCs/>
          <w:sz w:val="24"/>
        </w:rPr>
      </w:pPr>
      <w:r>
        <w:br w:type="page"/>
      </w:r>
    </w:p>
    <w:p w:rsidR="0036005A" w:rsidRDefault="0036005A" w:rsidP="0036005A">
      <w:pPr>
        <w:pStyle w:val="Caption"/>
        <w:keepNext/>
        <w:jc w:val="center"/>
      </w:pPr>
      <w:bookmarkStart w:id="78" w:name="_Toc28360310"/>
      <w:r>
        <w:lastRenderedPageBreak/>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2</w:t>
      </w:r>
      <w:r w:rsidR="005C529A">
        <w:rPr>
          <w:noProof/>
        </w:rPr>
        <w:fldChar w:fldCharType="end"/>
      </w:r>
      <w:r>
        <w:t xml:space="preserve">: </w:t>
      </w:r>
      <w:r w:rsidRPr="00C223FD">
        <w:t>[Browser Client] components</w:t>
      </w:r>
      <w:r w:rsidR="002827BA">
        <w:t>, service</w:t>
      </w:r>
      <w:r w:rsidRPr="00C223FD">
        <w:t xml:space="preserve"> </w:t>
      </w:r>
      <w:r>
        <w:t>and controllers</w:t>
      </w:r>
      <w:bookmarkEnd w:id="78"/>
    </w:p>
    <w:tbl>
      <w:tblPr>
        <w:tblStyle w:val="TableGrid"/>
        <w:tblW w:w="10327" w:type="dxa"/>
        <w:jc w:val="center"/>
        <w:tblLayout w:type="fixed"/>
        <w:tblLook w:val="04A0" w:firstRow="1" w:lastRow="0" w:firstColumn="1" w:lastColumn="0" w:noHBand="0" w:noVBand="1"/>
      </w:tblPr>
      <w:tblGrid>
        <w:gridCol w:w="630"/>
        <w:gridCol w:w="1417"/>
        <w:gridCol w:w="2408"/>
        <w:gridCol w:w="1276"/>
        <w:gridCol w:w="1842"/>
        <w:gridCol w:w="2754"/>
      </w:tblGrid>
      <w:tr w:rsidR="00180612" w:rsidTr="009A2A23">
        <w:trPr>
          <w:trHeight w:val="563"/>
          <w:jc w:val="center"/>
        </w:trPr>
        <w:tc>
          <w:tcPr>
            <w:tcW w:w="630" w:type="dxa"/>
            <w:shd w:val="clear" w:color="auto" w:fill="00B0F0"/>
          </w:tcPr>
          <w:p w:rsidR="00180612" w:rsidRPr="003B76B3" w:rsidRDefault="00180612" w:rsidP="007E0973">
            <w:pPr>
              <w:widowControl/>
              <w:suppressAutoHyphens w:val="0"/>
              <w:jc w:val="center"/>
              <w:rPr>
                <w:b/>
              </w:rPr>
            </w:pPr>
            <w:r>
              <w:rPr>
                <w:b/>
              </w:rPr>
              <w:t>No</w:t>
            </w:r>
          </w:p>
        </w:tc>
        <w:tc>
          <w:tcPr>
            <w:tcW w:w="1417" w:type="dxa"/>
            <w:shd w:val="clear" w:color="auto" w:fill="00B0F0"/>
          </w:tcPr>
          <w:p w:rsidR="00180612" w:rsidRPr="003B76B3" w:rsidRDefault="00180612" w:rsidP="007E0973">
            <w:pPr>
              <w:widowControl/>
              <w:suppressAutoHyphens w:val="0"/>
              <w:jc w:val="center"/>
              <w:rPr>
                <w:b/>
              </w:rPr>
            </w:pPr>
            <w:r>
              <w:rPr>
                <w:b/>
              </w:rPr>
              <w:t>Layer</w:t>
            </w:r>
          </w:p>
        </w:tc>
        <w:tc>
          <w:tcPr>
            <w:tcW w:w="2408" w:type="dxa"/>
            <w:shd w:val="clear" w:color="auto" w:fill="00B0F0"/>
          </w:tcPr>
          <w:p w:rsidR="00180612" w:rsidRPr="003B76B3" w:rsidRDefault="00180612" w:rsidP="007E0973">
            <w:pPr>
              <w:widowControl/>
              <w:suppressAutoHyphens w:val="0"/>
              <w:jc w:val="center"/>
              <w:rPr>
                <w:b/>
              </w:rPr>
            </w:pPr>
            <w:r>
              <w:rPr>
                <w:b/>
              </w:rPr>
              <w:t>Component</w:t>
            </w:r>
          </w:p>
        </w:tc>
        <w:tc>
          <w:tcPr>
            <w:tcW w:w="1276" w:type="dxa"/>
            <w:shd w:val="clear" w:color="auto" w:fill="00B0F0"/>
          </w:tcPr>
          <w:p w:rsidR="00180612" w:rsidRPr="003B76B3" w:rsidRDefault="00180612" w:rsidP="007E0973">
            <w:pPr>
              <w:widowControl/>
              <w:suppressAutoHyphens w:val="0"/>
              <w:jc w:val="center"/>
              <w:rPr>
                <w:b/>
              </w:rPr>
            </w:pPr>
            <w:r>
              <w:rPr>
                <w:b/>
              </w:rPr>
              <w:t>Common controller</w:t>
            </w:r>
          </w:p>
        </w:tc>
        <w:tc>
          <w:tcPr>
            <w:tcW w:w="1842" w:type="dxa"/>
            <w:shd w:val="clear" w:color="auto" w:fill="00B0F0"/>
          </w:tcPr>
          <w:p w:rsidR="00180612" w:rsidRDefault="00180612" w:rsidP="007E0973">
            <w:pPr>
              <w:widowControl/>
              <w:suppressAutoHyphens w:val="0"/>
              <w:jc w:val="center"/>
              <w:rPr>
                <w:b/>
              </w:rPr>
            </w:pPr>
            <w:r>
              <w:rPr>
                <w:b/>
              </w:rPr>
              <w:t>Own controller</w:t>
            </w:r>
          </w:p>
        </w:tc>
        <w:tc>
          <w:tcPr>
            <w:tcW w:w="2754" w:type="dxa"/>
            <w:shd w:val="clear" w:color="auto" w:fill="00B0F0"/>
          </w:tcPr>
          <w:p w:rsidR="00180612" w:rsidRDefault="00180612" w:rsidP="007E0973">
            <w:pPr>
              <w:widowControl/>
              <w:suppressAutoHyphens w:val="0"/>
              <w:jc w:val="center"/>
              <w:rPr>
                <w:b/>
              </w:rPr>
            </w:pPr>
            <w:r>
              <w:rPr>
                <w:b/>
              </w:rPr>
              <w:t>Description</w:t>
            </w:r>
          </w:p>
        </w:tc>
      </w:tr>
      <w:tr w:rsidR="00CE33AB" w:rsidTr="009A2A23">
        <w:trPr>
          <w:jc w:val="center"/>
        </w:trPr>
        <w:tc>
          <w:tcPr>
            <w:tcW w:w="630" w:type="dxa"/>
          </w:tcPr>
          <w:p w:rsidR="00CE33AB" w:rsidRDefault="00CE33AB" w:rsidP="007E0973">
            <w:pPr>
              <w:widowControl/>
              <w:suppressAutoHyphens w:val="0"/>
            </w:pPr>
            <w:r>
              <w:t>1</w:t>
            </w:r>
          </w:p>
        </w:tc>
        <w:tc>
          <w:tcPr>
            <w:tcW w:w="1417" w:type="dxa"/>
            <w:vMerge w:val="restart"/>
          </w:tcPr>
          <w:p w:rsidR="00CE33AB" w:rsidRDefault="00CE33AB" w:rsidP="007E0973">
            <w:pPr>
              <w:widowControl/>
              <w:suppressAutoHyphens w:val="0"/>
            </w:pPr>
            <w:r>
              <w:t>[Component] layer</w:t>
            </w:r>
          </w:p>
        </w:tc>
        <w:tc>
          <w:tcPr>
            <w:tcW w:w="2408" w:type="dxa"/>
          </w:tcPr>
          <w:p w:rsidR="00CE33AB" w:rsidRDefault="00CE33AB" w:rsidP="000D4611">
            <w:pPr>
              <w:widowControl/>
              <w:suppressAutoHyphens w:val="0"/>
            </w:pPr>
            <w:r>
              <w:t>File List Component</w:t>
            </w:r>
          </w:p>
        </w:tc>
        <w:tc>
          <w:tcPr>
            <w:tcW w:w="1276" w:type="dxa"/>
          </w:tcPr>
          <w:p w:rsidR="00CE33AB" w:rsidRPr="00693EBE" w:rsidRDefault="00CE33AB" w:rsidP="007E0973">
            <w:pPr>
              <w:widowControl/>
              <w:suppressAutoHyphens w:val="0"/>
            </w:pPr>
          </w:p>
        </w:tc>
        <w:tc>
          <w:tcPr>
            <w:tcW w:w="1842" w:type="dxa"/>
          </w:tcPr>
          <w:p w:rsidR="00CE33AB" w:rsidRPr="00693EBE" w:rsidRDefault="00CE33AB" w:rsidP="007E0973">
            <w:pPr>
              <w:widowControl/>
              <w:suppressAutoHyphens w:val="0"/>
            </w:pPr>
            <w:r>
              <w:t>File List Controller</w:t>
            </w:r>
          </w:p>
        </w:tc>
        <w:tc>
          <w:tcPr>
            <w:tcW w:w="2754" w:type="dxa"/>
            <w:vMerge w:val="restart"/>
          </w:tcPr>
          <w:p w:rsidR="00CE33AB" w:rsidRDefault="00CE33AB" w:rsidP="007E0973">
            <w:pPr>
              <w:widowControl/>
              <w:suppressAutoHyphens w:val="0"/>
            </w:pPr>
            <w:r>
              <w:t>Basic GUI parts to construct the user full views.</w:t>
            </w:r>
          </w:p>
        </w:tc>
      </w:tr>
      <w:tr w:rsidR="00CE33AB" w:rsidTr="009A2A23">
        <w:trPr>
          <w:jc w:val="center"/>
        </w:trPr>
        <w:tc>
          <w:tcPr>
            <w:tcW w:w="630" w:type="dxa"/>
          </w:tcPr>
          <w:p w:rsidR="00CE33AB" w:rsidRDefault="00CE33AB" w:rsidP="007E0973">
            <w:pPr>
              <w:widowControl/>
              <w:suppressAutoHyphens w:val="0"/>
            </w:pPr>
            <w:r>
              <w:t>2</w:t>
            </w:r>
          </w:p>
        </w:tc>
        <w:tc>
          <w:tcPr>
            <w:tcW w:w="1417" w:type="dxa"/>
            <w:vMerge/>
          </w:tcPr>
          <w:p w:rsidR="00CE33AB" w:rsidRDefault="00CE33AB" w:rsidP="007E0973">
            <w:pPr>
              <w:widowControl/>
              <w:suppressAutoHyphens w:val="0"/>
            </w:pPr>
          </w:p>
        </w:tc>
        <w:tc>
          <w:tcPr>
            <w:tcW w:w="2408" w:type="dxa"/>
          </w:tcPr>
          <w:p w:rsidR="00CE33AB" w:rsidRDefault="00CE33AB" w:rsidP="00AD513A">
            <w:pPr>
              <w:widowControl/>
              <w:suppressAutoHyphens w:val="0"/>
            </w:pPr>
            <w:r>
              <w:t>Monitoring Graph Component</w:t>
            </w:r>
          </w:p>
        </w:tc>
        <w:tc>
          <w:tcPr>
            <w:tcW w:w="1276" w:type="dxa"/>
            <w:vMerge w:val="restart"/>
          </w:tcPr>
          <w:p w:rsidR="00CE33AB" w:rsidRDefault="00CE33AB" w:rsidP="006D5AEC">
            <w:pPr>
              <w:widowControl/>
              <w:suppressAutoHyphens w:val="0"/>
            </w:pPr>
            <w:r>
              <w:t>Monitoring Controller</w:t>
            </w:r>
          </w:p>
        </w:tc>
        <w:tc>
          <w:tcPr>
            <w:tcW w:w="1842" w:type="dxa"/>
          </w:tcPr>
          <w:p w:rsidR="00CE33AB" w:rsidRDefault="00CE33AB" w:rsidP="007E0973">
            <w:pPr>
              <w:widowControl/>
              <w:suppressAutoHyphens w:val="0"/>
            </w:pPr>
            <w:r>
              <w:t>Monitoring Graph Controller</w:t>
            </w:r>
          </w:p>
        </w:tc>
        <w:tc>
          <w:tcPr>
            <w:tcW w:w="2754" w:type="dxa"/>
            <w:vMerge/>
          </w:tcPr>
          <w:p w:rsidR="00CE33AB" w:rsidRDefault="00CE33AB" w:rsidP="007E0973">
            <w:pPr>
              <w:widowControl/>
              <w:suppressAutoHyphens w:val="0"/>
            </w:pPr>
          </w:p>
        </w:tc>
      </w:tr>
      <w:tr w:rsidR="00CE33AB" w:rsidTr="009A2A23">
        <w:trPr>
          <w:jc w:val="center"/>
        </w:trPr>
        <w:tc>
          <w:tcPr>
            <w:tcW w:w="630" w:type="dxa"/>
          </w:tcPr>
          <w:p w:rsidR="00CE33AB" w:rsidRDefault="00CE33AB" w:rsidP="007E0973">
            <w:pPr>
              <w:widowControl/>
              <w:suppressAutoHyphens w:val="0"/>
            </w:pPr>
            <w:r>
              <w:t>3</w:t>
            </w:r>
          </w:p>
        </w:tc>
        <w:tc>
          <w:tcPr>
            <w:tcW w:w="1417" w:type="dxa"/>
            <w:vMerge/>
          </w:tcPr>
          <w:p w:rsidR="00CE33AB" w:rsidRDefault="00CE33AB" w:rsidP="007E0973">
            <w:pPr>
              <w:widowControl/>
              <w:suppressAutoHyphens w:val="0"/>
              <w:rPr>
                <w:lang w:eastAsia="ja-JP"/>
              </w:rPr>
            </w:pPr>
          </w:p>
        </w:tc>
        <w:tc>
          <w:tcPr>
            <w:tcW w:w="2408" w:type="dxa"/>
          </w:tcPr>
          <w:p w:rsidR="00CE33AB" w:rsidRDefault="00CE33AB" w:rsidP="00AD513A">
            <w:pPr>
              <w:widowControl/>
              <w:suppressAutoHyphens w:val="0"/>
            </w:pPr>
            <w:r w:rsidRPr="00AD513A">
              <w:t xml:space="preserve">Monitoring Status </w:t>
            </w:r>
            <w:r>
              <w:t>Component</w:t>
            </w:r>
          </w:p>
        </w:tc>
        <w:tc>
          <w:tcPr>
            <w:tcW w:w="1276" w:type="dxa"/>
            <w:vMerge/>
          </w:tcPr>
          <w:p w:rsidR="00CE33AB" w:rsidRDefault="00CE33AB" w:rsidP="007E0973">
            <w:pPr>
              <w:widowControl/>
              <w:suppressAutoHyphens w:val="0"/>
            </w:pPr>
          </w:p>
        </w:tc>
        <w:tc>
          <w:tcPr>
            <w:tcW w:w="1842" w:type="dxa"/>
          </w:tcPr>
          <w:p w:rsidR="00CE33AB" w:rsidRDefault="00CE33AB" w:rsidP="006D5AEC">
            <w:pPr>
              <w:widowControl/>
              <w:suppressAutoHyphens w:val="0"/>
            </w:pPr>
            <w:r>
              <w:t>Monitoring Status Controller</w:t>
            </w:r>
          </w:p>
        </w:tc>
        <w:tc>
          <w:tcPr>
            <w:tcW w:w="2754" w:type="dxa"/>
            <w:vMerge/>
          </w:tcPr>
          <w:p w:rsidR="00CE33AB" w:rsidRDefault="00CE33AB" w:rsidP="006D5AEC">
            <w:pPr>
              <w:widowControl/>
              <w:suppressAutoHyphens w:val="0"/>
            </w:pPr>
          </w:p>
        </w:tc>
      </w:tr>
      <w:tr w:rsidR="00CE33AB" w:rsidTr="009A2A23">
        <w:trPr>
          <w:jc w:val="center"/>
        </w:trPr>
        <w:tc>
          <w:tcPr>
            <w:tcW w:w="630" w:type="dxa"/>
          </w:tcPr>
          <w:p w:rsidR="00CE33AB" w:rsidRDefault="00CE33AB" w:rsidP="007E0973">
            <w:pPr>
              <w:widowControl/>
              <w:suppressAutoHyphens w:val="0"/>
            </w:pPr>
            <w:r>
              <w:t>4</w:t>
            </w:r>
          </w:p>
        </w:tc>
        <w:tc>
          <w:tcPr>
            <w:tcW w:w="1417" w:type="dxa"/>
            <w:vMerge/>
          </w:tcPr>
          <w:p w:rsidR="00CE33AB" w:rsidRDefault="00CE33AB" w:rsidP="007E0973">
            <w:pPr>
              <w:widowControl/>
              <w:suppressAutoHyphens w:val="0"/>
            </w:pPr>
          </w:p>
        </w:tc>
        <w:tc>
          <w:tcPr>
            <w:tcW w:w="2408" w:type="dxa"/>
          </w:tcPr>
          <w:p w:rsidR="00CE33AB" w:rsidRDefault="00C70DAC" w:rsidP="00AD513A">
            <w:pPr>
              <w:widowControl/>
              <w:suppressAutoHyphens w:val="0"/>
            </w:pPr>
            <w:r>
              <w:t>Record Graph</w:t>
            </w:r>
            <w:r w:rsidR="00CE33AB">
              <w:t xml:space="preserve"> Component</w:t>
            </w:r>
          </w:p>
        </w:tc>
        <w:tc>
          <w:tcPr>
            <w:tcW w:w="1276" w:type="dxa"/>
            <w:vMerge w:val="restart"/>
          </w:tcPr>
          <w:p w:rsidR="00CE33AB" w:rsidRDefault="00CE33AB" w:rsidP="007E0973">
            <w:pPr>
              <w:widowControl/>
              <w:suppressAutoHyphens w:val="0"/>
            </w:pPr>
            <w:r>
              <w:t>Recorded Controller</w:t>
            </w:r>
          </w:p>
        </w:tc>
        <w:tc>
          <w:tcPr>
            <w:tcW w:w="1842" w:type="dxa"/>
          </w:tcPr>
          <w:p w:rsidR="00CE33AB" w:rsidRDefault="00C70DAC" w:rsidP="007E0973">
            <w:pPr>
              <w:widowControl/>
              <w:suppressAutoHyphens w:val="0"/>
            </w:pPr>
            <w:r>
              <w:t>Record Graph</w:t>
            </w:r>
            <w:r w:rsidR="00CE33AB">
              <w:t xml:space="preserve"> Controller</w:t>
            </w:r>
          </w:p>
        </w:tc>
        <w:tc>
          <w:tcPr>
            <w:tcW w:w="2754" w:type="dxa"/>
            <w:vMerge/>
          </w:tcPr>
          <w:p w:rsidR="00CE33AB" w:rsidRDefault="00CE33AB" w:rsidP="007E0973">
            <w:pPr>
              <w:widowControl/>
              <w:suppressAutoHyphens w:val="0"/>
            </w:pPr>
          </w:p>
        </w:tc>
      </w:tr>
      <w:tr w:rsidR="00CE33AB" w:rsidTr="009A2A23">
        <w:trPr>
          <w:jc w:val="center"/>
        </w:trPr>
        <w:tc>
          <w:tcPr>
            <w:tcW w:w="630" w:type="dxa"/>
          </w:tcPr>
          <w:p w:rsidR="00CE33AB" w:rsidRDefault="00CE33AB" w:rsidP="007E0973">
            <w:pPr>
              <w:widowControl/>
              <w:suppressAutoHyphens w:val="0"/>
            </w:pPr>
            <w:r>
              <w:t>5</w:t>
            </w:r>
          </w:p>
        </w:tc>
        <w:tc>
          <w:tcPr>
            <w:tcW w:w="1417" w:type="dxa"/>
            <w:vMerge/>
          </w:tcPr>
          <w:p w:rsidR="00CE33AB" w:rsidRDefault="00CE33AB" w:rsidP="007E0973">
            <w:pPr>
              <w:widowControl/>
              <w:suppressAutoHyphens w:val="0"/>
            </w:pPr>
          </w:p>
        </w:tc>
        <w:tc>
          <w:tcPr>
            <w:tcW w:w="2408" w:type="dxa"/>
          </w:tcPr>
          <w:p w:rsidR="00CE33AB" w:rsidRPr="00AD513A" w:rsidRDefault="00C70DAC" w:rsidP="00180612">
            <w:pPr>
              <w:widowControl/>
              <w:suppressAutoHyphens w:val="0"/>
            </w:pPr>
            <w:r>
              <w:t>Record Status</w:t>
            </w:r>
            <w:r w:rsidR="00CE33AB" w:rsidRPr="00AD513A">
              <w:t xml:space="preserve"> </w:t>
            </w:r>
            <w:r w:rsidR="00CE33AB">
              <w:t>Component</w:t>
            </w:r>
          </w:p>
        </w:tc>
        <w:tc>
          <w:tcPr>
            <w:tcW w:w="1276" w:type="dxa"/>
            <w:vMerge/>
          </w:tcPr>
          <w:p w:rsidR="00CE33AB" w:rsidRDefault="00CE33AB" w:rsidP="007E0973">
            <w:pPr>
              <w:widowControl/>
              <w:suppressAutoHyphens w:val="0"/>
            </w:pPr>
          </w:p>
        </w:tc>
        <w:tc>
          <w:tcPr>
            <w:tcW w:w="1842" w:type="dxa"/>
          </w:tcPr>
          <w:p w:rsidR="00CE33AB" w:rsidRDefault="00C70DAC" w:rsidP="00180612">
            <w:pPr>
              <w:widowControl/>
              <w:suppressAutoHyphens w:val="0"/>
            </w:pPr>
            <w:r>
              <w:t>Record Status</w:t>
            </w:r>
            <w:r w:rsidR="00CE33AB">
              <w:t xml:space="preserve"> Controller</w:t>
            </w:r>
          </w:p>
        </w:tc>
        <w:tc>
          <w:tcPr>
            <w:tcW w:w="2754" w:type="dxa"/>
            <w:vMerge/>
          </w:tcPr>
          <w:p w:rsidR="00CE33AB" w:rsidRDefault="00CE33AB" w:rsidP="00180612">
            <w:pPr>
              <w:widowControl/>
              <w:suppressAutoHyphens w:val="0"/>
            </w:pPr>
          </w:p>
        </w:tc>
      </w:tr>
      <w:tr w:rsidR="00CE33AB" w:rsidTr="009A2A23">
        <w:trPr>
          <w:jc w:val="center"/>
        </w:trPr>
        <w:tc>
          <w:tcPr>
            <w:tcW w:w="630" w:type="dxa"/>
          </w:tcPr>
          <w:p w:rsidR="00CE33AB" w:rsidRDefault="00CE33AB" w:rsidP="007E0973">
            <w:pPr>
              <w:widowControl/>
              <w:suppressAutoHyphens w:val="0"/>
            </w:pPr>
            <w:r>
              <w:t>6</w:t>
            </w:r>
          </w:p>
        </w:tc>
        <w:tc>
          <w:tcPr>
            <w:tcW w:w="1417" w:type="dxa"/>
            <w:vMerge/>
          </w:tcPr>
          <w:p w:rsidR="00CE33AB" w:rsidRDefault="00CE33AB" w:rsidP="007E0973">
            <w:pPr>
              <w:widowControl/>
              <w:suppressAutoHyphens w:val="0"/>
            </w:pPr>
          </w:p>
        </w:tc>
        <w:tc>
          <w:tcPr>
            <w:tcW w:w="2408" w:type="dxa"/>
          </w:tcPr>
          <w:p w:rsidR="00CE33AB" w:rsidRPr="00AD513A" w:rsidRDefault="00C70DAC" w:rsidP="00AD513A">
            <w:pPr>
              <w:widowControl/>
              <w:suppressAutoHyphens w:val="0"/>
            </w:pPr>
            <w:r>
              <w:t>Record Numeric</w:t>
            </w:r>
            <w:r w:rsidR="00CE33AB" w:rsidRPr="00AD513A">
              <w:t xml:space="preserve"> </w:t>
            </w:r>
            <w:r w:rsidR="00CE33AB">
              <w:t>Component</w:t>
            </w:r>
          </w:p>
        </w:tc>
        <w:tc>
          <w:tcPr>
            <w:tcW w:w="1276" w:type="dxa"/>
            <w:vMerge/>
          </w:tcPr>
          <w:p w:rsidR="00CE33AB" w:rsidRDefault="00CE33AB" w:rsidP="007E0973">
            <w:pPr>
              <w:widowControl/>
              <w:suppressAutoHyphens w:val="0"/>
            </w:pPr>
          </w:p>
        </w:tc>
        <w:tc>
          <w:tcPr>
            <w:tcW w:w="1842" w:type="dxa"/>
          </w:tcPr>
          <w:p w:rsidR="00CE33AB" w:rsidRDefault="00C70DAC" w:rsidP="00180612">
            <w:pPr>
              <w:widowControl/>
              <w:suppressAutoHyphens w:val="0"/>
            </w:pPr>
            <w:r>
              <w:t>Record Numeric</w:t>
            </w:r>
            <w:r w:rsidR="00CE33AB">
              <w:t xml:space="preserve"> Controller</w:t>
            </w:r>
          </w:p>
        </w:tc>
        <w:tc>
          <w:tcPr>
            <w:tcW w:w="2754" w:type="dxa"/>
            <w:vMerge/>
          </w:tcPr>
          <w:p w:rsidR="00CE33AB" w:rsidRDefault="00CE33AB" w:rsidP="00180612">
            <w:pPr>
              <w:widowControl/>
              <w:suppressAutoHyphens w:val="0"/>
            </w:pPr>
          </w:p>
        </w:tc>
      </w:tr>
      <w:tr w:rsidR="00CE33AB" w:rsidTr="009A2A23">
        <w:trPr>
          <w:jc w:val="center"/>
        </w:trPr>
        <w:tc>
          <w:tcPr>
            <w:tcW w:w="630" w:type="dxa"/>
          </w:tcPr>
          <w:p w:rsidR="00CE33AB" w:rsidRDefault="00CE33AB" w:rsidP="007E0973">
            <w:pPr>
              <w:widowControl/>
              <w:suppressAutoHyphens w:val="0"/>
            </w:pPr>
            <w:r>
              <w:t>7</w:t>
            </w:r>
          </w:p>
        </w:tc>
        <w:tc>
          <w:tcPr>
            <w:tcW w:w="1417" w:type="dxa"/>
            <w:vMerge/>
          </w:tcPr>
          <w:p w:rsidR="00CE33AB" w:rsidRDefault="00CE33AB" w:rsidP="007E0973">
            <w:pPr>
              <w:widowControl/>
              <w:suppressAutoHyphens w:val="0"/>
            </w:pPr>
          </w:p>
        </w:tc>
        <w:tc>
          <w:tcPr>
            <w:tcW w:w="2408" w:type="dxa"/>
          </w:tcPr>
          <w:p w:rsidR="00CE33AB" w:rsidRDefault="00CE33AB" w:rsidP="007E0973">
            <w:pPr>
              <w:widowControl/>
              <w:suppressAutoHyphens w:val="0"/>
            </w:pPr>
            <w:r>
              <w:t>Operation</w:t>
            </w:r>
            <w:r w:rsidR="00332FF3">
              <w:t xml:space="preserve"> Component</w:t>
            </w:r>
          </w:p>
        </w:tc>
        <w:tc>
          <w:tcPr>
            <w:tcW w:w="1276" w:type="dxa"/>
          </w:tcPr>
          <w:p w:rsidR="00CE33AB" w:rsidRDefault="00CE33AB" w:rsidP="007E0973">
            <w:pPr>
              <w:widowControl/>
              <w:suppressAutoHyphens w:val="0"/>
            </w:pPr>
            <w:r>
              <w:t>NA</w:t>
            </w:r>
          </w:p>
        </w:tc>
        <w:tc>
          <w:tcPr>
            <w:tcW w:w="1842" w:type="dxa"/>
          </w:tcPr>
          <w:p w:rsidR="00CE33AB" w:rsidRPr="00A50558" w:rsidRDefault="00A50558" w:rsidP="007E0973">
            <w:pPr>
              <w:widowControl/>
              <w:suppressAutoHyphens w:val="0"/>
              <w:rPr>
                <w:rFonts w:eastAsiaTheme="minorEastAsia"/>
                <w:lang w:eastAsia="ja-JP"/>
              </w:rPr>
            </w:pPr>
            <w:r>
              <w:rPr>
                <w:rFonts w:eastAsiaTheme="minorEastAsia" w:hint="eastAsia"/>
                <w:lang w:eastAsia="ja-JP"/>
              </w:rPr>
              <w:t>Flex Controller</w:t>
            </w:r>
          </w:p>
        </w:tc>
        <w:tc>
          <w:tcPr>
            <w:tcW w:w="2754" w:type="dxa"/>
          </w:tcPr>
          <w:p w:rsidR="00CE33AB" w:rsidRDefault="00CE33AB" w:rsidP="00180612">
            <w:pPr>
              <w:widowControl/>
              <w:suppressAutoHyphens w:val="0"/>
            </w:pPr>
          </w:p>
        </w:tc>
      </w:tr>
      <w:tr w:rsidR="00CE33AB" w:rsidTr="009A2A23">
        <w:trPr>
          <w:jc w:val="center"/>
        </w:trPr>
        <w:tc>
          <w:tcPr>
            <w:tcW w:w="630" w:type="dxa"/>
          </w:tcPr>
          <w:p w:rsidR="00CE33AB" w:rsidRDefault="00CE33AB" w:rsidP="007E0973">
            <w:pPr>
              <w:widowControl/>
              <w:suppressAutoHyphens w:val="0"/>
            </w:pPr>
            <w:r>
              <w:t>8</w:t>
            </w:r>
          </w:p>
        </w:tc>
        <w:tc>
          <w:tcPr>
            <w:tcW w:w="1417" w:type="dxa"/>
            <w:vMerge/>
          </w:tcPr>
          <w:p w:rsidR="00CE33AB" w:rsidRDefault="00CE33AB" w:rsidP="007E0973">
            <w:pPr>
              <w:widowControl/>
              <w:suppressAutoHyphens w:val="0"/>
            </w:pPr>
          </w:p>
        </w:tc>
        <w:tc>
          <w:tcPr>
            <w:tcW w:w="2408" w:type="dxa"/>
          </w:tcPr>
          <w:p w:rsidR="00CE33AB" w:rsidRDefault="00CE33AB" w:rsidP="007E0973">
            <w:pPr>
              <w:widowControl/>
              <w:suppressAutoHyphens w:val="0"/>
            </w:pPr>
            <w:r>
              <w:t>Help</w:t>
            </w:r>
            <w:r w:rsidR="00332FF3">
              <w:t xml:space="preserve"> Component</w:t>
            </w:r>
          </w:p>
        </w:tc>
        <w:tc>
          <w:tcPr>
            <w:tcW w:w="1276" w:type="dxa"/>
          </w:tcPr>
          <w:p w:rsidR="00CE33AB" w:rsidRDefault="00CE33AB" w:rsidP="007E0973">
            <w:pPr>
              <w:widowControl/>
              <w:suppressAutoHyphens w:val="0"/>
            </w:pPr>
            <w:r>
              <w:t>NA</w:t>
            </w:r>
          </w:p>
        </w:tc>
        <w:tc>
          <w:tcPr>
            <w:tcW w:w="1842" w:type="dxa"/>
          </w:tcPr>
          <w:p w:rsidR="00CE33AB" w:rsidRDefault="00CE33AB" w:rsidP="007E0973">
            <w:pPr>
              <w:widowControl/>
              <w:suppressAutoHyphens w:val="0"/>
            </w:pPr>
            <w:r>
              <w:t>NA</w:t>
            </w:r>
          </w:p>
        </w:tc>
        <w:tc>
          <w:tcPr>
            <w:tcW w:w="2754" w:type="dxa"/>
          </w:tcPr>
          <w:p w:rsidR="00CE33AB" w:rsidRDefault="00CE33AB" w:rsidP="00180612">
            <w:pPr>
              <w:widowControl/>
              <w:suppressAutoHyphens w:val="0"/>
            </w:pPr>
          </w:p>
        </w:tc>
      </w:tr>
      <w:tr w:rsidR="00CE33AB" w:rsidTr="009A2A23">
        <w:trPr>
          <w:jc w:val="center"/>
        </w:trPr>
        <w:tc>
          <w:tcPr>
            <w:tcW w:w="630" w:type="dxa"/>
          </w:tcPr>
          <w:p w:rsidR="00CE33AB" w:rsidRDefault="00CE33AB" w:rsidP="007E0973">
            <w:pPr>
              <w:widowControl/>
              <w:suppressAutoHyphens w:val="0"/>
            </w:pPr>
            <w:r>
              <w:t>9</w:t>
            </w:r>
          </w:p>
        </w:tc>
        <w:tc>
          <w:tcPr>
            <w:tcW w:w="1417" w:type="dxa"/>
            <w:vMerge/>
          </w:tcPr>
          <w:p w:rsidR="00CE33AB" w:rsidRDefault="00CE33AB" w:rsidP="007E0973">
            <w:pPr>
              <w:widowControl/>
              <w:suppressAutoHyphens w:val="0"/>
            </w:pPr>
          </w:p>
        </w:tc>
        <w:tc>
          <w:tcPr>
            <w:tcW w:w="2408" w:type="dxa"/>
          </w:tcPr>
          <w:p w:rsidR="00CE33AB" w:rsidRDefault="00CE33AB" w:rsidP="007E0973">
            <w:pPr>
              <w:widowControl/>
              <w:suppressAutoHyphens w:val="0"/>
            </w:pPr>
            <w:r>
              <w:t>Account</w:t>
            </w:r>
            <w:r w:rsidR="00332FF3">
              <w:t xml:space="preserve"> Component</w:t>
            </w:r>
          </w:p>
        </w:tc>
        <w:tc>
          <w:tcPr>
            <w:tcW w:w="1276" w:type="dxa"/>
          </w:tcPr>
          <w:p w:rsidR="00CE33AB" w:rsidRDefault="00CE33AB" w:rsidP="007E0973">
            <w:pPr>
              <w:widowControl/>
              <w:suppressAutoHyphens w:val="0"/>
            </w:pPr>
            <w:r>
              <w:t>NA</w:t>
            </w:r>
          </w:p>
        </w:tc>
        <w:tc>
          <w:tcPr>
            <w:tcW w:w="1842" w:type="dxa"/>
          </w:tcPr>
          <w:p w:rsidR="00CE33AB" w:rsidRDefault="00CE33AB" w:rsidP="007E0973">
            <w:pPr>
              <w:widowControl/>
              <w:suppressAutoHyphens w:val="0"/>
            </w:pPr>
            <w:r>
              <w:t>NA</w:t>
            </w:r>
          </w:p>
        </w:tc>
        <w:tc>
          <w:tcPr>
            <w:tcW w:w="2754" w:type="dxa"/>
          </w:tcPr>
          <w:p w:rsidR="00CE33AB" w:rsidRDefault="00CE33AB" w:rsidP="00180612">
            <w:pPr>
              <w:widowControl/>
              <w:suppressAutoHyphens w:val="0"/>
            </w:pPr>
          </w:p>
        </w:tc>
      </w:tr>
      <w:tr w:rsidR="00CE33AB" w:rsidTr="009A2A23">
        <w:trPr>
          <w:trHeight w:val="242"/>
          <w:jc w:val="center"/>
        </w:trPr>
        <w:tc>
          <w:tcPr>
            <w:tcW w:w="630" w:type="dxa"/>
          </w:tcPr>
          <w:p w:rsidR="00CE33AB" w:rsidRDefault="00CE33AB" w:rsidP="007E0973">
            <w:pPr>
              <w:widowControl/>
              <w:suppressAutoHyphens w:val="0"/>
            </w:pPr>
            <w:r>
              <w:t>10</w:t>
            </w:r>
          </w:p>
        </w:tc>
        <w:tc>
          <w:tcPr>
            <w:tcW w:w="1417" w:type="dxa"/>
            <w:vMerge w:val="restart"/>
          </w:tcPr>
          <w:p w:rsidR="00CE33AB" w:rsidRDefault="00CE33AB" w:rsidP="007E0973">
            <w:pPr>
              <w:widowControl/>
              <w:suppressAutoHyphens w:val="0"/>
            </w:pPr>
            <w:r>
              <w:t>[Service] layer</w:t>
            </w:r>
          </w:p>
        </w:tc>
        <w:tc>
          <w:tcPr>
            <w:tcW w:w="2408" w:type="dxa"/>
          </w:tcPr>
          <w:p w:rsidR="00CE33AB" w:rsidRPr="00AD513A" w:rsidRDefault="00CE33AB" w:rsidP="00AD513A">
            <w:pPr>
              <w:widowControl/>
              <w:suppressAutoHyphens w:val="0"/>
            </w:pPr>
            <w:r w:rsidRPr="00AD513A">
              <w:t>Graph service</w:t>
            </w:r>
          </w:p>
        </w:tc>
        <w:tc>
          <w:tcPr>
            <w:tcW w:w="1276" w:type="dxa"/>
          </w:tcPr>
          <w:p w:rsidR="00CE33AB" w:rsidRDefault="00CE33AB" w:rsidP="007E0973">
            <w:pPr>
              <w:widowControl/>
              <w:suppressAutoHyphens w:val="0"/>
            </w:pPr>
            <w:r>
              <w:t>NA</w:t>
            </w:r>
          </w:p>
        </w:tc>
        <w:tc>
          <w:tcPr>
            <w:tcW w:w="1842" w:type="dxa"/>
          </w:tcPr>
          <w:p w:rsidR="00CE33AB" w:rsidRDefault="00CE33AB" w:rsidP="007E0973">
            <w:pPr>
              <w:widowControl/>
              <w:suppressAutoHyphens w:val="0"/>
            </w:pPr>
            <w:r>
              <w:t>NA</w:t>
            </w:r>
          </w:p>
        </w:tc>
        <w:tc>
          <w:tcPr>
            <w:tcW w:w="2754" w:type="dxa"/>
            <w:vMerge w:val="restart"/>
          </w:tcPr>
          <w:p w:rsidR="00CE33AB" w:rsidRPr="003D36F8" w:rsidRDefault="003D36F8" w:rsidP="003D36F8">
            <w:pPr>
              <w:rPr>
                <w:rFonts w:eastAsiaTheme="minorEastAsia"/>
                <w:lang w:eastAsia="ja-JP"/>
              </w:rPr>
            </w:pPr>
            <w:r>
              <w:t>Provid</w:t>
            </w:r>
            <w:r>
              <w:rPr>
                <w:rFonts w:eastAsiaTheme="minorEastAsia" w:hint="eastAsia"/>
                <w:lang w:eastAsia="ja-JP"/>
              </w:rPr>
              <w:t>e common functions for monitoring controllers and record controllers</w:t>
            </w:r>
          </w:p>
        </w:tc>
      </w:tr>
      <w:tr w:rsidR="00CE33AB" w:rsidTr="009A2A23">
        <w:trPr>
          <w:trHeight w:val="248"/>
          <w:jc w:val="center"/>
        </w:trPr>
        <w:tc>
          <w:tcPr>
            <w:tcW w:w="630" w:type="dxa"/>
          </w:tcPr>
          <w:p w:rsidR="00CE33AB" w:rsidRDefault="00CE33AB" w:rsidP="007E0973">
            <w:pPr>
              <w:widowControl/>
              <w:suppressAutoHyphens w:val="0"/>
            </w:pPr>
            <w:r>
              <w:t>11</w:t>
            </w:r>
          </w:p>
        </w:tc>
        <w:tc>
          <w:tcPr>
            <w:tcW w:w="1417" w:type="dxa"/>
            <w:vMerge/>
          </w:tcPr>
          <w:p w:rsidR="00CE33AB" w:rsidRDefault="00CE33AB" w:rsidP="007E0973">
            <w:pPr>
              <w:widowControl/>
              <w:suppressAutoHyphens w:val="0"/>
            </w:pPr>
          </w:p>
        </w:tc>
        <w:tc>
          <w:tcPr>
            <w:tcW w:w="2408" w:type="dxa"/>
          </w:tcPr>
          <w:p w:rsidR="00CE33AB" w:rsidRPr="00AD513A" w:rsidRDefault="00CE33AB" w:rsidP="00AD513A">
            <w:pPr>
              <w:widowControl/>
              <w:suppressAutoHyphens w:val="0"/>
            </w:pPr>
            <w:r>
              <w:t>Status service</w:t>
            </w:r>
          </w:p>
        </w:tc>
        <w:tc>
          <w:tcPr>
            <w:tcW w:w="1276" w:type="dxa"/>
          </w:tcPr>
          <w:p w:rsidR="00CE33AB" w:rsidRDefault="00CE33AB" w:rsidP="007E0973">
            <w:pPr>
              <w:widowControl/>
              <w:suppressAutoHyphens w:val="0"/>
            </w:pPr>
            <w:r>
              <w:t>NA</w:t>
            </w:r>
          </w:p>
        </w:tc>
        <w:tc>
          <w:tcPr>
            <w:tcW w:w="1842" w:type="dxa"/>
          </w:tcPr>
          <w:p w:rsidR="00CE33AB" w:rsidRDefault="00CE33AB" w:rsidP="007E0973">
            <w:pPr>
              <w:widowControl/>
              <w:suppressAutoHyphens w:val="0"/>
            </w:pPr>
            <w:r>
              <w:t>NA</w:t>
            </w:r>
          </w:p>
        </w:tc>
        <w:tc>
          <w:tcPr>
            <w:tcW w:w="2754" w:type="dxa"/>
            <w:vMerge/>
          </w:tcPr>
          <w:p w:rsidR="00CE33AB" w:rsidRDefault="00CE33AB" w:rsidP="007E0973"/>
        </w:tc>
      </w:tr>
      <w:tr w:rsidR="00CE33AB" w:rsidTr="009A2A23">
        <w:trPr>
          <w:jc w:val="center"/>
        </w:trPr>
        <w:tc>
          <w:tcPr>
            <w:tcW w:w="630" w:type="dxa"/>
          </w:tcPr>
          <w:p w:rsidR="00CE33AB" w:rsidRDefault="00CE33AB" w:rsidP="007E0973">
            <w:pPr>
              <w:widowControl/>
              <w:suppressAutoHyphens w:val="0"/>
            </w:pPr>
            <w:r>
              <w:t>12</w:t>
            </w:r>
          </w:p>
        </w:tc>
        <w:tc>
          <w:tcPr>
            <w:tcW w:w="1417" w:type="dxa"/>
            <w:vMerge/>
          </w:tcPr>
          <w:p w:rsidR="00CE33AB" w:rsidRDefault="00CE33AB" w:rsidP="007E0973">
            <w:pPr>
              <w:widowControl/>
              <w:suppressAutoHyphens w:val="0"/>
            </w:pPr>
          </w:p>
        </w:tc>
        <w:tc>
          <w:tcPr>
            <w:tcW w:w="2408" w:type="dxa"/>
          </w:tcPr>
          <w:p w:rsidR="00CE33AB" w:rsidRPr="00AD513A" w:rsidRDefault="00A50558" w:rsidP="00AD513A">
            <w:pPr>
              <w:widowControl/>
              <w:suppressAutoHyphens w:val="0"/>
            </w:pPr>
            <w:r>
              <w:rPr>
                <w:rFonts w:eastAsiaTheme="minorEastAsia" w:hint="eastAsia"/>
                <w:lang w:eastAsia="ja-JP"/>
              </w:rPr>
              <w:t>Numeric</w:t>
            </w:r>
            <w:r w:rsidR="00CE33AB">
              <w:t xml:space="preserve"> service</w:t>
            </w:r>
          </w:p>
        </w:tc>
        <w:tc>
          <w:tcPr>
            <w:tcW w:w="1276" w:type="dxa"/>
          </w:tcPr>
          <w:p w:rsidR="00CE33AB" w:rsidRDefault="00CE33AB" w:rsidP="007E0973">
            <w:pPr>
              <w:widowControl/>
              <w:suppressAutoHyphens w:val="0"/>
            </w:pPr>
            <w:r>
              <w:t>NA</w:t>
            </w:r>
          </w:p>
        </w:tc>
        <w:tc>
          <w:tcPr>
            <w:tcW w:w="1842" w:type="dxa"/>
          </w:tcPr>
          <w:p w:rsidR="00CE33AB" w:rsidRDefault="00CE33AB" w:rsidP="007E0973">
            <w:pPr>
              <w:widowControl/>
              <w:suppressAutoHyphens w:val="0"/>
            </w:pPr>
            <w:r>
              <w:t>NA</w:t>
            </w:r>
          </w:p>
        </w:tc>
        <w:tc>
          <w:tcPr>
            <w:tcW w:w="2754" w:type="dxa"/>
            <w:vMerge/>
          </w:tcPr>
          <w:p w:rsidR="00CE33AB" w:rsidRDefault="00CE33AB" w:rsidP="007E0973">
            <w:pPr>
              <w:widowControl/>
              <w:suppressAutoHyphens w:val="0"/>
            </w:pPr>
          </w:p>
        </w:tc>
      </w:tr>
    </w:tbl>
    <w:p w:rsidR="00826655" w:rsidRDefault="00826655" w:rsidP="00B90745">
      <w:pPr>
        <w:jc w:val="both"/>
      </w:pPr>
    </w:p>
    <w:p w:rsidR="00B90745" w:rsidRDefault="00826655" w:rsidP="002C1590">
      <w:pPr>
        <w:widowControl/>
        <w:suppressAutoHyphens w:val="0"/>
      </w:pPr>
      <w:r>
        <w:br w:type="page"/>
      </w:r>
      <w:r w:rsidR="00B90745" w:rsidRPr="00E869FB">
        <w:rPr>
          <w:noProof/>
        </w:rPr>
        <w:lastRenderedPageBreak/>
        <w:drawing>
          <wp:inline distT="0" distB="0" distL="0" distR="0" wp14:anchorId="7CFCF00F" wp14:editId="0E92622B">
            <wp:extent cx="6301105" cy="4482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1105" cy="4482989"/>
                    </a:xfrm>
                    <a:prstGeom prst="rect">
                      <a:avLst/>
                    </a:prstGeom>
                    <a:noFill/>
                    <a:ln>
                      <a:noFill/>
                    </a:ln>
                  </pic:spPr>
                </pic:pic>
              </a:graphicData>
            </a:graphic>
          </wp:inline>
        </w:drawing>
      </w:r>
    </w:p>
    <w:p w:rsidR="00B90745" w:rsidRDefault="00A2755C" w:rsidP="00B90745">
      <w:pPr>
        <w:pStyle w:val="Caption"/>
        <w:jc w:val="center"/>
      </w:pPr>
      <w:bookmarkStart w:id="79" w:name="_Toc28360367"/>
      <w:r>
        <w:rPr>
          <w:rFonts w:eastAsia="MS Mincho"/>
          <w:bCs/>
          <w:i w:val="0"/>
          <w:noProof/>
        </w:rPr>
        <mc:AlternateContent>
          <mc:Choice Requires="wps">
            <w:drawing>
              <wp:anchor distT="0" distB="0" distL="114300" distR="114300" simplePos="0" relativeHeight="251654144" behindDoc="0" locked="0" layoutInCell="1" allowOverlap="1" wp14:anchorId="20CCC2B2" wp14:editId="6A55ED8B">
                <wp:simplePos x="0" y="0"/>
                <wp:positionH relativeFrom="column">
                  <wp:posOffset>3680460</wp:posOffset>
                </wp:positionH>
                <wp:positionV relativeFrom="paragraph">
                  <wp:posOffset>325755</wp:posOffset>
                </wp:positionV>
                <wp:extent cx="2552700" cy="12382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2552700" cy="1238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100B" w:rsidRDefault="00B5100B" w:rsidP="00B90745">
                            <w:r>
                              <w:rPr>
                                <w:noProof/>
                              </w:rPr>
                              <w:drawing>
                                <wp:inline distT="0" distB="0" distL="0" distR="0" wp14:anchorId="5E54FE82" wp14:editId="7DB4BAD5">
                                  <wp:extent cx="980070" cy="358445"/>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91241" cy="362530"/>
                                          </a:xfrm>
                                          <a:prstGeom prst="rect">
                                            <a:avLst/>
                                          </a:prstGeom>
                                        </pic:spPr>
                                      </pic:pic>
                                    </a:graphicData>
                                  </a:graphic>
                                </wp:inline>
                              </w:drawing>
                            </w:r>
                            <w:r>
                              <w:t xml:space="preserve"> Outside components</w:t>
                            </w:r>
                          </w:p>
                          <w:p w:rsidR="00B5100B" w:rsidRDefault="00B5100B" w:rsidP="00B90745">
                            <w:r>
                              <w:rPr>
                                <w:noProof/>
                              </w:rPr>
                              <w:drawing>
                                <wp:inline distT="0" distB="0" distL="0" distR="0" wp14:anchorId="19707604" wp14:editId="0A6C3C04">
                                  <wp:extent cx="979805" cy="3333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80476" cy="333603"/>
                                          </a:xfrm>
                                          <a:prstGeom prst="rect">
                                            <a:avLst/>
                                          </a:prstGeom>
                                        </pic:spPr>
                                      </pic:pic>
                                    </a:graphicData>
                                  </a:graphic>
                                </wp:inline>
                              </w:drawing>
                            </w:r>
                            <w:r>
                              <w:t xml:space="preserve"> Service</w:t>
                            </w:r>
                          </w:p>
                          <w:p w:rsidR="00B5100B" w:rsidRDefault="00B5100B" w:rsidP="00B90745">
                            <w:r>
                              <w:rPr>
                                <w:noProof/>
                              </w:rPr>
                              <w:drawing>
                                <wp:inline distT="0" distB="0" distL="0" distR="0" wp14:anchorId="754720A5" wp14:editId="44BC46D0">
                                  <wp:extent cx="972820" cy="33395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6138" cy="338527"/>
                                          </a:xfrm>
                                          <a:prstGeom prst="rect">
                                            <a:avLst/>
                                          </a:prstGeom>
                                        </pic:spPr>
                                      </pic:pic>
                                    </a:graphicData>
                                  </a:graphic>
                                </wp:inline>
                              </w:drawing>
                            </w:r>
                            <w:r>
                              <w:t xml:space="preserv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CC2B2" id="Text Box 41" o:spid="_x0000_s1033" type="#_x0000_t202" style="position:absolute;left:0;text-align:left;margin-left:289.8pt;margin-top:25.65pt;width:201pt;height: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" fillcolor="white [3201]" strokeweight=".5pt">
                <v:textbox>
                  <w:txbxContent>
                    <w:p w:rsidR="00B5100B" w:rsidRDefault="00B5100B" w:rsidP="00B90745">
                      <w:r>
                        <w:rPr>
                          <w:noProof/>
                        </w:rPr>
                        <w:drawing>
                          <wp:inline distT="0" distB="0" distL="0" distR="0" wp14:anchorId="5E54FE82" wp14:editId="7DB4BAD5">
                            <wp:extent cx="980070" cy="358445"/>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91241" cy="362530"/>
                                    </a:xfrm>
                                    <a:prstGeom prst="rect">
                                      <a:avLst/>
                                    </a:prstGeom>
                                  </pic:spPr>
                                </pic:pic>
                              </a:graphicData>
                            </a:graphic>
                          </wp:inline>
                        </w:drawing>
                      </w:r>
                      <w:r>
                        <w:t xml:space="preserve"> Outside components</w:t>
                      </w:r>
                    </w:p>
                    <w:p w:rsidR="00B5100B" w:rsidRDefault="00B5100B" w:rsidP="00B90745">
                      <w:r>
                        <w:rPr>
                          <w:noProof/>
                        </w:rPr>
                        <w:drawing>
                          <wp:inline distT="0" distB="0" distL="0" distR="0" wp14:anchorId="19707604" wp14:editId="0A6C3C04">
                            <wp:extent cx="979805" cy="3333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80476" cy="333603"/>
                                    </a:xfrm>
                                    <a:prstGeom prst="rect">
                                      <a:avLst/>
                                    </a:prstGeom>
                                  </pic:spPr>
                                </pic:pic>
                              </a:graphicData>
                            </a:graphic>
                          </wp:inline>
                        </w:drawing>
                      </w:r>
                      <w:r>
                        <w:t xml:space="preserve"> Service</w:t>
                      </w:r>
                    </w:p>
                    <w:p w:rsidR="00B5100B" w:rsidRDefault="00B5100B" w:rsidP="00B90745">
                      <w:r>
                        <w:rPr>
                          <w:noProof/>
                        </w:rPr>
                        <w:drawing>
                          <wp:inline distT="0" distB="0" distL="0" distR="0" wp14:anchorId="754720A5" wp14:editId="44BC46D0">
                            <wp:extent cx="972820" cy="33395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6138" cy="338527"/>
                                    </a:xfrm>
                                    <a:prstGeom prst="rect">
                                      <a:avLst/>
                                    </a:prstGeom>
                                  </pic:spPr>
                                </pic:pic>
                              </a:graphicData>
                            </a:graphic>
                          </wp:inline>
                        </w:drawing>
                      </w:r>
                      <w:r>
                        <w:t xml:space="preserve"> Components</w:t>
                      </w:r>
                    </w:p>
                  </w:txbxContent>
                </v:textbox>
              </v:shape>
            </w:pict>
          </mc:Fallback>
        </mc:AlternateContent>
      </w:r>
      <w:r w:rsidR="00B90745">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33</w:t>
      </w:r>
      <w:r w:rsidR="008D63B3">
        <w:rPr>
          <w:noProof/>
        </w:rPr>
        <w:fldChar w:fldCharType="end"/>
      </w:r>
      <w:r w:rsidR="00B90745">
        <w:t xml:space="preserve">: </w:t>
      </w:r>
      <w:r w:rsidR="00B90745" w:rsidRPr="00052C16">
        <w:t xml:space="preserve">System </w:t>
      </w:r>
      <w:r w:rsidR="00B90745">
        <w:t>data flow</w:t>
      </w:r>
      <w:bookmarkEnd w:id="79"/>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pPr>
    </w:p>
    <w:p w:rsidR="00B90745" w:rsidRDefault="00B90745" w:rsidP="00B90745">
      <w:pPr>
        <w:jc w:val="both"/>
        <w:rPr>
          <w:rFonts w:eastAsiaTheme="minorEastAsia"/>
          <w:lang w:eastAsia="ja-JP"/>
        </w:rPr>
      </w:pPr>
    </w:p>
    <w:p w:rsidR="00826655" w:rsidRPr="00826655" w:rsidRDefault="00826655" w:rsidP="00B90745">
      <w:pPr>
        <w:jc w:val="both"/>
        <w:rPr>
          <w:rFonts w:eastAsiaTheme="minorEastAsia"/>
          <w:lang w:eastAsia="ja-JP"/>
        </w:rPr>
      </w:pPr>
    </w:p>
    <w:p w:rsidR="00B90745" w:rsidRDefault="00B90745" w:rsidP="00B90745">
      <w:pPr>
        <w:jc w:val="both"/>
      </w:pPr>
    </w:p>
    <w:p w:rsidR="00B90745" w:rsidRDefault="00B90745" w:rsidP="00B90745">
      <w:pPr>
        <w:jc w:val="both"/>
      </w:pPr>
    </w:p>
    <w:p w:rsidR="00B90745" w:rsidRDefault="00B90745" w:rsidP="00B90745">
      <w:pPr>
        <w:jc w:val="both"/>
      </w:pPr>
      <w:r>
        <w:t>In the data flow diagram:</w:t>
      </w:r>
    </w:p>
    <w:p w:rsidR="00B90745" w:rsidRDefault="00B90745" w:rsidP="00B90745">
      <w:pPr>
        <w:pStyle w:val="ListParagraph"/>
        <w:numPr>
          <w:ilvl w:val="0"/>
          <w:numId w:val="24"/>
        </w:numPr>
        <w:jc w:val="both"/>
      </w:pPr>
      <w:r>
        <w:t xml:space="preserve">[Configuration information] and [File List </w:t>
      </w:r>
      <w:r w:rsidR="00FD065B">
        <w:t>model</w:t>
      </w:r>
      <w:r>
        <w:t>] is retrieved from the [Virtual Server] through websocket.</w:t>
      </w:r>
    </w:p>
    <w:p w:rsidR="00B90745" w:rsidRDefault="00B90745" w:rsidP="00B90745">
      <w:pPr>
        <w:pStyle w:val="ListParagraph"/>
        <w:numPr>
          <w:ilvl w:val="0"/>
          <w:numId w:val="24"/>
        </w:numPr>
        <w:jc w:val="both"/>
      </w:pPr>
      <w:r>
        <w:t xml:space="preserve">[Monitoring] components get the real-time data and update into the data </w:t>
      </w:r>
      <w:r w:rsidR="00FD065B">
        <w:t>model</w:t>
      </w:r>
      <w:r>
        <w:t xml:space="preserve"> [</w:t>
      </w:r>
      <w:r w:rsidRPr="00B577A8">
        <w:t xml:space="preserve">Visualization Graph </w:t>
      </w:r>
      <w:r w:rsidR="00FD065B">
        <w:t>model</w:t>
      </w:r>
      <w:r>
        <w:t>] and [</w:t>
      </w:r>
      <w:r w:rsidRPr="00B577A8">
        <w:t xml:space="preserve">Visualization </w:t>
      </w:r>
      <w:r>
        <w:t>Status</w:t>
      </w:r>
      <w:r w:rsidRPr="00B577A8">
        <w:t xml:space="preserve"> </w:t>
      </w:r>
      <w:r w:rsidR="00FD065B">
        <w:t>model</w:t>
      </w:r>
      <w:r>
        <w:t>].</w:t>
      </w:r>
    </w:p>
    <w:p w:rsidR="00B90745" w:rsidRDefault="00B90745" w:rsidP="00B90745">
      <w:pPr>
        <w:pStyle w:val="ListParagraph"/>
        <w:numPr>
          <w:ilvl w:val="0"/>
          <w:numId w:val="24"/>
        </w:numPr>
        <w:jc w:val="both"/>
      </w:pPr>
      <w:r>
        <w:t xml:space="preserve">[Recorded] components get the file-parsing data and update into the data </w:t>
      </w:r>
      <w:r w:rsidR="00FD065B">
        <w:t>model</w:t>
      </w:r>
      <w:r>
        <w:t xml:space="preserve"> [</w:t>
      </w:r>
      <w:r w:rsidRPr="00B577A8">
        <w:t xml:space="preserve">Visualization Graph </w:t>
      </w:r>
      <w:r w:rsidR="00FD065B">
        <w:t>model</w:t>
      </w:r>
      <w:r>
        <w:t>], [</w:t>
      </w:r>
      <w:r w:rsidRPr="00B577A8">
        <w:t xml:space="preserve">Visualization </w:t>
      </w:r>
      <w:r>
        <w:t>Status</w:t>
      </w:r>
      <w:r w:rsidRPr="00B577A8">
        <w:t xml:space="preserve"> </w:t>
      </w:r>
      <w:r w:rsidR="00FD065B">
        <w:t>model</w:t>
      </w:r>
      <w:r>
        <w:t>] and [</w:t>
      </w:r>
      <w:r w:rsidRPr="00B577A8">
        <w:t xml:space="preserve">Visualization </w:t>
      </w:r>
      <w:r>
        <w:t>Numeric</w:t>
      </w:r>
      <w:r w:rsidRPr="00B577A8">
        <w:t xml:space="preserve"> </w:t>
      </w:r>
      <w:r w:rsidR="00FD065B">
        <w:t>model</w:t>
      </w:r>
      <w:r>
        <w:t>].</w:t>
      </w:r>
    </w:p>
    <w:p w:rsidR="00B90745" w:rsidRDefault="00B90745" w:rsidP="00B90745">
      <w:pPr>
        <w:pStyle w:val="ListParagraph"/>
        <w:numPr>
          <w:ilvl w:val="0"/>
          <w:numId w:val="24"/>
        </w:numPr>
        <w:jc w:val="both"/>
      </w:pPr>
      <w:r>
        <w:t>[</w:t>
      </w:r>
      <w:r w:rsidRPr="00B577A8">
        <w:t xml:space="preserve">Visualization Graph </w:t>
      </w:r>
      <w:r w:rsidR="00FD065B">
        <w:t>model</w:t>
      </w:r>
      <w:r>
        <w:t>] are the common data model of both [Monitoring] and [Recorded] components to draw graph panes in [Graph Service].</w:t>
      </w:r>
    </w:p>
    <w:p w:rsidR="00B90745" w:rsidRDefault="00B90745" w:rsidP="00B90745">
      <w:pPr>
        <w:pStyle w:val="ListParagraph"/>
        <w:numPr>
          <w:ilvl w:val="0"/>
          <w:numId w:val="24"/>
        </w:numPr>
        <w:jc w:val="both"/>
      </w:pPr>
      <w:r>
        <w:t>[</w:t>
      </w:r>
      <w:r w:rsidRPr="00B577A8">
        <w:t xml:space="preserve">Visualization </w:t>
      </w:r>
      <w:r>
        <w:t>Status</w:t>
      </w:r>
      <w:r w:rsidRPr="00B577A8">
        <w:t xml:space="preserve"> </w:t>
      </w:r>
      <w:r w:rsidR="00FD065B">
        <w:t>model</w:t>
      </w:r>
      <w:r>
        <w:t>] are the common data model of both [Monitoring] and [Recorded] components to draw status panes in [Status Service].</w:t>
      </w:r>
    </w:p>
    <w:p w:rsidR="00B90745" w:rsidRDefault="00B90745" w:rsidP="00B90745">
      <w:pPr>
        <w:pStyle w:val="ListParagraph"/>
        <w:numPr>
          <w:ilvl w:val="0"/>
          <w:numId w:val="24"/>
        </w:numPr>
        <w:jc w:val="both"/>
      </w:pPr>
      <w:r>
        <w:t>[</w:t>
      </w:r>
      <w:r w:rsidRPr="00B577A8">
        <w:t xml:space="preserve">Visualization </w:t>
      </w:r>
      <w:r>
        <w:t>Numeric</w:t>
      </w:r>
      <w:r w:rsidRPr="00B577A8">
        <w:t xml:space="preserve"> </w:t>
      </w:r>
      <w:r w:rsidR="00FD065B">
        <w:t>model</w:t>
      </w:r>
      <w:r>
        <w:t>] are used to draw numeric panes in [Numeric Service].</w:t>
      </w:r>
    </w:p>
    <w:p w:rsidR="00C71F79" w:rsidRDefault="00C71F79" w:rsidP="00B90745">
      <w:pPr>
        <w:pStyle w:val="ListParagraph"/>
        <w:numPr>
          <w:ilvl w:val="0"/>
          <w:numId w:val="24"/>
        </w:numPr>
        <w:jc w:val="both"/>
      </w:pPr>
      <w:r>
        <w:t>[User Display Setting] include [Graph Setting], [Status Setting] and [Numeric Setting]. These displaying settings should be requested from server when related components are loaded.</w:t>
      </w:r>
    </w:p>
    <w:p w:rsidR="00AB4D68" w:rsidRPr="00AB4D68" w:rsidRDefault="00AB4D68" w:rsidP="00AB4D68">
      <w:pPr>
        <w:rPr>
          <w:lang w:eastAsia="ja-JP"/>
        </w:rPr>
      </w:pPr>
    </w:p>
    <w:p w:rsidR="00384010" w:rsidRDefault="00384010" w:rsidP="007305E7">
      <w:pPr>
        <w:pStyle w:val="Heading3"/>
      </w:pPr>
      <w:bookmarkStart w:id="80" w:name="_Ref491437983"/>
      <w:bookmarkStart w:id="81" w:name="_Ref491437987"/>
      <w:bookmarkStart w:id="82" w:name="_Toc28360290"/>
      <w:r>
        <w:lastRenderedPageBreak/>
        <w:t>File List</w:t>
      </w:r>
      <w:r w:rsidR="00945F04">
        <w:t xml:space="preserve"> Component</w:t>
      </w:r>
      <w:bookmarkEnd w:id="80"/>
      <w:bookmarkEnd w:id="81"/>
      <w:bookmarkEnd w:id="82"/>
    </w:p>
    <w:p w:rsidR="00F16B3C" w:rsidRPr="006B7F0F" w:rsidRDefault="00BE77A7" w:rsidP="000F4B0D">
      <w:pPr>
        <w:tabs>
          <w:tab w:val="left" w:pos="9636"/>
        </w:tabs>
        <w:ind w:right="287"/>
        <w:jc w:val="both"/>
      </w:pPr>
      <w:r>
        <w:t xml:space="preserve">[File List] is the common component of both [Monitoring View] and [Fault Record View]. [File List] provides user </w:t>
      </w:r>
      <w:r w:rsidR="00A9582C">
        <w:t>two main sub-views: [File Tree View] and [Time Line View].</w:t>
      </w:r>
    </w:p>
    <w:p w:rsidR="00384010" w:rsidRDefault="00384010" w:rsidP="00BE77A7">
      <w:pPr>
        <w:jc w:val="both"/>
      </w:pPr>
    </w:p>
    <w:p w:rsidR="00384010" w:rsidRDefault="00384010" w:rsidP="00384010">
      <w:pPr>
        <w:pStyle w:val="Caption"/>
        <w:keepNext/>
        <w:jc w:val="center"/>
      </w:pPr>
      <w:bookmarkStart w:id="83" w:name="_Toc28360311"/>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3</w:t>
      </w:r>
      <w:r w:rsidR="005C529A">
        <w:rPr>
          <w:noProof/>
        </w:rPr>
        <w:fldChar w:fldCharType="end"/>
      </w:r>
      <w:r>
        <w:t xml:space="preserve">: File list </w:t>
      </w:r>
      <w:r w:rsidR="00945F04">
        <w:t>component</w:t>
      </w:r>
      <w:r>
        <w:t xml:space="preserve"> event handlers</w:t>
      </w:r>
      <w:bookmarkEnd w:id="83"/>
    </w:p>
    <w:tbl>
      <w:tblPr>
        <w:tblStyle w:val="TableGrid"/>
        <w:tblW w:w="9639" w:type="dxa"/>
        <w:jc w:val="center"/>
        <w:tblLayout w:type="fixed"/>
        <w:tblLook w:val="04A0" w:firstRow="1" w:lastRow="0" w:firstColumn="1" w:lastColumn="0" w:noHBand="0" w:noVBand="1"/>
      </w:tblPr>
      <w:tblGrid>
        <w:gridCol w:w="1275"/>
        <w:gridCol w:w="2410"/>
        <w:gridCol w:w="5954"/>
      </w:tblGrid>
      <w:tr w:rsidR="009170DF" w:rsidTr="009170DF">
        <w:trPr>
          <w:trHeight w:val="563"/>
          <w:jc w:val="center"/>
        </w:trPr>
        <w:tc>
          <w:tcPr>
            <w:tcW w:w="1275" w:type="dxa"/>
            <w:shd w:val="clear" w:color="auto" w:fill="00B0F0"/>
          </w:tcPr>
          <w:p w:rsidR="009170DF" w:rsidRPr="003B76B3" w:rsidRDefault="009170DF" w:rsidP="00486E5E">
            <w:pPr>
              <w:widowControl/>
              <w:suppressAutoHyphens w:val="0"/>
              <w:jc w:val="center"/>
              <w:rPr>
                <w:b/>
              </w:rPr>
            </w:pPr>
            <w:r>
              <w:rPr>
                <w:b/>
              </w:rPr>
              <w:t>Module name</w:t>
            </w:r>
          </w:p>
        </w:tc>
        <w:tc>
          <w:tcPr>
            <w:tcW w:w="2410" w:type="dxa"/>
            <w:shd w:val="clear" w:color="auto" w:fill="00B0F0"/>
          </w:tcPr>
          <w:p w:rsidR="009170DF" w:rsidRPr="003B76B3" w:rsidRDefault="009170DF" w:rsidP="00486E5E">
            <w:pPr>
              <w:widowControl/>
              <w:suppressAutoHyphens w:val="0"/>
              <w:jc w:val="center"/>
              <w:rPr>
                <w:b/>
              </w:rPr>
            </w:pPr>
            <w:r w:rsidRPr="003B76B3">
              <w:rPr>
                <w:b/>
              </w:rPr>
              <w:t>Event name</w:t>
            </w:r>
          </w:p>
        </w:tc>
        <w:tc>
          <w:tcPr>
            <w:tcW w:w="5954" w:type="dxa"/>
            <w:shd w:val="clear" w:color="auto" w:fill="00B0F0"/>
          </w:tcPr>
          <w:p w:rsidR="009170DF" w:rsidRPr="003B76B3" w:rsidRDefault="009170DF" w:rsidP="00486E5E">
            <w:pPr>
              <w:widowControl/>
              <w:suppressAutoHyphens w:val="0"/>
              <w:jc w:val="center"/>
              <w:rPr>
                <w:b/>
              </w:rPr>
            </w:pPr>
            <w:r w:rsidRPr="003B76B3">
              <w:rPr>
                <w:b/>
              </w:rPr>
              <w:t>Handling description</w:t>
            </w:r>
          </w:p>
        </w:tc>
      </w:tr>
      <w:tr w:rsidR="009170DF" w:rsidTr="009170DF">
        <w:trPr>
          <w:jc w:val="center"/>
        </w:trPr>
        <w:tc>
          <w:tcPr>
            <w:tcW w:w="1275" w:type="dxa"/>
            <w:vMerge w:val="restart"/>
          </w:tcPr>
          <w:p w:rsidR="009170DF" w:rsidRDefault="009170DF" w:rsidP="00486E5E">
            <w:pPr>
              <w:widowControl/>
              <w:suppressAutoHyphens w:val="0"/>
            </w:pPr>
            <w:r>
              <w:t>Overall</w:t>
            </w:r>
          </w:p>
        </w:tc>
        <w:tc>
          <w:tcPr>
            <w:tcW w:w="2410" w:type="dxa"/>
          </w:tcPr>
          <w:p w:rsidR="009170DF" w:rsidRDefault="009170DF" w:rsidP="00486E5E">
            <w:pPr>
              <w:widowControl/>
              <w:suppressAutoHyphens w:val="0"/>
            </w:pPr>
            <w:r>
              <w:t>Load frame</w:t>
            </w:r>
          </w:p>
        </w:tc>
        <w:tc>
          <w:tcPr>
            <w:tcW w:w="5954" w:type="dxa"/>
          </w:tcPr>
          <w:p w:rsidR="009170DF" w:rsidRDefault="009170DF" w:rsidP="00486E5E">
            <w:pPr>
              <w:widowControl/>
              <w:suppressAutoHyphens w:val="0"/>
            </w:pPr>
            <w:r>
              <w:t>Send a message to the server to request:</w:t>
            </w:r>
          </w:p>
          <w:p w:rsidR="009170DF" w:rsidRDefault="009170DF" w:rsidP="00486E5E">
            <w:pPr>
              <w:widowControl/>
              <w:suppressAutoHyphens w:val="0"/>
            </w:pPr>
            <w:r>
              <w:t xml:space="preserve">   + Server file hierarchy (to use in [File Tree View]).</w:t>
            </w:r>
          </w:p>
          <w:p w:rsidR="009170DF" w:rsidRDefault="009170DF" w:rsidP="00486E5E">
            <w:pPr>
              <w:widowControl/>
              <w:suppressAutoHyphens w:val="0"/>
            </w:pPr>
            <w:r>
              <w:t xml:space="preserve">   + List of file information (Names, types, start-times, end-times) to use in [Time Line View].</w:t>
            </w:r>
          </w:p>
          <w:p w:rsidR="009170DF" w:rsidRDefault="009170DF" w:rsidP="00486E5E">
            <w:pPr>
              <w:widowControl/>
              <w:suppressAutoHyphens w:val="0"/>
            </w:pPr>
            <w:r>
              <w:t>Load and display [File Tree View] pane.</w:t>
            </w: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486E5E">
            <w:pPr>
              <w:widowControl/>
              <w:suppressAutoHyphens w:val="0"/>
            </w:pPr>
            <w:r>
              <w:t>Click on [File Tree View] button</w:t>
            </w:r>
          </w:p>
        </w:tc>
        <w:tc>
          <w:tcPr>
            <w:tcW w:w="5954" w:type="dxa"/>
          </w:tcPr>
          <w:p w:rsidR="009170DF" w:rsidRDefault="009170DF" w:rsidP="00486E5E">
            <w:pPr>
              <w:widowControl/>
              <w:suppressAutoHyphens w:val="0"/>
            </w:pPr>
            <w:r>
              <w:t>Show [File Tree View] pane. Hide [Time Line View] pane.</w:t>
            </w: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486E5E">
            <w:pPr>
              <w:widowControl/>
              <w:suppressAutoHyphens w:val="0"/>
            </w:pPr>
            <w:r>
              <w:t>Click on [Time Line View] button</w:t>
            </w:r>
          </w:p>
        </w:tc>
        <w:tc>
          <w:tcPr>
            <w:tcW w:w="5954" w:type="dxa"/>
          </w:tcPr>
          <w:p w:rsidR="009170DF" w:rsidRDefault="009170DF" w:rsidP="00486E5E">
            <w:pPr>
              <w:widowControl/>
              <w:suppressAutoHyphens w:val="0"/>
            </w:pPr>
            <w:r>
              <w:t>Show [Time Line View] pane. Hide [File Tree View] pane.</w:t>
            </w: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486E5E">
            <w:pPr>
              <w:widowControl/>
              <w:suppressAutoHyphens w:val="0"/>
            </w:pPr>
            <w:r>
              <w:t>Click on [Expand/Collapse] button</w:t>
            </w:r>
          </w:p>
        </w:tc>
        <w:tc>
          <w:tcPr>
            <w:tcW w:w="5954" w:type="dxa"/>
          </w:tcPr>
          <w:p w:rsidR="009170DF" w:rsidRDefault="009170DF" w:rsidP="00486E5E">
            <w:pPr>
              <w:widowControl/>
              <w:suppressAutoHyphens w:val="0"/>
            </w:pPr>
            <w:r>
              <w:t>Expand or Collapse the whole [File List View] pane area.</w:t>
            </w:r>
          </w:p>
        </w:tc>
      </w:tr>
      <w:tr w:rsidR="009170DF" w:rsidTr="009170DF">
        <w:trPr>
          <w:jc w:val="center"/>
        </w:trPr>
        <w:tc>
          <w:tcPr>
            <w:tcW w:w="1275" w:type="dxa"/>
            <w:vMerge w:val="restart"/>
          </w:tcPr>
          <w:p w:rsidR="009170DF" w:rsidRDefault="009170DF" w:rsidP="00486E5E">
            <w:pPr>
              <w:widowControl/>
              <w:suppressAutoHyphens w:val="0"/>
            </w:pPr>
            <w:r>
              <w:t>File Tree View</w:t>
            </w:r>
          </w:p>
        </w:tc>
        <w:tc>
          <w:tcPr>
            <w:tcW w:w="2410" w:type="dxa"/>
          </w:tcPr>
          <w:p w:rsidR="009170DF" w:rsidRDefault="009170DF" w:rsidP="00486E5E">
            <w:pPr>
              <w:widowControl/>
              <w:suppressAutoHyphens w:val="0"/>
            </w:pPr>
            <w:r>
              <w:t>Open a server file</w:t>
            </w:r>
          </w:p>
        </w:tc>
        <w:tc>
          <w:tcPr>
            <w:tcW w:w="5954" w:type="dxa"/>
          </w:tcPr>
          <w:p w:rsidR="009170DF" w:rsidRDefault="009170DF" w:rsidP="00486E5E">
            <w:pPr>
              <w:widowControl/>
              <w:suppressAutoHyphens w:val="0"/>
            </w:pPr>
            <w:r>
              <w:t>Send a message to the server to request:</w:t>
            </w:r>
          </w:p>
          <w:p w:rsidR="009170DF" w:rsidRDefault="009170DF" w:rsidP="00486E5E">
            <w:pPr>
              <w:widowControl/>
              <w:suppressAutoHyphens w:val="0"/>
            </w:pPr>
            <w:r>
              <w:t xml:space="preserve">   + The file content.</w:t>
            </w:r>
          </w:p>
          <w:p w:rsidR="009170DF" w:rsidRDefault="009170DF" w:rsidP="00486E5E">
            <w:pPr>
              <w:widowControl/>
              <w:suppressAutoHyphens w:val="0"/>
            </w:pPr>
            <w:r>
              <w:t>Use [File Parser] to parse the data file into the common data structure that all other plugins (Graph, Status, etc.) modules can use.</w:t>
            </w: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486E5E">
            <w:pPr>
              <w:widowControl/>
              <w:suppressAutoHyphens w:val="0"/>
            </w:pPr>
            <w:r>
              <w:t>Open or Drag drop local files</w:t>
            </w:r>
          </w:p>
        </w:tc>
        <w:tc>
          <w:tcPr>
            <w:tcW w:w="5954" w:type="dxa"/>
          </w:tcPr>
          <w:p w:rsidR="009170DF" w:rsidRDefault="009170DF" w:rsidP="00486E5E">
            <w:pPr>
              <w:widowControl/>
              <w:suppressAutoHyphens w:val="0"/>
            </w:pPr>
            <w:r>
              <w:t>Get the file content from local files.</w:t>
            </w:r>
          </w:p>
          <w:p w:rsidR="009170DF" w:rsidRDefault="009170DF" w:rsidP="00486E5E">
            <w:pPr>
              <w:widowControl/>
              <w:suppressAutoHyphens w:val="0"/>
            </w:pPr>
            <w:r>
              <w:t>Use [File Parser] to parse the data file into the common data structure that all other plugin (Graph, Status, etc.) modules can use.</w:t>
            </w: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7E0973">
            <w:pPr>
              <w:widowControl/>
              <w:suppressAutoHyphens w:val="0"/>
            </w:pPr>
            <w:r>
              <w:t>Upload the data files.</w:t>
            </w:r>
          </w:p>
        </w:tc>
        <w:tc>
          <w:tcPr>
            <w:tcW w:w="5954" w:type="dxa"/>
            <w:vMerge w:val="restart"/>
          </w:tcPr>
          <w:p w:rsidR="009170DF" w:rsidRDefault="009170DF" w:rsidP="008A7F0A">
            <w:pPr>
              <w:widowControl/>
              <w:suppressAutoHyphens w:val="0"/>
            </w:pPr>
            <w:r>
              <w:t xml:space="preserve">Send a message to </w:t>
            </w:r>
            <w:r>
              <w:rPr>
                <w:rFonts w:eastAsiaTheme="minorEastAsia"/>
                <w:lang w:eastAsia="ja-JP"/>
              </w:rPr>
              <w:t>[</w:t>
            </w:r>
            <w:r w:rsidRPr="0010222E">
              <w:rPr>
                <w:rFonts w:eastAsiaTheme="minorEastAsia"/>
                <w:lang w:eastAsia="ja-JP"/>
              </w:rPr>
              <w:t>Virtual Server</w:t>
            </w:r>
            <w:r>
              <w:rPr>
                <w:rFonts w:eastAsiaTheme="minorEastAsia"/>
                <w:lang w:eastAsia="ja-JP"/>
              </w:rPr>
              <w:t>]</w:t>
            </w:r>
            <w:r w:rsidRPr="0010222E">
              <w:rPr>
                <w:rFonts w:eastAsiaTheme="minorEastAsia"/>
                <w:lang w:eastAsia="ja-JP"/>
              </w:rPr>
              <w:t xml:space="preserve"> </w:t>
            </w:r>
            <w:r>
              <w:t>to execute the FTP function.</w:t>
            </w:r>
          </w:p>
          <w:p w:rsidR="009170DF" w:rsidRDefault="009170DF" w:rsidP="008A7F0A">
            <w:pPr>
              <w:widowControl/>
              <w:suppressAutoHyphens w:val="0"/>
            </w:pPr>
            <w:r>
              <w:t>Reload the server file hierarchy that displays at the front-end.</w:t>
            </w:r>
          </w:p>
          <w:p w:rsidR="009170DF" w:rsidRDefault="009170DF" w:rsidP="005943C2">
            <w:pPr>
              <w:widowControl/>
              <w:suppressAutoHyphens w:val="0"/>
              <w:rPr>
                <w:rFonts w:eastAsiaTheme="minorEastAsia"/>
                <w:lang w:eastAsia="ja-JP"/>
              </w:rPr>
            </w:pPr>
            <w:r>
              <w:t xml:space="preserve">(Because </w:t>
            </w:r>
            <w:r>
              <w:rPr>
                <w:rFonts w:eastAsiaTheme="minorEastAsia"/>
                <w:lang w:eastAsia="ja-JP"/>
              </w:rPr>
              <w:t>[</w:t>
            </w:r>
            <w:r w:rsidRPr="0010222E">
              <w:rPr>
                <w:rFonts w:eastAsiaTheme="minorEastAsia"/>
                <w:lang w:eastAsia="ja-JP"/>
              </w:rPr>
              <w:t>Virtual Server</w:t>
            </w:r>
            <w:r>
              <w:rPr>
                <w:rFonts w:eastAsiaTheme="minorEastAsia"/>
                <w:lang w:eastAsia="ja-JP"/>
              </w:rPr>
              <w:t>] and [Browser Client] is on the same machine, the task of FPT does not take much time.</w:t>
            </w:r>
          </w:p>
          <w:p w:rsidR="00BA7692" w:rsidRDefault="00BA7692" w:rsidP="005943C2">
            <w:pPr>
              <w:widowControl/>
              <w:suppressAutoHyphens w:val="0"/>
            </w:pP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7E0973">
            <w:pPr>
              <w:widowControl/>
              <w:suppressAutoHyphens w:val="0"/>
            </w:pPr>
            <w:r>
              <w:t>Download the data files.</w:t>
            </w:r>
          </w:p>
        </w:tc>
        <w:tc>
          <w:tcPr>
            <w:tcW w:w="5954" w:type="dxa"/>
            <w:vMerge/>
          </w:tcPr>
          <w:p w:rsidR="009170DF" w:rsidRDefault="009170DF" w:rsidP="00486E5E">
            <w:pPr>
              <w:widowControl/>
              <w:suppressAutoHyphens w:val="0"/>
            </w:pPr>
          </w:p>
        </w:tc>
      </w:tr>
      <w:tr w:rsidR="009170DF" w:rsidTr="009170DF">
        <w:trPr>
          <w:jc w:val="center"/>
        </w:trPr>
        <w:tc>
          <w:tcPr>
            <w:tcW w:w="1275" w:type="dxa"/>
            <w:vMerge w:val="restart"/>
          </w:tcPr>
          <w:p w:rsidR="009170DF" w:rsidRDefault="009170DF" w:rsidP="00486E5E">
            <w:pPr>
              <w:widowControl/>
              <w:suppressAutoHyphens w:val="0"/>
            </w:pPr>
            <w:r>
              <w:t>Time Line View</w:t>
            </w:r>
          </w:p>
        </w:tc>
        <w:tc>
          <w:tcPr>
            <w:tcW w:w="2410" w:type="dxa"/>
          </w:tcPr>
          <w:p w:rsidR="009170DF" w:rsidRDefault="009170DF" w:rsidP="00486E5E">
            <w:pPr>
              <w:widowControl/>
              <w:suppressAutoHyphens w:val="0"/>
            </w:pPr>
            <w:r>
              <w:t>Click on the file icon</w:t>
            </w:r>
          </w:p>
        </w:tc>
        <w:tc>
          <w:tcPr>
            <w:tcW w:w="5954" w:type="dxa"/>
          </w:tcPr>
          <w:p w:rsidR="009170DF" w:rsidRDefault="009170DF" w:rsidP="00F97AB8">
            <w:pPr>
              <w:widowControl/>
              <w:suppressAutoHyphens w:val="0"/>
              <w:rPr>
                <w:rFonts w:eastAsiaTheme="minorEastAsia"/>
                <w:lang w:eastAsia="ja-JP"/>
              </w:rPr>
            </w:pPr>
            <w:r>
              <w:rPr>
                <w:rFonts w:eastAsiaTheme="minorEastAsia"/>
                <w:lang w:eastAsia="ja-JP"/>
              </w:rPr>
              <w:t xml:space="preserve">It is the same when the user opens a server file. </w:t>
            </w:r>
          </w:p>
          <w:p w:rsidR="009170DF" w:rsidRDefault="009170DF" w:rsidP="00F97AB8">
            <w:pPr>
              <w:widowControl/>
              <w:suppressAutoHyphens w:val="0"/>
            </w:pPr>
            <w:r>
              <w:t xml:space="preserve">In the case of many overlapped data files, display the dialog that displays the overlapped files and the related information (start-time and end-time, etc.). </w:t>
            </w:r>
          </w:p>
          <w:p w:rsidR="00BA7692" w:rsidRDefault="00BA7692" w:rsidP="00F97AB8">
            <w:pPr>
              <w:widowControl/>
              <w:suppressAutoHyphens w:val="0"/>
            </w:pP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486E5E">
            <w:pPr>
              <w:widowControl/>
              <w:suppressAutoHyphens w:val="0"/>
            </w:pPr>
            <w:r>
              <w:t>Click on the data type icon</w:t>
            </w:r>
          </w:p>
        </w:tc>
        <w:tc>
          <w:tcPr>
            <w:tcW w:w="5954" w:type="dxa"/>
          </w:tcPr>
          <w:p w:rsidR="009170DF" w:rsidRDefault="009170DF" w:rsidP="00486E5E">
            <w:pPr>
              <w:widowControl/>
              <w:suppressAutoHyphens w:val="0"/>
            </w:pPr>
            <w:r>
              <w:t>Show/Hide all graph icons that is corresponding to the selected data type on the timeline.</w:t>
            </w:r>
          </w:p>
          <w:p w:rsidR="00BA7692" w:rsidRDefault="00BA7692" w:rsidP="00486E5E">
            <w:pPr>
              <w:widowControl/>
              <w:suppressAutoHyphens w:val="0"/>
            </w:pPr>
          </w:p>
        </w:tc>
      </w:tr>
      <w:tr w:rsidR="009170DF" w:rsidTr="009170DF">
        <w:trPr>
          <w:jc w:val="center"/>
        </w:trPr>
        <w:tc>
          <w:tcPr>
            <w:tcW w:w="1275" w:type="dxa"/>
            <w:vMerge/>
          </w:tcPr>
          <w:p w:rsidR="009170DF" w:rsidRDefault="009170DF" w:rsidP="00486E5E">
            <w:pPr>
              <w:widowControl/>
              <w:suppressAutoHyphens w:val="0"/>
            </w:pPr>
          </w:p>
        </w:tc>
        <w:tc>
          <w:tcPr>
            <w:tcW w:w="2410" w:type="dxa"/>
          </w:tcPr>
          <w:p w:rsidR="009170DF" w:rsidRDefault="009170DF" w:rsidP="00486E5E">
            <w:pPr>
              <w:widowControl/>
              <w:suppressAutoHyphens w:val="0"/>
            </w:pPr>
            <w:r>
              <w:t>Select the time-scale</w:t>
            </w:r>
          </w:p>
        </w:tc>
        <w:tc>
          <w:tcPr>
            <w:tcW w:w="5954" w:type="dxa"/>
          </w:tcPr>
          <w:p w:rsidR="009170DF" w:rsidRDefault="009170DF" w:rsidP="00486E5E">
            <w:pPr>
              <w:widowControl/>
              <w:suppressAutoHyphens w:val="0"/>
            </w:pPr>
            <w:r>
              <w:t>Update the visualization timeline following the selected scale.</w:t>
            </w:r>
          </w:p>
          <w:p w:rsidR="000F4B0D" w:rsidRDefault="000F4B0D" w:rsidP="00486E5E">
            <w:pPr>
              <w:widowControl/>
              <w:suppressAutoHyphens w:val="0"/>
            </w:pPr>
          </w:p>
        </w:tc>
      </w:tr>
      <w:tr w:rsidR="004C2235" w:rsidTr="009170DF">
        <w:trPr>
          <w:jc w:val="center"/>
        </w:trPr>
        <w:tc>
          <w:tcPr>
            <w:tcW w:w="1275" w:type="dxa"/>
            <w:vMerge w:val="restart"/>
          </w:tcPr>
          <w:p w:rsidR="004C2235" w:rsidRPr="00DF3B1A" w:rsidRDefault="004C2235" w:rsidP="00110259">
            <w:pPr>
              <w:widowControl/>
              <w:suppressAutoHyphens w:val="0"/>
              <w:rPr>
                <w:lang w:val="vi-VN"/>
              </w:rPr>
            </w:pPr>
            <w:r>
              <w:rPr>
                <w:lang w:val="vi-VN"/>
              </w:rPr>
              <w:t>File List Table</w:t>
            </w:r>
          </w:p>
        </w:tc>
        <w:tc>
          <w:tcPr>
            <w:tcW w:w="2410" w:type="dxa"/>
          </w:tcPr>
          <w:p w:rsidR="004C2235" w:rsidRPr="00252946" w:rsidRDefault="004C2235" w:rsidP="00297783">
            <w:pPr>
              <w:widowControl/>
              <w:suppressAutoHyphens w:val="0"/>
              <w:rPr>
                <w:lang w:val="vi-VN"/>
              </w:rPr>
            </w:pPr>
            <w:r>
              <w:rPr>
                <w:lang w:val="vi-VN"/>
              </w:rPr>
              <w:t>Check/uncheck on multiple select filter</w:t>
            </w:r>
          </w:p>
        </w:tc>
        <w:tc>
          <w:tcPr>
            <w:tcW w:w="5954" w:type="dxa"/>
          </w:tcPr>
          <w:p w:rsidR="004C2235" w:rsidRDefault="004C2235" w:rsidP="00730569">
            <w:pPr>
              <w:widowControl/>
              <w:suppressAutoHyphens w:val="0"/>
              <w:rPr>
                <w:lang w:val="vi-VN"/>
              </w:rPr>
            </w:pPr>
            <w:r>
              <w:rPr>
                <w:lang w:val="vi-VN"/>
              </w:rPr>
              <w:t>Filter data by all selected options in all table header filters then show only rows that match filter conditions.</w:t>
            </w:r>
          </w:p>
          <w:p w:rsidR="00BA7692" w:rsidRPr="006F360B" w:rsidRDefault="00BA7692" w:rsidP="00730569">
            <w:pPr>
              <w:widowControl/>
              <w:suppressAutoHyphens w:val="0"/>
              <w:rPr>
                <w:lang w:val="vi-VN"/>
              </w:rPr>
            </w:pPr>
          </w:p>
        </w:tc>
      </w:tr>
      <w:tr w:rsidR="004C2235" w:rsidTr="009170DF">
        <w:trPr>
          <w:jc w:val="center"/>
        </w:trPr>
        <w:tc>
          <w:tcPr>
            <w:tcW w:w="1275" w:type="dxa"/>
            <w:vMerge/>
          </w:tcPr>
          <w:p w:rsidR="004C2235" w:rsidRDefault="004C2235" w:rsidP="00110259">
            <w:pPr>
              <w:widowControl/>
              <w:suppressAutoHyphens w:val="0"/>
            </w:pPr>
          </w:p>
        </w:tc>
        <w:tc>
          <w:tcPr>
            <w:tcW w:w="2410" w:type="dxa"/>
          </w:tcPr>
          <w:p w:rsidR="004C2235" w:rsidRPr="00297783" w:rsidRDefault="004C2235" w:rsidP="00110259">
            <w:pPr>
              <w:widowControl/>
              <w:suppressAutoHyphens w:val="0"/>
              <w:rPr>
                <w:lang w:val="vi-VN"/>
              </w:rPr>
            </w:pPr>
            <w:r>
              <w:rPr>
                <w:lang w:val="vi-VN"/>
              </w:rPr>
              <w:t>Right click on table header</w:t>
            </w:r>
          </w:p>
        </w:tc>
        <w:tc>
          <w:tcPr>
            <w:tcW w:w="5954" w:type="dxa"/>
          </w:tcPr>
          <w:p w:rsidR="004C2235" w:rsidRPr="00297783" w:rsidRDefault="004C2235" w:rsidP="00110259">
            <w:pPr>
              <w:widowControl/>
              <w:suppressAutoHyphens w:val="0"/>
              <w:rPr>
                <w:lang w:val="vi-VN"/>
              </w:rPr>
            </w:pPr>
            <w:r>
              <w:rPr>
                <w:lang w:val="vi-VN"/>
              </w:rPr>
              <w:t>Show context menu with all column name options (Date and View columns options are disabled)</w:t>
            </w:r>
          </w:p>
        </w:tc>
      </w:tr>
      <w:tr w:rsidR="004C2235" w:rsidTr="009170DF">
        <w:trPr>
          <w:jc w:val="center"/>
        </w:trPr>
        <w:tc>
          <w:tcPr>
            <w:tcW w:w="1275" w:type="dxa"/>
            <w:vMerge/>
          </w:tcPr>
          <w:p w:rsidR="004C2235" w:rsidRDefault="004C2235" w:rsidP="00110259">
            <w:pPr>
              <w:widowControl/>
              <w:suppressAutoHyphens w:val="0"/>
            </w:pPr>
          </w:p>
        </w:tc>
        <w:tc>
          <w:tcPr>
            <w:tcW w:w="2410" w:type="dxa"/>
          </w:tcPr>
          <w:p w:rsidR="004C2235" w:rsidRPr="00297783" w:rsidRDefault="004C2235" w:rsidP="00297783">
            <w:pPr>
              <w:widowControl/>
              <w:suppressAutoHyphens w:val="0"/>
              <w:rPr>
                <w:lang w:val="vi-VN"/>
              </w:rPr>
            </w:pPr>
            <w:r>
              <w:rPr>
                <w:lang w:val="vi-VN"/>
              </w:rPr>
              <w:t>Check/uncheck on show/hide column context menu.</w:t>
            </w:r>
          </w:p>
        </w:tc>
        <w:tc>
          <w:tcPr>
            <w:tcW w:w="5954" w:type="dxa"/>
          </w:tcPr>
          <w:p w:rsidR="004C2235" w:rsidRPr="00297783" w:rsidRDefault="004C2235" w:rsidP="00110259">
            <w:pPr>
              <w:widowControl/>
              <w:suppressAutoHyphens w:val="0"/>
              <w:rPr>
                <w:lang w:val="vi-VN"/>
              </w:rPr>
            </w:pPr>
            <w:r>
              <w:rPr>
                <w:lang w:val="vi-VN"/>
              </w:rPr>
              <w:t>When check/uncheck on show/hide column context menu option then show/hide corresponding table column.</w:t>
            </w:r>
          </w:p>
        </w:tc>
      </w:tr>
      <w:tr w:rsidR="004C2235" w:rsidTr="009170DF">
        <w:trPr>
          <w:jc w:val="center"/>
        </w:trPr>
        <w:tc>
          <w:tcPr>
            <w:tcW w:w="1275" w:type="dxa"/>
            <w:vMerge/>
          </w:tcPr>
          <w:p w:rsidR="004C2235" w:rsidRDefault="004C2235" w:rsidP="00110259">
            <w:pPr>
              <w:widowControl/>
              <w:suppressAutoHyphens w:val="0"/>
            </w:pPr>
          </w:p>
        </w:tc>
        <w:tc>
          <w:tcPr>
            <w:tcW w:w="2410" w:type="dxa"/>
          </w:tcPr>
          <w:p w:rsidR="004C2235" w:rsidRPr="008A6399" w:rsidRDefault="004C2235" w:rsidP="00110259">
            <w:pPr>
              <w:widowControl/>
              <w:suppressAutoHyphens w:val="0"/>
              <w:rPr>
                <w:lang w:val="vi-VN"/>
              </w:rPr>
            </w:pPr>
            <w:r>
              <w:rPr>
                <w:lang w:val="vi-VN"/>
              </w:rPr>
              <w:t>Click on column name header</w:t>
            </w:r>
          </w:p>
        </w:tc>
        <w:tc>
          <w:tcPr>
            <w:tcW w:w="5954" w:type="dxa"/>
          </w:tcPr>
          <w:p w:rsidR="004C2235" w:rsidRDefault="004C2235" w:rsidP="003E2100">
            <w:pPr>
              <w:widowControl/>
              <w:suppressAutoHyphens w:val="0"/>
              <w:rPr>
                <w:lang w:val="vi-VN"/>
              </w:rPr>
            </w:pPr>
            <w:r>
              <w:rPr>
                <w:lang w:val="vi-VN"/>
              </w:rPr>
              <w:t>Clear previous sort option if exists then reorder table rows by new column name sort option (column just clicked).</w:t>
            </w:r>
          </w:p>
          <w:p w:rsidR="00BA7692" w:rsidRPr="00BA3F01" w:rsidRDefault="00BA7692" w:rsidP="003E2100">
            <w:pPr>
              <w:widowControl/>
              <w:suppressAutoHyphens w:val="0"/>
              <w:rPr>
                <w:lang w:val="vi-VN"/>
              </w:rPr>
            </w:pPr>
          </w:p>
        </w:tc>
      </w:tr>
      <w:tr w:rsidR="004C2235" w:rsidTr="009170DF">
        <w:trPr>
          <w:jc w:val="center"/>
        </w:trPr>
        <w:tc>
          <w:tcPr>
            <w:tcW w:w="1275" w:type="dxa"/>
            <w:vMerge/>
          </w:tcPr>
          <w:p w:rsidR="004C2235" w:rsidRDefault="004C2235" w:rsidP="00110259">
            <w:pPr>
              <w:widowControl/>
              <w:suppressAutoHyphens w:val="0"/>
            </w:pPr>
          </w:p>
        </w:tc>
        <w:tc>
          <w:tcPr>
            <w:tcW w:w="2410" w:type="dxa"/>
          </w:tcPr>
          <w:p w:rsidR="004C2235" w:rsidRPr="000A2E08" w:rsidRDefault="004C2235" w:rsidP="000A2E08">
            <w:pPr>
              <w:widowControl/>
              <w:suppressAutoHyphens w:val="0"/>
              <w:rPr>
                <w:lang w:val="vi-VN"/>
              </w:rPr>
            </w:pPr>
            <w:r>
              <w:rPr>
                <w:lang w:val="vi-VN"/>
              </w:rPr>
              <w:t xml:space="preserve">Change date in </w:t>
            </w:r>
            <w:r w:rsidRPr="000A2E08">
              <w:rPr>
                <w:lang w:val="vi-VN"/>
              </w:rPr>
              <w:t>date</w:t>
            </w:r>
            <w:r>
              <w:rPr>
                <w:lang w:val="vi-VN"/>
              </w:rPr>
              <w:t xml:space="preserve"> time</w:t>
            </w:r>
            <w:r w:rsidRPr="000A2E08">
              <w:rPr>
                <w:lang w:val="vi-VN"/>
              </w:rPr>
              <w:t xml:space="preserve"> filter</w:t>
            </w:r>
          </w:p>
        </w:tc>
        <w:tc>
          <w:tcPr>
            <w:tcW w:w="5954" w:type="dxa"/>
          </w:tcPr>
          <w:p w:rsidR="004C2235" w:rsidRDefault="004C2235" w:rsidP="00110259">
            <w:pPr>
              <w:widowControl/>
              <w:suppressAutoHyphens w:val="0"/>
              <w:rPr>
                <w:lang w:val="vi-VN"/>
              </w:rPr>
            </w:pPr>
            <w:r>
              <w:rPr>
                <w:lang w:val="vi-VN"/>
              </w:rPr>
              <w:t>Update date label condition with selected from and to date.</w:t>
            </w:r>
          </w:p>
          <w:p w:rsidR="004C2235" w:rsidRDefault="004C2235" w:rsidP="00110259">
            <w:pPr>
              <w:widowControl/>
              <w:suppressAutoHyphens w:val="0"/>
              <w:rPr>
                <w:lang w:val="vi-VN"/>
              </w:rPr>
            </w:pPr>
            <w:r>
              <w:rPr>
                <w:lang w:val="vi-VN"/>
              </w:rPr>
              <w:t xml:space="preserve">Filter data that in from and to range then hide all rows not in from </w:t>
            </w:r>
            <w:r>
              <w:rPr>
                <w:lang w:val="vi-VN"/>
              </w:rPr>
              <w:lastRenderedPageBreak/>
              <w:t>and to range, show all rows that in selected range.</w:t>
            </w:r>
          </w:p>
          <w:p w:rsidR="00BA7692" w:rsidRPr="000A2E08" w:rsidRDefault="00BA7692" w:rsidP="00110259">
            <w:pPr>
              <w:widowControl/>
              <w:suppressAutoHyphens w:val="0"/>
              <w:rPr>
                <w:rFonts w:ascii="Segoe UI" w:hAnsi="Segoe UI" w:cs="Segoe UI"/>
                <w:color w:val="333333"/>
                <w:szCs w:val="21"/>
                <w:shd w:val="clear" w:color="auto" w:fill="FFFFFF"/>
                <w:lang w:val="vi-VN"/>
              </w:rPr>
            </w:pPr>
          </w:p>
        </w:tc>
      </w:tr>
      <w:tr w:rsidR="004C2235" w:rsidTr="009170DF">
        <w:trPr>
          <w:jc w:val="center"/>
        </w:trPr>
        <w:tc>
          <w:tcPr>
            <w:tcW w:w="1275" w:type="dxa"/>
            <w:vMerge/>
          </w:tcPr>
          <w:p w:rsidR="004C2235" w:rsidRDefault="004C2235" w:rsidP="00110259">
            <w:pPr>
              <w:widowControl/>
              <w:suppressAutoHyphens w:val="0"/>
            </w:pPr>
          </w:p>
        </w:tc>
        <w:tc>
          <w:tcPr>
            <w:tcW w:w="2410" w:type="dxa"/>
          </w:tcPr>
          <w:p w:rsidR="004C2235" w:rsidRPr="000C6F2C" w:rsidRDefault="00BA7692" w:rsidP="00BA7692">
            <w:pPr>
              <w:widowControl/>
              <w:suppressAutoHyphens w:val="0"/>
              <w:rPr>
                <w:lang w:val="vi-VN"/>
              </w:rPr>
            </w:pPr>
            <w:r>
              <w:rPr>
                <w:lang w:val="vi-VN"/>
              </w:rPr>
              <w:t>Change text in comment input</w:t>
            </w:r>
          </w:p>
        </w:tc>
        <w:tc>
          <w:tcPr>
            <w:tcW w:w="5954" w:type="dxa"/>
          </w:tcPr>
          <w:p w:rsidR="004C2235" w:rsidRDefault="004C2235" w:rsidP="00110259">
            <w:pPr>
              <w:widowControl/>
              <w:suppressAutoHyphens w:val="0"/>
              <w:rPr>
                <w:lang w:val="vi-VN"/>
              </w:rPr>
            </w:pPr>
            <w:r>
              <w:rPr>
                <w:lang w:val="vi-VN"/>
              </w:rPr>
              <w:t xml:space="preserve">Calculate comment text length </w:t>
            </w:r>
            <w:r w:rsidRPr="00656FB0">
              <w:rPr>
                <w:lang w:val="vi-VN"/>
              </w:rPr>
              <w:t>to bytes</w:t>
            </w:r>
            <w:r>
              <w:rPr>
                <w:lang w:val="vi-VN"/>
              </w:rPr>
              <w:t xml:space="preserve"> then trim off excess characters.</w:t>
            </w:r>
          </w:p>
          <w:p w:rsidR="000F4B0D" w:rsidRPr="00656FB0" w:rsidRDefault="000F4B0D" w:rsidP="00110259">
            <w:pPr>
              <w:widowControl/>
              <w:suppressAutoHyphens w:val="0"/>
              <w:rPr>
                <w:lang w:val="vi-VN"/>
              </w:rPr>
            </w:pPr>
          </w:p>
        </w:tc>
      </w:tr>
      <w:tr w:rsidR="00BA7692" w:rsidTr="009170DF">
        <w:trPr>
          <w:jc w:val="center"/>
        </w:trPr>
        <w:tc>
          <w:tcPr>
            <w:tcW w:w="1275" w:type="dxa"/>
          </w:tcPr>
          <w:p w:rsidR="00BA7692" w:rsidRDefault="00BA7692" w:rsidP="00110259">
            <w:pPr>
              <w:widowControl/>
              <w:suppressAutoHyphens w:val="0"/>
            </w:pPr>
          </w:p>
        </w:tc>
        <w:tc>
          <w:tcPr>
            <w:tcW w:w="2410" w:type="dxa"/>
          </w:tcPr>
          <w:p w:rsidR="00BA7692" w:rsidRPr="00BA7692" w:rsidRDefault="00BA7692" w:rsidP="00BA7692">
            <w:pPr>
              <w:widowControl/>
              <w:suppressAutoHyphens w:val="0"/>
            </w:pPr>
            <w:r>
              <w:t>Resize columns</w:t>
            </w:r>
          </w:p>
        </w:tc>
        <w:tc>
          <w:tcPr>
            <w:tcW w:w="5954" w:type="dxa"/>
          </w:tcPr>
          <w:p w:rsidR="00BA7692" w:rsidRDefault="00BA7692" w:rsidP="00110259">
            <w:pPr>
              <w:widowControl/>
              <w:suppressAutoHyphens w:val="0"/>
            </w:pPr>
            <w:r>
              <w:t>Add the resizing handlers to the borders of each columns.</w:t>
            </w:r>
          </w:p>
          <w:p w:rsidR="00BA7692" w:rsidRDefault="00BA7692" w:rsidP="00BA7692">
            <w:pPr>
              <w:widowControl/>
              <w:suppressAutoHyphens w:val="0"/>
            </w:pPr>
            <w:r>
              <w:t>Calculating the resizable minimum and maximum size.</w:t>
            </w:r>
          </w:p>
          <w:p w:rsidR="00BA7692" w:rsidRDefault="00BA7692" w:rsidP="00BA7692">
            <w:pPr>
              <w:widowControl/>
              <w:suppressAutoHyphens w:val="0"/>
            </w:pPr>
            <w:r>
              <w:t>The resizable minimum size should depend on the length of the own column header text.</w:t>
            </w:r>
          </w:p>
          <w:p w:rsidR="00BA7692" w:rsidRDefault="00BA7692" w:rsidP="00BA7692">
            <w:pPr>
              <w:widowControl/>
              <w:suppressAutoHyphens w:val="0"/>
            </w:pPr>
            <w:r>
              <w:t>The resizable maximum size depend on the length of the beside column header text (user only can resize maximum until the beside column header text reach minimum size).</w:t>
            </w:r>
          </w:p>
          <w:p w:rsidR="00BA7692" w:rsidRPr="00BA7692" w:rsidRDefault="00BA7692" w:rsidP="00BA7692">
            <w:pPr>
              <w:widowControl/>
              <w:suppressAutoHyphens w:val="0"/>
            </w:pPr>
          </w:p>
        </w:tc>
      </w:tr>
    </w:tbl>
    <w:p w:rsidR="000504DE" w:rsidRDefault="000504DE">
      <w:pPr>
        <w:widowControl/>
        <w:suppressAutoHyphens w:val="0"/>
        <w:rPr>
          <w:rFonts w:ascii="Arial" w:eastAsia="SimSun" w:hAnsi="Arial"/>
          <w:b/>
          <w:lang w:eastAsia="ja-JP"/>
        </w:rPr>
      </w:pPr>
      <w:bookmarkStart w:id="84" w:name="_Ref491288138"/>
      <w:bookmarkStart w:id="85" w:name="_Ref491288151"/>
      <w:bookmarkStart w:id="86" w:name="_Ref491288158"/>
    </w:p>
    <w:p w:rsidR="007D3A1B" w:rsidRDefault="007D3A1B">
      <w:pPr>
        <w:widowControl/>
        <w:suppressAutoHyphens w:val="0"/>
        <w:rPr>
          <w:rFonts w:ascii="Arial" w:eastAsia="SimSun" w:hAnsi="Arial"/>
          <w:b/>
          <w:lang w:eastAsia="ja-JP"/>
        </w:rPr>
      </w:pPr>
    </w:p>
    <w:p w:rsidR="008C7C71" w:rsidRPr="007F01A8" w:rsidRDefault="007D3A1B" w:rsidP="007F01A8">
      <w:pPr>
        <w:pStyle w:val="Heading3"/>
      </w:pPr>
      <w:bookmarkStart w:id="87" w:name="_Toc28360291"/>
      <w:r>
        <w:t>Fault List Component</w:t>
      </w:r>
      <w:bookmarkEnd w:id="87"/>
    </w:p>
    <w:p w:rsidR="007D3A1B" w:rsidRDefault="008C7C71" w:rsidP="005C6A90">
      <w:pPr>
        <w:pStyle w:val="Caption"/>
        <w:keepNext/>
        <w:jc w:val="center"/>
        <w:rPr>
          <w:rFonts w:ascii="Arial" w:eastAsia="SimSun" w:hAnsi="Arial"/>
          <w:b/>
          <w:lang w:eastAsia="ja-JP"/>
        </w:rPr>
      </w:pPr>
      <w:bookmarkStart w:id="88" w:name="_Toc28360312"/>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4</w:t>
      </w:r>
      <w:r w:rsidR="005C529A">
        <w:rPr>
          <w:noProof/>
        </w:rPr>
        <w:fldChar w:fldCharType="end"/>
      </w:r>
      <w:r>
        <w:rPr>
          <w:lang w:val="vi-VN"/>
        </w:rPr>
        <w:t>:</w:t>
      </w:r>
      <w:r w:rsidRPr="008C7C71">
        <w:rPr>
          <w:lang w:val="vi-VN"/>
        </w:rPr>
        <w:t xml:space="preserve"> </w:t>
      </w:r>
      <w:r>
        <w:rPr>
          <w:lang w:val="vi-VN"/>
        </w:rPr>
        <w:t>Fault</w:t>
      </w:r>
      <w:r>
        <w:t xml:space="preserve"> list component event handlers</w:t>
      </w:r>
      <w:bookmarkEnd w:id="88"/>
    </w:p>
    <w:tbl>
      <w:tblPr>
        <w:tblStyle w:val="TableGrid"/>
        <w:tblW w:w="9578" w:type="dxa"/>
        <w:jc w:val="center"/>
        <w:tblLayout w:type="fixed"/>
        <w:tblLook w:val="04A0" w:firstRow="1" w:lastRow="0" w:firstColumn="1" w:lastColumn="0" w:noHBand="0" w:noVBand="1"/>
      </w:tblPr>
      <w:tblGrid>
        <w:gridCol w:w="1275"/>
        <w:gridCol w:w="2410"/>
        <w:gridCol w:w="5893"/>
      </w:tblGrid>
      <w:tr w:rsidR="005C6A90" w:rsidRPr="003B76B3" w:rsidTr="00A2755C">
        <w:trPr>
          <w:trHeight w:val="563"/>
          <w:jc w:val="center"/>
        </w:trPr>
        <w:tc>
          <w:tcPr>
            <w:tcW w:w="1275" w:type="dxa"/>
            <w:shd w:val="clear" w:color="auto" w:fill="00B0F0"/>
          </w:tcPr>
          <w:p w:rsidR="005C6A90" w:rsidRPr="003B76B3" w:rsidRDefault="005C6A90" w:rsidP="00585D8F">
            <w:pPr>
              <w:widowControl/>
              <w:suppressAutoHyphens w:val="0"/>
              <w:jc w:val="center"/>
              <w:rPr>
                <w:b/>
              </w:rPr>
            </w:pPr>
            <w:r>
              <w:rPr>
                <w:b/>
              </w:rPr>
              <w:t>Module name</w:t>
            </w:r>
          </w:p>
        </w:tc>
        <w:tc>
          <w:tcPr>
            <w:tcW w:w="2410" w:type="dxa"/>
            <w:shd w:val="clear" w:color="auto" w:fill="00B0F0"/>
          </w:tcPr>
          <w:p w:rsidR="005C6A90" w:rsidRPr="003B76B3" w:rsidRDefault="005C6A90" w:rsidP="00585D8F">
            <w:pPr>
              <w:widowControl/>
              <w:suppressAutoHyphens w:val="0"/>
              <w:jc w:val="center"/>
              <w:rPr>
                <w:b/>
              </w:rPr>
            </w:pPr>
            <w:r w:rsidRPr="003B76B3">
              <w:rPr>
                <w:b/>
              </w:rPr>
              <w:t>Event name</w:t>
            </w:r>
          </w:p>
        </w:tc>
        <w:tc>
          <w:tcPr>
            <w:tcW w:w="5893" w:type="dxa"/>
            <w:shd w:val="clear" w:color="auto" w:fill="00B0F0"/>
          </w:tcPr>
          <w:p w:rsidR="005C6A90" w:rsidRPr="003B76B3" w:rsidRDefault="005C6A90" w:rsidP="00585D8F">
            <w:pPr>
              <w:widowControl/>
              <w:suppressAutoHyphens w:val="0"/>
              <w:jc w:val="center"/>
              <w:rPr>
                <w:b/>
              </w:rPr>
            </w:pPr>
            <w:r w:rsidRPr="003B76B3">
              <w:rPr>
                <w:b/>
              </w:rPr>
              <w:t>Handling description</w:t>
            </w:r>
          </w:p>
        </w:tc>
      </w:tr>
      <w:tr w:rsidR="00197F01" w:rsidRPr="006F360B" w:rsidTr="00A2755C">
        <w:trPr>
          <w:jc w:val="center"/>
        </w:trPr>
        <w:tc>
          <w:tcPr>
            <w:tcW w:w="1275" w:type="dxa"/>
            <w:vMerge w:val="restart"/>
          </w:tcPr>
          <w:p w:rsidR="00197F01" w:rsidRPr="00DF3B1A" w:rsidRDefault="00197F01" w:rsidP="00585D8F">
            <w:pPr>
              <w:widowControl/>
              <w:suppressAutoHyphens w:val="0"/>
              <w:rPr>
                <w:lang w:val="vi-VN"/>
              </w:rPr>
            </w:pPr>
            <w:r>
              <w:rPr>
                <w:lang w:val="vi-VN"/>
              </w:rPr>
              <w:t>Fault List Table</w:t>
            </w:r>
          </w:p>
        </w:tc>
        <w:tc>
          <w:tcPr>
            <w:tcW w:w="2410" w:type="dxa"/>
          </w:tcPr>
          <w:p w:rsidR="00197F01" w:rsidRPr="00252946" w:rsidRDefault="00197F01" w:rsidP="00585D8F">
            <w:pPr>
              <w:widowControl/>
              <w:suppressAutoHyphens w:val="0"/>
              <w:rPr>
                <w:lang w:val="vi-VN"/>
              </w:rPr>
            </w:pPr>
            <w:r>
              <w:rPr>
                <w:lang w:val="vi-VN"/>
              </w:rPr>
              <w:t>Check/uncheck on multiple select filter</w:t>
            </w:r>
          </w:p>
        </w:tc>
        <w:tc>
          <w:tcPr>
            <w:tcW w:w="5893" w:type="dxa"/>
          </w:tcPr>
          <w:p w:rsidR="00197F01" w:rsidRDefault="00197F01" w:rsidP="00585D8F">
            <w:pPr>
              <w:widowControl/>
              <w:suppressAutoHyphens w:val="0"/>
              <w:rPr>
                <w:lang w:val="vi-VN"/>
              </w:rPr>
            </w:pPr>
            <w:r>
              <w:rPr>
                <w:lang w:val="vi-VN"/>
              </w:rPr>
              <w:t>Filter data by all selected options in all table header filters then show only rows that match filter conditions.</w:t>
            </w:r>
          </w:p>
          <w:p w:rsidR="008E2D6B" w:rsidRPr="006F360B" w:rsidRDefault="008E2D6B" w:rsidP="00585D8F">
            <w:pPr>
              <w:widowControl/>
              <w:suppressAutoHyphens w:val="0"/>
              <w:rPr>
                <w:lang w:val="vi-VN"/>
              </w:rPr>
            </w:pPr>
          </w:p>
        </w:tc>
      </w:tr>
      <w:tr w:rsidR="00197F01" w:rsidRPr="00297783" w:rsidTr="00A2755C">
        <w:trPr>
          <w:jc w:val="center"/>
        </w:trPr>
        <w:tc>
          <w:tcPr>
            <w:tcW w:w="1275" w:type="dxa"/>
            <w:vMerge/>
          </w:tcPr>
          <w:p w:rsidR="00197F01" w:rsidRDefault="00197F01" w:rsidP="00585D8F">
            <w:pPr>
              <w:widowControl/>
              <w:suppressAutoHyphens w:val="0"/>
            </w:pPr>
          </w:p>
        </w:tc>
        <w:tc>
          <w:tcPr>
            <w:tcW w:w="2410" w:type="dxa"/>
          </w:tcPr>
          <w:p w:rsidR="00197F01" w:rsidRPr="00297783" w:rsidRDefault="00197F01" w:rsidP="00585D8F">
            <w:pPr>
              <w:widowControl/>
              <w:suppressAutoHyphens w:val="0"/>
              <w:rPr>
                <w:lang w:val="vi-VN"/>
              </w:rPr>
            </w:pPr>
            <w:r>
              <w:rPr>
                <w:lang w:val="vi-VN"/>
              </w:rPr>
              <w:t>Right click on table header</w:t>
            </w:r>
          </w:p>
        </w:tc>
        <w:tc>
          <w:tcPr>
            <w:tcW w:w="5893" w:type="dxa"/>
          </w:tcPr>
          <w:p w:rsidR="00197F01" w:rsidRDefault="00197F01" w:rsidP="00585D8F">
            <w:pPr>
              <w:widowControl/>
              <w:suppressAutoHyphens w:val="0"/>
              <w:rPr>
                <w:lang w:val="vi-VN"/>
              </w:rPr>
            </w:pPr>
            <w:r>
              <w:rPr>
                <w:lang w:val="vi-VN"/>
              </w:rPr>
              <w:t>Show context menu with all column name options (Date and View columns options are disabled)</w:t>
            </w:r>
          </w:p>
          <w:p w:rsidR="008E2D6B" w:rsidRPr="00297783" w:rsidRDefault="008E2D6B" w:rsidP="00585D8F">
            <w:pPr>
              <w:widowControl/>
              <w:suppressAutoHyphens w:val="0"/>
              <w:rPr>
                <w:lang w:val="vi-VN"/>
              </w:rPr>
            </w:pPr>
          </w:p>
        </w:tc>
      </w:tr>
      <w:tr w:rsidR="00197F01" w:rsidRPr="00297783" w:rsidTr="00A2755C">
        <w:trPr>
          <w:jc w:val="center"/>
        </w:trPr>
        <w:tc>
          <w:tcPr>
            <w:tcW w:w="1275" w:type="dxa"/>
            <w:vMerge/>
          </w:tcPr>
          <w:p w:rsidR="00197F01" w:rsidRDefault="00197F01" w:rsidP="00585D8F">
            <w:pPr>
              <w:widowControl/>
              <w:suppressAutoHyphens w:val="0"/>
            </w:pPr>
          </w:p>
        </w:tc>
        <w:tc>
          <w:tcPr>
            <w:tcW w:w="2410" w:type="dxa"/>
          </w:tcPr>
          <w:p w:rsidR="00197F01" w:rsidRPr="00297783" w:rsidRDefault="00197F01" w:rsidP="00585D8F">
            <w:pPr>
              <w:widowControl/>
              <w:suppressAutoHyphens w:val="0"/>
              <w:rPr>
                <w:lang w:val="vi-VN"/>
              </w:rPr>
            </w:pPr>
            <w:r>
              <w:rPr>
                <w:lang w:val="vi-VN"/>
              </w:rPr>
              <w:t>Check/uncheck on show/hide column context menu.</w:t>
            </w:r>
          </w:p>
        </w:tc>
        <w:tc>
          <w:tcPr>
            <w:tcW w:w="5893" w:type="dxa"/>
          </w:tcPr>
          <w:p w:rsidR="00197F01" w:rsidRPr="00297783" w:rsidRDefault="00197F01" w:rsidP="00585D8F">
            <w:pPr>
              <w:widowControl/>
              <w:suppressAutoHyphens w:val="0"/>
              <w:rPr>
                <w:lang w:val="vi-VN"/>
              </w:rPr>
            </w:pPr>
            <w:r>
              <w:rPr>
                <w:lang w:val="vi-VN"/>
              </w:rPr>
              <w:t>When check/uncheck on show/hide column context menu option then show/hide corresponding table column.</w:t>
            </w:r>
          </w:p>
        </w:tc>
      </w:tr>
      <w:tr w:rsidR="00197F01" w:rsidRPr="00BA3F01" w:rsidTr="00A2755C">
        <w:trPr>
          <w:jc w:val="center"/>
        </w:trPr>
        <w:tc>
          <w:tcPr>
            <w:tcW w:w="1275" w:type="dxa"/>
            <w:vMerge/>
          </w:tcPr>
          <w:p w:rsidR="00197F01" w:rsidRDefault="00197F01" w:rsidP="00585D8F">
            <w:pPr>
              <w:widowControl/>
              <w:suppressAutoHyphens w:val="0"/>
            </w:pPr>
          </w:p>
        </w:tc>
        <w:tc>
          <w:tcPr>
            <w:tcW w:w="2410" w:type="dxa"/>
          </w:tcPr>
          <w:p w:rsidR="00197F01" w:rsidRPr="008A6399" w:rsidRDefault="00197F01" w:rsidP="00585D8F">
            <w:pPr>
              <w:widowControl/>
              <w:suppressAutoHyphens w:val="0"/>
              <w:rPr>
                <w:lang w:val="vi-VN"/>
              </w:rPr>
            </w:pPr>
            <w:r>
              <w:rPr>
                <w:lang w:val="vi-VN"/>
              </w:rPr>
              <w:t>Click on column name header</w:t>
            </w:r>
          </w:p>
        </w:tc>
        <w:tc>
          <w:tcPr>
            <w:tcW w:w="5893" w:type="dxa"/>
          </w:tcPr>
          <w:p w:rsidR="00197F01" w:rsidRDefault="00197F01" w:rsidP="00585D8F">
            <w:pPr>
              <w:widowControl/>
              <w:suppressAutoHyphens w:val="0"/>
              <w:rPr>
                <w:lang w:val="vi-VN"/>
              </w:rPr>
            </w:pPr>
            <w:r>
              <w:rPr>
                <w:lang w:val="vi-VN"/>
              </w:rPr>
              <w:t>Clear previous sort option if exists then reorder table rows by new column name sort option (column just clicked).</w:t>
            </w:r>
          </w:p>
          <w:p w:rsidR="008E2D6B" w:rsidRPr="00BA3F01" w:rsidRDefault="008E2D6B" w:rsidP="00585D8F">
            <w:pPr>
              <w:widowControl/>
              <w:suppressAutoHyphens w:val="0"/>
              <w:rPr>
                <w:lang w:val="vi-VN"/>
              </w:rPr>
            </w:pPr>
          </w:p>
        </w:tc>
      </w:tr>
      <w:tr w:rsidR="00197F01" w:rsidRPr="00BA3F01" w:rsidTr="00A2755C">
        <w:trPr>
          <w:jc w:val="center"/>
        </w:trPr>
        <w:tc>
          <w:tcPr>
            <w:tcW w:w="1275" w:type="dxa"/>
            <w:vMerge/>
          </w:tcPr>
          <w:p w:rsidR="00197F01" w:rsidRDefault="00197F01" w:rsidP="00197F01">
            <w:pPr>
              <w:widowControl/>
              <w:suppressAutoHyphens w:val="0"/>
            </w:pPr>
          </w:p>
        </w:tc>
        <w:tc>
          <w:tcPr>
            <w:tcW w:w="2410" w:type="dxa"/>
          </w:tcPr>
          <w:p w:rsidR="00197F01" w:rsidRPr="000A2E08" w:rsidRDefault="00197F01" w:rsidP="00197F01">
            <w:pPr>
              <w:widowControl/>
              <w:suppressAutoHyphens w:val="0"/>
              <w:rPr>
                <w:lang w:val="vi-VN"/>
              </w:rPr>
            </w:pPr>
            <w:r>
              <w:rPr>
                <w:lang w:val="vi-VN"/>
              </w:rPr>
              <w:t xml:space="preserve">Change date in </w:t>
            </w:r>
            <w:r w:rsidRPr="000A2E08">
              <w:rPr>
                <w:lang w:val="vi-VN"/>
              </w:rPr>
              <w:t>date</w:t>
            </w:r>
            <w:r>
              <w:rPr>
                <w:lang w:val="vi-VN"/>
              </w:rPr>
              <w:t xml:space="preserve"> time</w:t>
            </w:r>
            <w:r w:rsidRPr="000A2E08">
              <w:rPr>
                <w:lang w:val="vi-VN"/>
              </w:rPr>
              <w:t xml:space="preserve"> filter</w:t>
            </w:r>
          </w:p>
        </w:tc>
        <w:tc>
          <w:tcPr>
            <w:tcW w:w="5893" w:type="dxa"/>
          </w:tcPr>
          <w:p w:rsidR="00197F01" w:rsidRDefault="00197F01" w:rsidP="00197F01">
            <w:pPr>
              <w:widowControl/>
              <w:suppressAutoHyphens w:val="0"/>
              <w:rPr>
                <w:lang w:val="vi-VN"/>
              </w:rPr>
            </w:pPr>
            <w:r>
              <w:rPr>
                <w:lang w:val="vi-VN"/>
              </w:rPr>
              <w:t>Update date label condition with selected from and to date.</w:t>
            </w:r>
          </w:p>
          <w:p w:rsidR="00197F01" w:rsidRDefault="00197F01" w:rsidP="00197F01">
            <w:pPr>
              <w:widowControl/>
              <w:suppressAutoHyphens w:val="0"/>
              <w:rPr>
                <w:lang w:val="vi-VN"/>
              </w:rPr>
            </w:pPr>
            <w:r>
              <w:rPr>
                <w:lang w:val="vi-VN"/>
              </w:rPr>
              <w:t>Filter data that in from and to range then hide all rows not in from and to range, show all rows that in selected range.</w:t>
            </w:r>
          </w:p>
          <w:p w:rsidR="008E2D6B" w:rsidRPr="000A2E08" w:rsidRDefault="008E2D6B" w:rsidP="00197F01">
            <w:pPr>
              <w:widowControl/>
              <w:suppressAutoHyphens w:val="0"/>
              <w:rPr>
                <w:rFonts w:ascii="Segoe UI" w:hAnsi="Segoe UI" w:cs="Segoe UI"/>
                <w:color w:val="333333"/>
                <w:szCs w:val="21"/>
                <w:shd w:val="clear" w:color="auto" w:fill="FFFFFF"/>
                <w:lang w:val="vi-VN"/>
              </w:rPr>
            </w:pPr>
          </w:p>
        </w:tc>
      </w:tr>
      <w:tr w:rsidR="00197F01" w:rsidRPr="00BA3F01" w:rsidTr="00A2755C">
        <w:trPr>
          <w:jc w:val="center"/>
        </w:trPr>
        <w:tc>
          <w:tcPr>
            <w:tcW w:w="1275" w:type="dxa"/>
            <w:vMerge/>
          </w:tcPr>
          <w:p w:rsidR="00197F01" w:rsidRDefault="00197F01" w:rsidP="00197F01">
            <w:pPr>
              <w:widowControl/>
              <w:suppressAutoHyphens w:val="0"/>
            </w:pPr>
          </w:p>
        </w:tc>
        <w:tc>
          <w:tcPr>
            <w:tcW w:w="2410" w:type="dxa"/>
          </w:tcPr>
          <w:p w:rsidR="00197F01" w:rsidRPr="000C6F2C" w:rsidRDefault="00197F01" w:rsidP="00197F01">
            <w:pPr>
              <w:widowControl/>
              <w:suppressAutoHyphens w:val="0"/>
              <w:rPr>
                <w:lang w:val="vi-VN"/>
              </w:rPr>
            </w:pPr>
            <w:r>
              <w:rPr>
                <w:lang w:val="vi-VN"/>
              </w:rPr>
              <w:t>Change text in</w:t>
            </w:r>
            <w:r w:rsidR="00BA7692">
              <w:rPr>
                <w:lang w:val="vi-VN"/>
              </w:rPr>
              <w:t xml:space="preserve"> comment input.</w:t>
            </w:r>
          </w:p>
        </w:tc>
        <w:tc>
          <w:tcPr>
            <w:tcW w:w="5893" w:type="dxa"/>
          </w:tcPr>
          <w:p w:rsidR="00197F01" w:rsidRDefault="00197F01" w:rsidP="00197F01">
            <w:pPr>
              <w:widowControl/>
              <w:suppressAutoHyphens w:val="0"/>
              <w:rPr>
                <w:lang w:val="vi-VN"/>
              </w:rPr>
            </w:pPr>
            <w:r>
              <w:rPr>
                <w:lang w:val="vi-VN"/>
              </w:rPr>
              <w:t xml:space="preserve">Calculate comment text length </w:t>
            </w:r>
            <w:r w:rsidRPr="00656FB0">
              <w:rPr>
                <w:lang w:val="vi-VN"/>
              </w:rPr>
              <w:t>to bytes</w:t>
            </w:r>
            <w:r>
              <w:rPr>
                <w:lang w:val="vi-VN"/>
              </w:rPr>
              <w:t xml:space="preserve"> then trim off excess characters.</w:t>
            </w:r>
          </w:p>
          <w:p w:rsidR="008E2D6B" w:rsidRPr="00656FB0" w:rsidRDefault="008E2D6B" w:rsidP="00197F01">
            <w:pPr>
              <w:widowControl/>
              <w:suppressAutoHyphens w:val="0"/>
              <w:rPr>
                <w:lang w:val="vi-VN"/>
              </w:rPr>
            </w:pPr>
          </w:p>
        </w:tc>
      </w:tr>
      <w:tr w:rsidR="00BA7692" w:rsidRPr="00BA3F01" w:rsidTr="00A2755C">
        <w:trPr>
          <w:jc w:val="center"/>
        </w:trPr>
        <w:tc>
          <w:tcPr>
            <w:tcW w:w="1275" w:type="dxa"/>
          </w:tcPr>
          <w:p w:rsidR="00BA7692" w:rsidRDefault="00BA7692" w:rsidP="00BA7692">
            <w:pPr>
              <w:widowControl/>
              <w:suppressAutoHyphens w:val="0"/>
            </w:pPr>
          </w:p>
        </w:tc>
        <w:tc>
          <w:tcPr>
            <w:tcW w:w="2410" w:type="dxa"/>
          </w:tcPr>
          <w:p w:rsidR="00BA7692" w:rsidRPr="00BA7692" w:rsidRDefault="00BA7692" w:rsidP="00BA7692">
            <w:pPr>
              <w:widowControl/>
              <w:suppressAutoHyphens w:val="0"/>
            </w:pPr>
            <w:r>
              <w:t>Resize columns</w:t>
            </w:r>
          </w:p>
        </w:tc>
        <w:tc>
          <w:tcPr>
            <w:tcW w:w="5893" w:type="dxa"/>
          </w:tcPr>
          <w:p w:rsidR="00BA7692" w:rsidRDefault="00BA7692" w:rsidP="00BA7692">
            <w:pPr>
              <w:widowControl/>
              <w:suppressAutoHyphens w:val="0"/>
            </w:pPr>
            <w:r>
              <w:t>Add the resizing handlers to the borders of each columns.</w:t>
            </w:r>
          </w:p>
          <w:p w:rsidR="00BA7692" w:rsidRDefault="00BA7692" w:rsidP="00BA7692">
            <w:pPr>
              <w:widowControl/>
              <w:suppressAutoHyphens w:val="0"/>
            </w:pPr>
            <w:r>
              <w:t>Calculating the resizable minimum and maximum size.</w:t>
            </w:r>
          </w:p>
          <w:p w:rsidR="00BA7692" w:rsidRDefault="00BA7692" w:rsidP="00BA7692">
            <w:pPr>
              <w:widowControl/>
              <w:suppressAutoHyphens w:val="0"/>
            </w:pPr>
            <w:r>
              <w:t>The resizable minimum size should depend on the length of the own column header text.</w:t>
            </w:r>
          </w:p>
          <w:p w:rsidR="00BA7692" w:rsidRDefault="00BA7692" w:rsidP="00BA7692">
            <w:pPr>
              <w:widowControl/>
              <w:suppressAutoHyphens w:val="0"/>
            </w:pPr>
            <w:r>
              <w:t>The resizable maximum size depend on the length of the beside column header text (user only can resize maximum until the beside column header text reach minimum size).</w:t>
            </w:r>
          </w:p>
          <w:p w:rsidR="00BA7692" w:rsidRPr="00BA7692" w:rsidRDefault="00BA7692" w:rsidP="00BA7692">
            <w:pPr>
              <w:widowControl/>
              <w:suppressAutoHyphens w:val="0"/>
            </w:pPr>
          </w:p>
        </w:tc>
      </w:tr>
    </w:tbl>
    <w:p w:rsidR="00A7259B" w:rsidRDefault="00A7259B">
      <w:pPr>
        <w:widowControl/>
        <w:suppressAutoHyphens w:val="0"/>
        <w:rPr>
          <w:rFonts w:ascii="Arial" w:eastAsia="SimSun" w:hAnsi="Arial"/>
          <w:b/>
          <w:lang w:eastAsia="ja-JP"/>
        </w:rPr>
      </w:pPr>
    </w:p>
    <w:p w:rsidR="007D3A1B" w:rsidRDefault="007D3A1B">
      <w:pPr>
        <w:widowControl/>
        <w:suppressAutoHyphens w:val="0"/>
        <w:rPr>
          <w:rFonts w:ascii="Arial" w:eastAsia="SimSun" w:hAnsi="Arial"/>
          <w:b/>
          <w:lang w:eastAsia="ja-JP"/>
        </w:rPr>
      </w:pPr>
    </w:p>
    <w:p w:rsidR="007F01A8" w:rsidRDefault="008E2D6B" w:rsidP="007F01A8">
      <w:pPr>
        <w:pStyle w:val="Heading4"/>
      </w:pPr>
      <w:bookmarkStart w:id="89" w:name="_Ref491438060"/>
      <w:bookmarkStart w:id="90" w:name="_Ref491438062"/>
      <w:bookmarkStart w:id="91" w:name="_Ref491438074"/>
      <w:r>
        <w:br w:type="page"/>
      </w:r>
      <w:r w:rsidR="007F01A8">
        <w:lastRenderedPageBreak/>
        <w:t>Download</w:t>
      </w:r>
    </w:p>
    <w:p w:rsidR="007F01A8" w:rsidRPr="007F01A8" w:rsidRDefault="000E5ACD" w:rsidP="007F01A8">
      <w:pPr>
        <w:rPr>
          <w:lang w:eastAsia="ja-JP"/>
        </w:rPr>
      </w:pPr>
      <w:r>
        <w:rPr>
          <w:noProof/>
        </w:rPr>
        <w:lastRenderedPageBreak/>
        <w:drawing>
          <wp:inline distT="0" distB="0" distL="0" distR="0">
            <wp:extent cx="6273165" cy="8800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ownload.jpg"/>
                    <pic:cNvPicPr/>
                  </pic:nvPicPr>
                  <pic:blipFill>
                    <a:blip r:embed="rId61">
                      <a:extLst>
                        <a:ext uri="{28A0092B-C50C-407E-A947-70E740481C1C}">
                          <a14:useLocalDpi xmlns:a14="http://schemas.microsoft.com/office/drawing/2010/main" val="0"/>
                        </a:ext>
                      </a:extLst>
                    </a:blip>
                    <a:stretch>
                      <a:fillRect/>
                    </a:stretch>
                  </pic:blipFill>
                  <pic:spPr>
                    <a:xfrm>
                      <a:off x="0" y="0"/>
                      <a:ext cx="6273165" cy="8800465"/>
                    </a:xfrm>
                    <a:prstGeom prst="rect">
                      <a:avLst/>
                    </a:prstGeom>
                  </pic:spPr>
                </pic:pic>
              </a:graphicData>
            </a:graphic>
          </wp:inline>
        </w:drawing>
      </w:r>
    </w:p>
    <w:p w:rsidR="008E2D6B" w:rsidRPr="007F01A8" w:rsidRDefault="007F01A8" w:rsidP="007F01A8">
      <w:pPr>
        <w:pStyle w:val="Caption"/>
        <w:jc w:val="center"/>
        <w:rPr>
          <w:lang w:eastAsia="ja-JP"/>
        </w:rPr>
      </w:pPr>
      <w:bookmarkStart w:id="92" w:name="_Toc28360368"/>
      <w:r>
        <w:lastRenderedPageBreak/>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noBreakHyphen/>
      </w:r>
      <w:r w:rsidR="008D63B3">
        <w:fldChar w:fldCharType="begin"/>
      </w:r>
      <w:r w:rsidR="008D63B3">
        <w:instrText xml:space="preserve"> SEQ Figure \* ARABIC \s 1 </w:instrText>
      </w:r>
      <w:r w:rsidR="008D63B3">
        <w:fldChar w:fldCharType="separate"/>
      </w:r>
      <w:r w:rsidR="001B5C68">
        <w:rPr>
          <w:noProof/>
        </w:rPr>
        <w:t>34</w:t>
      </w:r>
      <w:r w:rsidR="008D63B3">
        <w:rPr>
          <w:noProof/>
        </w:rPr>
        <w:fldChar w:fldCharType="end"/>
      </w:r>
      <w:r>
        <w:t xml:space="preserve">: </w:t>
      </w:r>
      <w:r w:rsidR="000E5ACD">
        <w:t>Download fault record</w:t>
      </w:r>
      <w:bookmarkEnd w:id="92"/>
    </w:p>
    <w:p w:rsidR="00C06BF6" w:rsidRDefault="00C663AB" w:rsidP="00BA4523">
      <w:pPr>
        <w:pStyle w:val="Heading3"/>
        <w:rPr>
          <w:lang w:eastAsia="ja-JP"/>
        </w:rPr>
      </w:pPr>
      <w:bookmarkStart w:id="93" w:name="_Toc28360292"/>
      <w:r>
        <w:rPr>
          <w:lang w:eastAsia="ja-JP"/>
        </w:rPr>
        <w:t xml:space="preserve">Monitoring </w:t>
      </w:r>
      <w:bookmarkEnd w:id="84"/>
      <w:bookmarkEnd w:id="85"/>
      <w:bookmarkEnd w:id="86"/>
      <w:r w:rsidR="00C62A09">
        <w:rPr>
          <w:lang w:eastAsia="ja-JP"/>
        </w:rPr>
        <w:t>Component</w:t>
      </w:r>
      <w:bookmarkEnd w:id="89"/>
      <w:bookmarkEnd w:id="90"/>
      <w:bookmarkEnd w:id="91"/>
      <w:r w:rsidR="005565EB">
        <w:rPr>
          <w:lang w:eastAsia="ja-JP"/>
        </w:rPr>
        <w:t>s</w:t>
      </w:r>
      <w:bookmarkEnd w:id="93"/>
    </w:p>
    <w:p w:rsidR="00395D79" w:rsidRPr="00395D79" w:rsidRDefault="00395D79" w:rsidP="00395D79">
      <w:pPr>
        <w:rPr>
          <w:lang w:eastAsia="ja-JP"/>
        </w:rPr>
      </w:pPr>
    </w:p>
    <w:p w:rsidR="00B84761" w:rsidRDefault="00B84761" w:rsidP="00717EDB">
      <w:pPr>
        <w:pStyle w:val="Heading4"/>
      </w:pPr>
      <w:bookmarkStart w:id="94" w:name="_Ref500703767"/>
      <w:r>
        <w:t>Monitoring Graph Component</w:t>
      </w:r>
      <w:bookmarkEnd w:id="94"/>
    </w:p>
    <w:p w:rsidR="00B84761" w:rsidRPr="00B84761" w:rsidRDefault="00B84761" w:rsidP="00B84761">
      <w:pPr>
        <w:rPr>
          <w:lang w:eastAsia="ja-JP"/>
        </w:rPr>
      </w:pPr>
    </w:p>
    <w:p w:rsidR="00C93703" w:rsidRDefault="00C93703" w:rsidP="00F16B3C">
      <w:pPr>
        <w:ind w:firstLine="709"/>
        <w:jc w:val="both"/>
        <w:rPr>
          <w:lang w:eastAsia="ja-JP"/>
        </w:rPr>
      </w:pPr>
      <w:r>
        <w:rPr>
          <w:lang w:eastAsia="ja-JP"/>
        </w:rPr>
        <w:t>[</w:t>
      </w:r>
      <w:r w:rsidR="00C663AB">
        <w:rPr>
          <w:lang w:eastAsia="ja-JP"/>
        </w:rPr>
        <w:t xml:space="preserve">Monitoring </w:t>
      </w:r>
      <w:r>
        <w:rPr>
          <w:lang w:eastAsia="ja-JP"/>
        </w:rPr>
        <w:t>Graph</w:t>
      </w:r>
      <w:r w:rsidR="00C663AB">
        <w:rPr>
          <w:lang w:eastAsia="ja-JP"/>
        </w:rPr>
        <w:t>]</w:t>
      </w:r>
      <w:r>
        <w:rPr>
          <w:lang w:eastAsia="ja-JP"/>
        </w:rPr>
        <w:t xml:space="preserve"> </w:t>
      </w:r>
      <w:r w:rsidR="00C663AB">
        <w:rPr>
          <w:lang w:eastAsia="ja-JP"/>
        </w:rPr>
        <w:t>invokes</w:t>
      </w:r>
      <w:r w:rsidR="00F16B3C">
        <w:rPr>
          <w:lang w:eastAsia="ja-JP"/>
        </w:rPr>
        <w:t xml:space="preserve"> [Graph Service]</w:t>
      </w:r>
      <w:r w:rsidR="00C663AB">
        <w:rPr>
          <w:lang w:eastAsia="ja-JP"/>
        </w:rPr>
        <w:t xml:space="preserve"> APIs</w:t>
      </w:r>
      <w:r w:rsidR="00F16B3C">
        <w:rPr>
          <w:lang w:eastAsia="ja-JP"/>
        </w:rPr>
        <w:t xml:space="preserve"> to </w:t>
      </w:r>
      <w:r>
        <w:rPr>
          <w:lang w:eastAsia="ja-JP"/>
        </w:rPr>
        <w:t>visualize the real-time data and support some functions such as [Start Record], [Freeze Record] and [Stop Record].</w:t>
      </w:r>
    </w:p>
    <w:p w:rsidR="003C1ECB" w:rsidRPr="00C93703" w:rsidRDefault="003C1ECB" w:rsidP="00F16B3C">
      <w:pPr>
        <w:ind w:firstLine="709"/>
        <w:jc w:val="both"/>
        <w:rPr>
          <w:lang w:eastAsia="ja-JP"/>
        </w:rPr>
      </w:pPr>
    </w:p>
    <w:p w:rsidR="00C06BF6" w:rsidRDefault="00C06BF6" w:rsidP="00C93703">
      <w:pPr>
        <w:keepNext/>
        <w:ind w:firstLine="709"/>
        <w:jc w:val="both"/>
        <w:rPr>
          <w:lang w:eastAsia="ja-JP"/>
        </w:rPr>
      </w:pPr>
    </w:p>
    <w:p w:rsidR="00F16B3C" w:rsidRDefault="00F16B3C" w:rsidP="00F16B3C">
      <w:pPr>
        <w:pStyle w:val="Caption"/>
        <w:keepNext/>
        <w:jc w:val="center"/>
      </w:pPr>
      <w:bookmarkStart w:id="95" w:name="_Toc28360313"/>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5</w:t>
      </w:r>
      <w:r w:rsidR="005C529A">
        <w:rPr>
          <w:noProof/>
        </w:rPr>
        <w:fldChar w:fldCharType="end"/>
      </w:r>
      <w:r>
        <w:t xml:space="preserve">: </w:t>
      </w:r>
      <w:r w:rsidR="00C663AB">
        <w:t xml:space="preserve">[Monitoring </w:t>
      </w:r>
      <w:r>
        <w:t>Graph</w:t>
      </w:r>
      <w:r w:rsidR="00510D17">
        <w:t xml:space="preserve"> Component</w:t>
      </w:r>
      <w:r w:rsidR="00C663AB">
        <w:t xml:space="preserve">] </w:t>
      </w:r>
      <w:r w:rsidRPr="00AC17AF">
        <w:t>event handlers</w:t>
      </w:r>
      <w:bookmarkEnd w:id="95"/>
    </w:p>
    <w:tbl>
      <w:tblPr>
        <w:tblStyle w:val="TableGrid"/>
        <w:tblW w:w="9787" w:type="dxa"/>
        <w:jc w:val="center"/>
        <w:tblLayout w:type="fixed"/>
        <w:tblLook w:val="04A0" w:firstRow="1" w:lastRow="0" w:firstColumn="1" w:lastColumn="0" w:noHBand="0" w:noVBand="1"/>
      </w:tblPr>
      <w:tblGrid>
        <w:gridCol w:w="1057"/>
        <w:gridCol w:w="1189"/>
        <w:gridCol w:w="1670"/>
        <w:gridCol w:w="5871"/>
      </w:tblGrid>
      <w:tr w:rsidR="003C1ECB" w:rsidTr="00A2755C">
        <w:trPr>
          <w:trHeight w:val="563"/>
          <w:jc w:val="center"/>
        </w:trPr>
        <w:tc>
          <w:tcPr>
            <w:tcW w:w="2246" w:type="dxa"/>
            <w:gridSpan w:val="2"/>
            <w:shd w:val="clear" w:color="auto" w:fill="00B0F0"/>
          </w:tcPr>
          <w:p w:rsidR="003C1ECB" w:rsidRPr="003B76B3" w:rsidRDefault="003C1ECB" w:rsidP="00486E5E">
            <w:pPr>
              <w:widowControl/>
              <w:suppressAutoHyphens w:val="0"/>
              <w:jc w:val="center"/>
              <w:rPr>
                <w:b/>
              </w:rPr>
            </w:pPr>
            <w:r>
              <w:rPr>
                <w:b/>
              </w:rPr>
              <w:t>Module</w:t>
            </w:r>
            <w:r w:rsidRPr="003B76B3">
              <w:rPr>
                <w:b/>
              </w:rPr>
              <w:t xml:space="preserve"> name</w:t>
            </w:r>
          </w:p>
        </w:tc>
        <w:tc>
          <w:tcPr>
            <w:tcW w:w="1670" w:type="dxa"/>
            <w:shd w:val="clear" w:color="auto" w:fill="00B0F0"/>
          </w:tcPr>
          <w:p w:rsidR="003C1ECB" w:rsidRPr="003B76B3" w:rsidRDefault="003C1ECB" w:rsidP="00486E5E">
            <w:pPr>
              <w:widowControl/>
              <w:suppressAutoHyphens w:val="0"/>
              <w:jc w:val="center"/>
              <w:rPr>
                <w:b/>
              </w:rPr>
            </w:pPr>
            <w:r w:rsidRPr="003B76B3">
              <w:rPr>
                <w:b/>
              </w:rPr>
              <w:t>Event name</w:t>
            </w:r>
          </w:p>
        </w:tc>
        <w:tc>
          <w:tcPr>
            <w:tcW w:w="5871" w:type="dxa"/>
            <w:shd w:val="clear" w:color="auto" w:fill="00B0F0"/>
          </w:tcPr>
          <w:p w:rsidR="003C1ECB" w:rsidRPr="003B76B3" w:rsidRDefault="003C1ECB" w:rsidP="00486E5E">
            <w:pPr>
              <w:widowControl/>
              <w:suppressAutoHyphens w:val="0"/>
              <w:jc w:val="center"/>
              <w:rPr>
                <w:b/>
              </w:rPr>
            </w:pPr>
            <w:r w:rsidRPr="003B76B3">
              <w:rPr>
                <w:b/>
              </w:rPr>
              <w:t>Handling description</w:t>
            </w:r>
          </w:p>
        </w:tc>
      </w:tr>
      <w:tr w:rsidR="003C1ECB" w:rsidTr="00A2755C">
        <w:trPr>
          <w:jc w:val="center"/>
        </w:trPr>
        <w:tc>
          <w:tcPr>
            <w:tcW w:w="1057" w:type="dxa"/>
            <w:vMerge w:val="restart"/>
          </w:tcPr>
          <w:p w:rsidR="003C1ECB" w:rsidRDefault="003C1ECB" w:rsidP="00486E5E">
            <w:pPr>
              <w:widowControl/>
              <w:suppressAutoHyphens w:val="0"/>
            </w:pPr>
            <w:r>
              <w:t>Graph View</w:t>
            </w:r>
          </w:p>
        </w:tc>
        <w:tc>
          <w:tcPr>
            <w:tcW w:w="1189" w:type="dxa"/>
          </w:tcPr>
          <w:p w:rsidR="003C1ECB" w:rsidRDefault="003C1ECB" w:rsidP="00486E5E">
            <w:pPr>
              <w:widowControl/>
              <w:suppressAutoHyphens w:val="0"/>
            </w:pPr>
          </w:p>
        </w:tc>
        <w:tc>
          <w:tcPr>
            <w:tcW w:w="1670" w:type="dxa"/>
          </w:tcPr>
          <w:p w:rsidR="003C1ECB" w:rsidRDefault="003C1ECB" w:rsidP="00486E5E">
            <w:pPr>
              <w:widowControl/>
              <w:suppressAutoHyphens w:val="0"/>
            </w:pPr>
            <w:r>
              <w:t>Load frame</w:t>
            </w:r>
          </w:p>
        </w:tc>
        <w:tc>
          <w:tcPr>
            <w:tcW w:w="5871" w:type="dxa"/>
          </w:tcPr>
          <w:p w:rsidR="003C1ECB" w:rsidRDefault="003C1ECB" w:rsidP="00486E5E">
            <w:pPr>
              <w:widowControl/>
              <w:suppressAutoHyphens w:val="0"/>
            </w:pPr>
            <w:r>
              <w:t>Get [</w:t>
            </w:r>
            <w:r w:rsidR="00510D17">
              <w:t>User Display Setting</w:t>
            </w:r>
            <w:r>
              <w:t>] of the current user.</w:t>
            </w:r>
          </w:p>
          <w:p w:rsidR="003C1ECB" w:rsidRDefault="003C1ECB" w:rsidP="00C93703">
            <w:pPr>
              <w:widowControl/>
              <w:suppressAutoHyphens w:val="0"/>
            </w:pPr>
            <w:r>
              <w:t>Load [</w:t>
            </w:r>
            <w:r w:rsidRPr="00AA65F0">
              <w:t>Set of graph panes</w:t>
            </w:r>
            <w:r>
              <w:t>].</w:t>
            </w:r>
          </w:p>
        </w:tc>
      </w:tr>
      <w:tr w:rsidR="003C1ECB" w:rsidTr="00A2755C">
        <w:trPr>
          <w:jc w:val="center"/>
        </w:trPr>
        <w:tc>
          <w:tcPr>
            <w:tcW w:w="1057" w:type="dxa"/>
            <w:vMerge/>
          </w:tcPr>
          <w:p w:rsidR="003C1ECB" w:rsidRDefault="003C1ECB" w:rsidP="00486E5E">
            <w:pPr>
              <w:widowControl/>
              <w:suppressAutoHyphens w:val="0"/>
            </w:pPr>
          </w:p>
        </w:tc>
        <w:tc>
          <w:tcPr>
            <w:tcW w:w="1189" w:type="dxa"/>
            <w:vMerge w:val="restart"/>
          </w:tcPr>
          <w:p w:rsidR="003C1ECB" w:rsidRDefault="003C1ECB" w:rsidP="00486E5E">
            <w:pPr>
              <w:widowControl/>
              <w:suppressAutoHyphens w:val="0"/>
            </w:pPr>
            <w:r>
              <w:t>Real-time monitoring</w:t>
            </w:r>
          </w:p>
        </w:tc>
        <w:tc>
          <w:tcPr>
            <w:tcW w:w="1670" w:type="dxa"/>
          </w:tcPr>
          <w:p w:rsidR="003C1ECB" w:rsidRDefault="003C1ECB" w:rsidP="00486E5E">
            <w:pPr>
              <w:widowControl/>
              <w:suppressAutoHyphens w:val="0"/>
            </w:pPr>
            <w:r>
              <w:t xml:space="preserve">Receive real time data </w:t>
            </w:r>
          </w:p>
        </w:tc>
        <w:tc>
          <w:tcPr>
            <w:tcW w:w="5871" w:type="dxa"/>
          </w:tcPr>
          <w:p w:rsidR="003C1ECB" w:rsidRDefault="003C1ECB" w:rsidP="00486E5E">
            <w:pPr>
              <w:widowControl/>
              <w:suppressAutoHyphens w:val="0"/>
            </w:pPr>
            <w:r>
              <w:t>Parse the real-time message data.</w:t>
            </w:r>
          </w:p>
          <w:p w:rsidR="003C1ECB" w:rsidRDefault="003C1ECB" w:rsidP="00486E5E">
            <w:pPr>
              <w:widowControl/>
              <w:suppressAutoHyphens w:val="0"/>
            </w:pPr>
            <w:r>
              <w:t xml:space="preserve">All data </w:t>
            </w:r>
            <w:r w:rsidR="009923B6">
              <w:t>from the past should be stored</w:t>
            </w:r>
            <w:r w:rsidR="006F66C3">
              <w:t xml:space="preserve"> and </w:t>
            </w:r>
            <w:r w:rsidR="007716EA">
              <w:t>updated</w:t>
            </w:r>
            <w:r w:rsidR="006F66C3">
              <w:t xml:space="preserve"> into</w:t>
            </w:r>
            <w:r w:rsidR="009923B6">
              <w:t xml:space="preserve"> [</w:t>
            </w:r>
            <w:r w:rsidR="000504DE">
              <w:t xml:space="preserve">Visualization Graph </w:t>
            </w:r>
            <w:r w:rsidR="00FD065B">
              <w:t>model</w:t>
            </w:r>
            <w:r w:rsidR="009923B6">
              <w:t>].</w:t>
            </w:r>
          </w:p>
          <w:p w:rsidR="003C1ECB" w:rsidRDefault="003C1ECB" w:rsidP="00C93703">
            <w:pPr>
              <w:widowControl/>
              <w:suppressAutoHyphens w:val="0"/>
            </w:pPr>
            <w:r>
              <w:t>Update the graph visualization.</w:t>
            </w:r>
          </w:p>
          <w:p w:rsidR="00D22A76" w:rsidRDefault="00D22A76" w:rsidP="00C93703">
            <w:pPr>
              <w:widowControl/>
              <w:suppressAutoHyphens w:val="0"/>
            </w:pPr>
          </w:p>
        </w:tc>
      </w:tr>
      <w:tr w:rsidR="003C1ECB" w:rsidTr="00A2755C">
        <w:trPr>
          <w:jc w:val="center"/>
        </w:trPr>
        <w:tc>
          <w:tcPr>
            <w:tcW w:w="1057" w:type="dxa"/>
            <w:vMerge/>
          </w:tcPr>
          <w:p w:rsidR="003C1ECB" w:rsidRDefault="003C1ECB" w:rsidP="003C1ECB">
            <w:pPr>
              <w:widowControl/>
              <w:suppressAutoHyphens w:val="0"/>
            </w:pPr>
          </w:p>
        </w:tc>
        <w:tc>
          <w:tcPr>
            <w:tcW w:w="1189" w:type="dxa"/>
            <w:vMerge/>
          </w:tcPr>
          <w:p w:rsidR="003C1ECB" w:rsidRDefault="003C1ECB" w:rsidP="003C1ECB">
            <w:pPr>
              <w:widowControl/>
              <w:suppressAutoHyphens w:val="0"/>
            </w:pPr>
          </w:p>
        </w:tc>
        <w:tc>
          <w:tcPr>
            <w:tcW w:w="1670" w:type="dxa"/>
          </w:tcPr>
          <w:p w:rsidR="003C1ECB" w:rsidRDefault="003C1ECB" w:rsidP="003C1ECB">
            <w:pPr>
              <w:widowControl/>
              <w:suppressAutoHyphens w:val="0"/>
            </w:pPr>
            <w:r>
              <w:t>Connect</w:t>
            </w:r>
          </w:p>
        </w:tc>
        <w:tc>
          <w:tcPr>
            <w:tcW w:w="5871" w:type="dxa"/>
          </w:tcPr>
          <w:p w:rsidR="003C1ECB" w:rsidRDefault="003C1ECB" w:rsidP="003C1ECB">
            <w:pPr>
              <w:widowControl/>
              <w:suppressAutoHyphens w:val="0"/>
            </w:pPr>
            <w:r>
              <w:t>Send message to subscribe real-time data.</w:t>
            </w:r>
          </w:p>
          <w:p w:rsidR="003C1ECB" w:rsidRDefault="003C1ECB" w:rsidP="003C1ECB">
            <w:pPr>
              <w:widowControl/>
              <w:suppressAutoHyphens w:val="0"/>
            </w:pPr>
            <w:r>
              <w:t>Register callback function to update screen.</w:t>
            </w:r>
          </w:p>
          <w:p w:rsidR="000F4B0D" w:rsidRDefault="000F4B0D" w:rsidP="003C1ECB">
            <w:pPr>
              <w:widowControl/>
              <w:suppressAutoHyphens w:val="0"/>
            </w:pPr>
          </w:p>
        </w:tc>
      </w:tr>
      <w:tr w:rsidR="003C1ECB" w:rsidTr="00A2755C">
        <w:trPr>
          <w:jc w:val="center"/>
        </w:trPr>
        <w:tc>
          <w:tcPr>
            <w:tcW w:w="1057" w:type="dxa"/>
            <w:vMerge/>
          </w:tcPr>
          <w:p w:rsidR="003C1ECB" w:rsidRDefault="003C1ECB" w:rsidP="003C1ECB">
            <w:pPr>
              <w:widowControl/>
              <w:suppressAutoHyphens w:val="0"/>
            </w:pPr>
          </w:p>
        </w:tc>
        <w:tc>
          <w:tcPr>
            <w:tcW w:w="1189" w:type="dxa"/>
            <w:vMerge/>
          </w:tcPr>
          <w:p w:rsidR="003C1ECB" w:rsidRDefault="003C1ECB" w:rsidP="003C1ECB">
            <w:pPr>
              <w:widowControl/>
              <w:suppressAutoHyphens w:val="0"/>
            </w:pPr>
          </w:p>
        </w:tc>
        <w:tc>
          <w:tcPr>
            <w:tcW w:w="1670" w:type="dxa"/>
          </w:tcPr>
          <w:p w:rsidR="003C1ECB" w:rsidRDefault="003C1ECB" w:rsidP="003C1ECB">
            <w:pPr>
              <w:widowControl/>
              <w:suppressAutoHyphens w:val="0"/>
            </w:pPr>
            <w:r>
              <w:t>Disconnect</w:t>
            </w:r>
          </w:p>
        </w:tc>
        <w:tc>
          <w:tcPr>
            <w:tcW w:w="5871" w:type="dxa"/>
          </w:tcPr>
          <w:p w:rsidR="003C1ECB" w:rsidRDefault="003C1ECB" w:rsidP="003C1ECB">
            <w:pPr>
              <w:widowControl/>
              <w:suppressAutoHyphens w:val="0"/>
            </w:pPr>
            <w:r>
              <w:t>Send message to unsubscribe real-time data.</w:t>
            </w:r>
          </w:p>
          <w:p w:rsidR="003C1ECB" w:rsidRDefault="003C1ECB" w:rsidP="003C1ECB">
            <w:pPr>
              <w:widowControl/>
              <w:suppressAutoHyphens w:val="0"/>
            </w:pPr>
            <w:r>
              <w:t>Register callback function to stop update screen</w:t>
            </w:r>
          </w:p>
          <w:p w:rsidR="000F4B0D" w:rsidRDefault="000F4B0D" w:rsidP="003C1ECB">
            <w:pPr>
              <w:widowControl/>
              <w:suppressAutoHyphens w:val="0"/>
            </w:pPr>
          </w:p>
        </w:tc>
      </w:tr>
      <w:tr w:rsidR="003C1ECB" w:rsidTr="00A2755C">
        <w:trPr>
          <w:jc w:val="center"/>
        </w:trPr>
        <w:tc>
          <w:tcPr>
            <w:tcW w:w="1057" w:type="dxa"/>
            <w:vMerge/>
          </w:tcPr>
          <w:p w:rsidR="003C1ECB" w:rsidRDefault="003C1ECB" w:rsidP="003C1ECB">
            <w:pPr>
              <w:widowControl/>
              <w:suppressAutoHyphens w:val="0"/>
            </w:pPr>
          </w:p>
        </w:tc>
        <w:tc>
          <w:tcPr>
            <w:tcW w:w="1189" w:type="dxa"/>
            <w:vMerge/>
          </w:tcPr>
          <w:p w:rsidR="003C1ECB" w:rsidRDefault="003C1ECB" w:rsidP="003C1ECB">
            <w:pPr>
              <w:widowControl/>
              <w:suppressAutoHyphens w:val="0"/>
              <w:rPr>
                <w:lang w:eastAsia="ja-JP"/>
              </w:rPr>
            </w:pPr>
          </w:p>
        </w:tc>
        <w:tc>
          <w:tcPr>
            <w:tcW w:w="1670" w:type="dxa"/>
          </w:tcPr>
          <w:p w:rsidR="003C1ECB" w:rsidRDefault="003C1ECB" w:rsidP="003C1ECB">
            <w:pPr>
              <w:widowControl/>
              <w:suppressAutoHyphens w:val="0"/>
            </w:pPr>
            <w:r>
              <w:rPr>
                <w:lang w:eastAsia="ja-JP"/>
              </w:rPr>
              <w:t>Start Record</w:t>
            </w:r>
          </w:p>
        </w:tc>
        <w:tc>
          <w:tcPr>
            <w:tcW w:w="5871" w:type="dxa"/>
          </w:tcPr>
          <w:p w:rsidR="000F4B0D" w:rsidRDefault="003C1ECB" w:rsidP="00D22A76">
            <w:pPr>
              <w:widowControl/>
              <w:suppressAutoHyphens w:val="0"/>
            </w:pPr>
            <w:r>
              <w:t>Send message to virtual server to record data.</w:t>
            </w:r>
          </w:p>
        </w:tc>
      </w:tr>
      <w:tr w:rsidR="003C1ECB" w:rsidTr="00A2755C">
        <w:trPr>
          <w:jc w:val="center"/>
        </w:trPr>
        <w:tc>
          <w:tcPr>
            <w:tcW w:w="1057" w:type="dxa"/>
            <w:vMerge/>
          </w:tcPr>
          <w:p w:rsidR="003C1ECB" w:rsidRDefault="003C1ECB" w:rsidP="003C1ECB">
            <w:pPr>
              <w:widowControl/>
              <w:suppressAutoHyphens w:val="0"/>
            </w:pPr>
          </w:p>
        </w:tc>
        <w:tc>
          <w:tcPr>
            <w:tcW w:w="1189" w:type="dxa"/>
            <w:vMerge/>
          </w:tcPr>
          <w:p w:rsidR="003C1ECB" w:rsidRDefault="003C1ECB" w:rsidP="003C1ECB">
            <w:pPr>
              <w:widowControl/>
              <w:suppressAutoHyphens w:val="0"/>
              <w:rPr>
                <w:lang w:eastAsia="ja-JP"/>
              </w:rPr>
            </w:pPr>
          </w:p>
        </w:tc>
        <w:tc>
          <w:tcPr>
            <w:tcW w:w="1670" w:type="dxa"/>
          </w:tcPr>
          <w:p w:rsidR="003C1ECB" w:rsidRDefault="003C1ECB" w:rsidP="003C1ECB">
            <w:pPr>
              <w:widowControl/>
              <w:suppressAutoHyphens w:val="0"/>
              <w:rPr>
                <w:lang w:eastAsia="ja-JP"/>
              </w:rPr>
            </w:pPr>
            <w:r>
              <w:rPr>
                <w:lang w:eastAsia="ja-JP"/>
              </w:rPr>
              <w:t>Stop Record</w:t>
            </w:r>
          </w:p>
        </w:tc>
        <w:tc>
          <w:tcPr>
            <w:tcW w:w="5871" w:type="dxa"/>
          </w:tcPr>
          <w:p w:rsidR="000F4B0D" w:rsidRDefault="003C1ECB" w:rsidP="00D22A76">
            <w:pPr>
              <w:widowControl/>
              <w:suppressAutoHyphens w:val="0"/>
            </w:pPr>
            <w:r>
              <w:t>Send message to virtual server to stop record data then store.</w:t>
            </w:r>
          </w:p>
        </w:tc>
      </w:tr>
      <w:tr w:rsidR="003C1ECB" w:rsidTr="00A2755C">
        <w:trPr>
          <w:jc w:val="center"/>
        </w:trPr>
        <w:tc>
          <w:tcPr>
            <w:tcW w:w="1057" w:type="dxa"/>
            <w:vMerge/>
          </w:tcPr>
          <w:p w:rsidR="003C1ECB" w:rsidRDefault="003C1ECB" w:rsidP="003C1ECB">
            <w:pPr>
              <w:widowControl/>
              <w:suppressAutoHyphens w:val="0"/>
            </w:pPr>
          </w:p>
        </w:tc>
        <w:tc>
          <w:tcPr>
            <w:tcW w:w="1189" w:type="dxa"/>
            <w:vMerge/>
          </w:tcPr>
          <w:p w:rsidR="003C1ECB" w:rsidRDefault="003C1ECB" w:rsidP="003C1ECB">
            <w:pPr>
              <w:widowControl/>
              <w:suppressAutoHyphens w:val="0"/>
              <w:rPr>
                <w:lang w:eastAsia="ja-JP"/>
              </w:rPr>
            </w:pPr>
          </w:p>
        </w:tc>
        <w:tc>
          <w:tcPr>
            <w:tcW w:w="1670" w:type="dxa"/>
          </w:tcPr>
          <w:p w:rsidR="003C1ECB" w:rsidRDefault="003C1ECB" w:rsidP="003C1ECB">
            <w:pPr>
              <w:widowControl/>
              <w:suppressAutoHyphens w:val="0"/>
              <w:rPr>
                <w:lang w:eastAsia="ja-JP"/>
              </w:rPr>
            </w:pPr>
            <w:r>
              <w:rPr>
                <w:lang w:eastAsia="ja-JP"/>
              </w:rPr>
              <w:t>Freeze Record</w:t>
            </w:r>
          </w:p>
        </w:tc>
        <w:tc>
          <w:tcPr>
            <w:tcW w:w="5871" w:type="dxa"/>
          </w:tcPr>
          <w:p w:rsidR="003C1ECB" w:rsidRDefault="003C1ECB" w:rsidP="003C1ECB">
            <w:pPr>
              <w:widowControl/>
              <w:suppressAutoHyphens w:val="0"/>
            </w:pPr>
            <w:r>
              <w:t>Call function to stop update screen.</w:t>
            </w:r>
          </w:p>
          <w:p w:rsidR="000F4B0D" w:rsidRDefault="000F4B0D" w:rsidP="003C1ECB">
            <w:pPr>
              <w:widowControl/>
              <w:suppressAutoHyphens w:val="0"/>
            </w:pPr>
          </w:p>
        </w:tc>
      </w:tr>
      <w:tr w:rsidR="009170DF" w:rsidTr="00A2755C">
        <w:trPr>
          <w:jc w:val="center"/>
        </w:trPr>
        <w:tc>
          <w:tcPr>
            <w:tcW w:w="1057" w:type="dxa"/>
            <w:vMerge w:val="restart"/>
          </w:tcPr>
          <w:p w:rsidR="009170DF" w:rsidRDefault="009170DF" w:rsidP="003C1ECB">
            <w:pPr>
              <w:widowControl/>
              <w:suppressAutoHyphens w:val="0"/>
            </w:pPr>
            <w:r>
              <w:t>Graph control panel</w:t>
            </w:r>
          </w:p>
        </w:tc>
        <w:tc>
          <w:tcPr>
            <w:tcW w:w="1189" w:type="dxa"/>
            <w:vMerge w:val="restart"/>
          </w:tcPr>
          <w:p w:rsidR="009170DF" w:rsidRDefault="009170DF" w:rsidP="003C1ECB">
            <w:pPr>
              <w:widowControl/>
              <w:suppressAutoHyphens w:val="0"/>
            </w:pPr>
            <w:r>
              <w:t>N/A</w:t>
            </w:r>
          </w:p>
        </w:tc>
        <w:tc>
          <w:tcPr>
            <w:tcW w:w="1670" w:type="dxa"/>
          </w:tcPr>
          <w:p w:rsidR="009170DF" w:rsidRDefault="009170DF" w:rsidP="003C1ECB">
            <w:pPr>
              <w:widowControl/>
              <w:suppressAutoHyphens w:val="0"/>
            </w:pPr>
            <w:r>
              <w:t>Load frame</w:t>
            </w:r>
          </w:p>
        </w:tc>
        <w:tc>
          <w:tcPr>
            <w:tcW w:w="5871" w:type="dxa"/>
          </w:tcPr>
          <w:p w:rsidR="009170DF" w:rsidRDefault="009170DF" w:rsidP="003C1ECB">
            <w:pPr>
              <w:widowControl/>
              <w:suppressAutoHyphens w:val="0"/>
            </w:pPr>
            <w:r>
              <w:t>Get [User Display Setting] of the current user.</w:t>
            </w:r>
          </w:p>
          <w:p w:rsidR="009170DF" w:rsidRDefault="009170DF" w:rsidP="003C1ECB">
            <w:pPr>
              <w:widowControl/>
              <w:suppressAutoHyphens w:val="0"/>
            </w:pPr>
            <w:r>
              <w:t>Load the current status of [Graph control panel].</w:t>
            </w:r>
          </w:p>
          <w:p w:rsidR="000F4B0D" w:rsidRDefault="000F4B0D" w:rsidP="003C1ECB">
            <w:pPr>
              <w:widowControl/>
              <w:suppressAutoHyphens w:val="0"/>
            </w:pPr>
          </w:p>
        </w:tc>
      </w:tr>
      <w:tr w:rsidR="009170DF" w:rsidTr="00A2755C">
        <w:trPr>
          <w:jc w:val="center"/>
        </w:trPr>
        <w:tc>
          <w:tcPr>
            <w:tcW w:w="1057" w:type="dxa"/>
            <w:vMerge/>
          </w:tcPr>
          <w:p w:rsidR="009170DF" w:rsidRDefault="009170DF" w:rsidP="003C1ECB">
            <w:pPr>
              <w:widowControl/>
              <w:suppressAutoHyphens w:val="0"/>
            </w:pPr>
          </w:p>
        </w:tc>
        <w:tc>
          <w:tcPr>
            <w:tcW w:w="1189" w:type="dxa"/>
            <w:vMerge/>
          </w:tcPr>
          <w:p w:rsidR="009170DF" w:rsidRDefault="009170DF" w:rsidP="003C1ECB">
            <w:pPr>
              <w:widowControl/>
              <w:suppressAutoHyphens w:val="0"/>
            </w:pPr>
          </w:p>
        </w:tc>
        <w:tc>
          <w:tcPr>
            <w:tcW w:w="1670" w:type="dxa"/>
          </w:tcPr>
          <w:p w:rsidR="009170DF" w:rsidRDefault="009170DF" w:rsidP="003C1ECB">
            <w:pPr>
              <w:widowControl/>
              <w:suppressAutoHyphens w:val="0"/>
            </w:pPr>
            <w:r>
              <w:t>Select signals</w:t>
            </w:r>
          </w:p>
        </w:tc>
        <w:tc>
          <w:tcPr>
            <w:tcW w:w="5871" w:type="dxa"/>
          </w:tcPr>
          <w:p w:rsidR="009170DF" w:rsidRDefault="009170DF" w:rsidP="003C1ECB">
            <w:pPr>
              <w:widowControl/>
              <w:suppressAutoHyphens w:val="0"/>
            </w:pPr>
            <w:r>
              <w:t xml:space="preserve">Get all values of the selected signals and add into the Visualization Graph </w:t>
            </w:r>
            <w:r w:rsidR="00FD065B">
              <w:t>model</w:t>
            </w:r>
            <w:r>
              <w:t>.</w:t>
            </w:r>
          </w:p>
          <w:p w:rsidR="009170DF" w:rsidRDefault="009170DF" w:rsidP="003C1ECB">
            <w:pPr>
              <w:widowControl/>
              <w:suppressAutoHyphens w:val="0"/>
            </w:pPr>
            <w:r>
              <w:t xml:space="preserve">User can select all signals. </w:t>
            </w:r>
          </w:p>
          <w:p w:rsidR="000F4B0D" w:rsidRDefault="000F4B0D" w:rsidP="003C1ECB">
            <w:pPr>
              <w:widowControl/>
              <w:suppressAutoHyphens w:val="0"/>
            </w:pPr>
          </w:p>
        </w:tc>
      </w:tr>
      <w:tr w:rsidR="009170DF" w:rsidTr="00A2755C">
        <w:trPr>
          <w:jc w:val="center"/>
        </w:trPr>
        <w:tc>
          <w:tcPr>
            <w:tcW w:w="1057" w:type="dxa"/>
            <w:vMerge/>
          </w:tcPr>
          <w:p w:rsidR="009170DF" w:rsidRDefault="009170DF" w:rsidP="003C1ECB">
            <w:pPr>
              <w:widowControl/>
              <w:suppressAutoHyphens w:val="0"/>
            </w:pPr>
          </w:p>
        </w:tc>
        <w:tc>
          <w:tcPr>
            <w:tcW w:w="1189" w:type="dxa"/>
            <w:vMerge/>
          </w:tcPr>
          <w:p w:rsidR="009170DF" w:rsidRDefault="009170DF" w:rsidP="003C1ECB">
            <w:pPr>
              <w:widowControl/>
              <w:suppressAutoHyphens w:val="0"/>
            </w:pPr>
          </w:p>
        </w:tc>
        <w:tc>
          <w:tcPr>
            <w:tcW w:w="1670" w:type="dxa"/>
          </w:tcPr>
          <w:p w:rsidR="009170DF" w:rsidRDefault="009170DF" w:rsidP="003C1ECB">
            <w:pPr>
              <w:widowControl/>
              <w:suppressAutoHyphens w:val="0"/>
            </w:pPr>
            <w:r>
              <w:t>Deselect signals</w:t>
            </w:r>
          </w:p>
        </w:tc>
        <w:tc>
          <w:tcPr>
            <w:tcW w:w="5871" w:type="dxa"/>
          </w:tcPr>
          <w:p w:rsidR="009170DF" w:rsidRDefault="009170DF" w:rsidP="003C1ECB">
            <w:pPr>
              <w:widowControl/>
              <w:suppressAutoHyphens w:val="0"/>
            </w:pPr>
            <w:r>
              <w:t xml:space="preserve">Remove all Visualization Graph </w:t>
            </w:r>
            <w:r w:rsidR="00FD065B">
              <w:t>model</w:t>
            </w:r>
            <w:r>
              <w:t xml:space="preserve"> of the selected signals. </w:t>
            </w:r>
          </w:p>
          <w:p w:rsidR="009170DF" w:rsidRDefault="009170DF" w:rsidP="003C1ECB">
            <w:pPr>
              <w:widowControl/>
              <w:suppressAutoHyphens w:val="0"/>
            </w:pPr>
            <w:r>
              <w:t>User can de-select all signals.</w:t>
            </w:r>
          </w:p>
          <w:p w:rsidR="000F4B0D" w:rsidRDefault="000F4B0D" w:rsidP="003C1ECB">
            <w:pPr>
              <w:widowControl/>
              <w:suppressAutoHyphens w:val="0"/>
            </w:pPr>
          </w:p>
        </w:tc>
      </w:tr>
      <w:tr w:rsidR="009170DF" w:rsidTr="00A2755C">
        <w:trPr>
          <w:jc w:val="center"/>
        </w:trPr>
        <w:tc>
          <w:tcPr>
            <w:tcW w:w="1057" w:type="dxa"/>
            <w:vMerge/>
          </w:tcPr>
          <w:p w:rsidR="009170DF" w:rsidRDefault="009170DF" w:rsidP="003C1ECB">
            <w:pPr>
              <w:widowControl/>
              <w:suppressAutoHyphens w:val="0"/>
            </w:pPr>
          </w:p>
        </w:tc>
        <w:tc>
          <w:tcPr>
            <w:tcW w:w="1189" w:type="dxa"/>
            <w:vMerge/>
          </w:tcPr>
          <w:p w:rsidR="009170DF" w:rsidRDefault="009170DF" w:rsidP="003C1ECB">
            <w:pPr>
              <w:widowControl/>
              <w:suppressAutoHyphens w:val="0"/>
            </w:pPr>
          </w:p>
        </w:tc>
        <w:tc>
          <w:tcPr>
            <w:tcW w:w="1670" w:type="dxa"/>
          </w:tcPr>
          <w:p w:rsidR="009170DF" w:rsidRDefault="009170DF" w:rsidP="003C1ECB">
            <w:pPr>
              <w:widowControl/>
              <w:suppressAutoHyphens w:val="0"/>
            </w:pPr>
            <w:r>
              <w:t>Add Graph Pane</w:t>
            </w:r>
          </w:p>
        </w:tc>
        <w:tc>
          <w:tcPr>
            <w:tcW w:w="5871" w:type="dxa"/>
          </w:tcPr>
          <w:p w:rsidR="009170DF" w:rsidRDefault="009170DF" w:rsidP="003C1ECB">
            <w:pPr>
              <w:widowControl/>
              <w:suppressAutoHyphens w:val="0"/>
            </w:pPr>
            <w:r>
              <w:t>Add a new graph pane into the graph pane set. Maximum panes that can display on screen should be two.</w:t>
            </w:r>
          </w:p>
          <w:p w:rsidR="000F4B0D" w:rsidRDefault="000F4B0D" w:rsidP="003C1ECB">
            <w:pPr>
              <w:widowControl/>
              <w:suppressAutoHyphens w:val="0"/>
            </w:pPr>
          </w:p>
        </w:tc>
      </w:tr>
      <w:tr w:rsidR="009170DF" w:rsidTr="00A2755C">
        <w:trPr>
          <w:jc w:val="center"/>
        </w:trPr>
        <w:tc>
          <w:tcPr>
            <w:tcW w:w="1057" w:type="dxa"/>
            <w:vMerge/>
          </w:tcPr>
          <w:p w:rsidR="009170DF" w:rsidRDefault="009170DF" w:rsidP="003C1ECB">
            <w:pPr>
              <w:widowControl/>
              <w:suppressAutoHyphens w:val="0"/>
            </w:pPr>
          </w:p>
        </w:tc>
        <w:tc>
          <w:tcPr>
            <w:tcW w:w="1189" w:type="dxa"/>
            <w:vMerge/>
          </w:tcPr>
          <w:p w:rsidR="009170DF" w:rsidRDefault="009170DF" w:rsidP="003C1ECB">
            <w:pPr>
              <w:widowControl/>
              <w:suppressAutoHyphens w:val="0"/>
            </w:pPr>
          </w:p>
        </w:tc>
        <w:tc>
          <w:tcPr>
            <w:tcW w:w="1670" w:type="dxa"/>
          </w:tcPr>
          <w:p w:rsidR="009170DF" w:rsidRDefault="009170DF" w:rsidP="003C1ECB">
            <w:pPr>
              <w:widowControl/>
              <w:suppressAutoHyphens w:val="0"/>
            </w:pPr>
            <w:r>
              <w:t>Remove Graph Pane</w:t>
            </w:r>
          </w:p>
        </w:tc>
        <w:tc>
          <w:tcPr>
            <w:tcW w:w="5871" w:type="dxa"/>
          </w:tcPr>
          <w:p w:rsidR="009170DF" w:rsidRDefault="009170DF" w:rsidP="003C1ECB">
            <w:pPr>
              <w:widowControl/>
              <w:suppressAutoHyphens w:val="0"/>
            </w:pPr>
            <w:r>
              <w:t xml:space="preserve">Remove the graph pane from the graph pane set. </w:t>
            </w:r>
          </w:p>
        </w:tc>
      </w:tr>
      <w:tr w:rsidR="009170DF" w:rsidTr="00A2755C">
        <w:trPr>
          <w:jc w:val="center"/>
        </w:trPr>
        <w:tc>
          <w:tcPr>
            <w:tcW w:w="1057" w:type="dxa"/>
            <w:vMerge/>
          </w:tcPr>
          <w:p w:rsidR="009170DF" w:rsidRDefault="009170DF" w:rsidP="003C1ECB">
            <w:pPr>
              <w:widowControl/>
              <w:suppressAutoHyphens w:val="0"/>
            </w:pPr>
          </w:p>
        </w:tc>
        <w:tc>
          <w:tcPr>
            <w:tcW w:w="1189" w:type="dxa"/>
            <w:vMerge/>
          </w:tcPr>
          <w:p w:rsidR="009170DF" w:rsidRDefault="009170DF" w:rsidP="003C1ECB">
            <w:pPr>
              <w:widowControl/>
              <w:suppressAutoHyphens w:val="0"/>
            </w:pPr>
          </w:p>
        </w:tc>
        <w:tc>
          <w:tcPr>
            <w:tcW w:w="1670" w:type="dxa"/>
          </w:tcPr>
          <w:p w:rsidR="009170DF" w:rsidRDefault="009170DF" w:rsidP="003C1ECB">
            <w:pPr>
              <w:widowControl/>
              <w:suppressAutoHyphens w:val="0"/>
            </w:pPr>
            <w:r>
              <w:t>Expand/Collapse Signal list</w:t>
            </w:r>
          </w:p>
        </w:tc>
        <w:tc>
          <w:tcPr>
            <w:tcW w:w="5871" w:type="dxa"/>
          </w:tcPr>
          <w:p w:rsidR="009170DF" w:rsidRDefault="009170DF" w:rsidP="003C1ECB">
            <w:pPr>
              <w:widowControl/>
              <w:suppressAutoHyphens w:val="0"/>
            </w:pPr>
            <w:r>
              <w:t>Expand or Collapse the analog or digital signal list to cover the whole control panel area.</w:t>
            </w:r>
          </w:p>
        </w:tc>
      </w:tr>
      <w:tr w:rsidR="009170DF" w:rsidTr="00A2755C">
        <w:trPr>
          <w:jc w:val="center"/>
        </w:trPr>
        <w:tc>
          <w:tcPr>
            <w:tcW w:w="1057" w:type="dxa"/>
            <w:vMerge/>
          </w:tcPr>
          <w:p w:rsidR="009170DF" w:rsidRDefault="009170DF" w:rsidP="003C1ECB">
            <w:pPr>
              <w:widowControl/>
              <w:suppressAutoHyphens w:val="0"/>
            </w:pPr>
          </w:p>
        </w:tc>
        <w:tc>
          <w:tcPr>
            <w:tcW w:w="1189" w:type="dxa"/>
            <w:vMerge/>
          </w:tcPr>
          <w:p w:rsidR="009170DF" w:rsidRDefault="009170DF" w:rsidP="003C1ECB">
            <w:pPr>
              <w:widowControl/>
              <w:suppressAutoHyphens w:val="0"/>
            </w:pPr>
          </w:p>
        </w:tc>
        <w:tc>
          <w:tcPr>
            <w:tcW w:w="1670" w:type="dxa"/>
          </w:tcPr>
          <w:p w:rsidR="009170DF" w:rsidRDefault="009170DF" w:rsidP="003C1ECB">
            <w:pPr>
              <w:widowControl/>
              <w:suppressAutoHyphens w:val="0"/>
            </w:pPr>
            <w:r>
              <w:t>Change time mode</w:t>
            </w:r>
          </w:p>
        </w:tc>
        <w:tc>
          <w:tcPr>
            <w:tcW w:w="5871" w:type="dxa"/>
          </w:tcPr>
          <w:p w:rsidR="009170DF" w:rsidRDefault="009170DF" w:rsidP="003C1ECB">
            <w:pPr>
              <w:widowControl/>
              <w:suppressAutoHyphens w:val="0"/>
            </w:pPr>
            <w:r>
              <w:t>C</w:t>
            </w:r>
            <w:r w:rsidRPr="003009C5">
              <w:t>hange time mode of chart screen (absolute</w:t>
            </w:r>
            <w:r>
              <w:t xml:space="preserve"> time</w:t>
            </w:r>
            <w:r w:rsidRPr="003009C5">
              <w:t xml:space="preserve"> or relative</w:t>
            </w:r>
            <w:r>
              <w:t xml:space="preserve"> time</w:t>
            </w:r>
            <w:r w:rsidRPr="003009C5">
              <w:t>)</w:t>
            </w:r>
            <w:r>
              <w:t>.</w:t>
            </w:r>
          </w:p>
          <w:p w:rsidR="00735F87" w:rsidRDefault="00735F87" w:rsidP="003C1ECB">
            <w:pPr>
              <w:widowControl/>
              <w:suppressAutoHyphens w:val="0"/>
            </w:pPr>
            <w:r>
              <w:t xml:space="preserve">Refer to </w:t>
            </w:r>
            <w:r>
              <w:fldChar w:fldCharType="begin"/>
            </w:r>
            <w:r>
              <w:instrText xml:space="preserve"> REF _Ref536609293 \h </w:instrText>
            </w:r>
            <w:r>
              <w:fldChar w:fldCharType="separate"/>
            </w:r>
            <w:r w:rsidR="001B5C68">
              <w:t xml:space="preserve">Figure </w:t>
            </w:r>
            <w:r w:rsidR="001B5C68">
              <w:rPr>
                <w:noProof/>
              </w:rPr>
              <w:t>5</w:t>
            </w:r>
            <w:r w:rsidR="001B5C68">
              <w:noBreakHyphen/>
            </w:r>
            <w:r w:rsidR="001B5C68">
              <w:rPr>
                <w:noProof/>
              </w:rPr>
              <w:t>36</w:t>
            </w:r>
            <w:r w:rsidR="001B5C68">
              <w:t>: Change time mode Absolute/Relative on monitoring graph screen.</w:t>
            </w:r>
            <w:r>
              <w:fldChar w:fldCharType="end"/>
            </w:r>
          </w:p>
          <w:p w:rsidR="000168D8" w:rsidRDefault="000168D8" w:rsidP="003C1ECB">
            <w:pPr>
              <w:widowControl/>
              <w:suppressAutoHyphens w:val="0"/>
            </w:pPr>
          </w:p>
        </w:tc>
      </w:tr>
      <w:tr w:rsidR="009170DF" w:rsidTr="00A2755C">
        <w:trPr>
          <w:jc w:val="center"/>
        </w:trPr>
        <w:tc>
          <w:tcPr>
            <w:tcW w:w="1057" w:type="dxa"/>
            <w:vMerge/>
          </w:tcPr>
          <w:p w:rsidR="009170DF" w:rsidRDefault="009170DF" w:rsidP="003C1ECB">
            <w:pPr>
              <w:widowControl/>
              <w:suppressAutoHyphens w:val="0"/>
            </w:pPr>
          </w:p>
        </w:tc>
        <w:tc>
          <w:tcPr>
            <w:tcW w:w="1189" w:type="dxa"/>
            <w:vMerge/>
          </w:tcPr>
          <w:p w:rsidR="009170DF" w:rsidRDefault="009170DF" w:rsidP="003C1ECB">
            <w:pPr>
              <w:widowControl/>
              <w:suppressAutoHyphens w:val="0"/>
            </w:pPr>
          </w:p>
        </w:tc>
        <w:tc>
          <w:tcPr>
            <w:tcW w:w="1670" w:type="dxa"/>
          </w:tcPr>
          <w:p w:rsidR="009170DF" w:rsidRDefault="009170DF" w:rsidP="003C1ECB">
            <w:pPr>
              <w:widowControl/>
              <w:suppressAutoHyphens w:val="0"/>
            </w:pPr>
            <w:r>
              <w:t>Click [Search Time] button</w:t>
            </w:r>
          </w:p>
        </w:tc>
        <w:tc>
          <w:tcPr>
            <w:tcW w:w="5871" w:type="dxa"/>
          </w:tcPr>
          <w:p w:rsidR="009170DF" w:rsidRDefault="009170DF" w:rsidP="006F66C3">
            <w:pPr>
              <w:widowControl/>
              <w:suppressAutoHyphens w:val="0"/>
            </w:pPr>
            <w:r>
              <w:t>Open the [Search Time] dialog. User can select the timestamp for each cursor. The graph view will update the cursor position for each graph.</w:t>
            </w:r>
          </w:p>
          <w:p w:rsidR="000168D8" w:rsidRDefault="000168D8" w:rsidP="006F66C3">
            <w:pPr>
              <w:widowControl/>
              <w:suppressAutoHyphens w:val="0"/>
            </w:pPr>
          </w:p>
        </w:tc>
      </w:tr>
      <w:tr w:rsidR="000168D8" w:rsidTr="00A2755C">
        <w:trPr>
          <w:jc w:val="center"/>
        </w:trPr>
        <w:tc>
          <w:tcPr>
            <w:tcW w:w="1057" w:type="dxa"/>
          </w:tcPr>
          <w:p w:rsidR="000168D8" w:rsidRDefault="000168D8" w:rsidP="000168D8">
            <w:pPr>
              <w:widowControl/>
              <w:suppressAutoHyphens w:val="0"/>
            </w:pPr>
          </w:p>
        </w:tc>
        <w:tc>
          <w:tcPr>
            <w:tcW w:w="1189" w:type="dxa"/>
          </w:tcPr>
          <w:p w:rsidR="000168D8" w:rsidRDefault="000168D8" w:rsidP="000168D8">
            <w:pPr>
              <w:widowControl/>
              <w:suppressAutoHyphens w:val="0"/>
            </w:pPr>
          </w:p>
        </w:tc>
        <w:tc>
          <w:tcPr>
            <w:tcW w:w="1670" w:type="dxa"/>
          </w:tcPr>
          <w:p w:rsidR="000168D8" w:rsidRDefault="000168D8" w:rsidP="000168D8">
            <w:pPr>
              <w:widowControl/>
              <w:suppressAutoHyphens w:val="0"/>
            </w:pPr>
            <w:r>
              <w:t>Select comment</w:t>
            </w:r>
          </w:p>
        </w:tc>
        <w:tc>
          <w:tcPr>
            <w:tcW w:w="5871" w:type="dxa"/>
          </w:tcPr>
          <w:p w:rsidR="000168D8" w:rsidRDefault="000168D8" w:rsidP="000168D8">
            <w:pPr>
              <w:widowControl/>
              <w:suppressAutoHyphens w:val="0"/>
            </w:pPr>
            <w:r>
              <w:t xml:space="preserve">When user select comment, the corresponding icon in graph </w:t>
            </w:r>
            <w:r w:rsidR="003F14A3">
              <w:t xml:space="preserve">is </w:t>
            </w:r>
            <w:r>
              <w:t xml:space="preserve">focused. </w:t>
            </w:r>
          </w:p>
          <w:p w:rsidR="000168D8" w:rsidRDefault="000168D8" w:rsidP="000168D8">
            <w:pPr>
              <w:widowControl/>
              <w:suppressAutoHyphens w:val="0"/>
            </w:pPr>
            <w:r>
              <w:t>If the icon is out of graph display range, graph will be scrolled to display this icon.</w:t>
            </w:r>
          </w:p>
          <w:p w:rsidR="000168D8" w:rsidRDefault="001C2B46" w:rsidP="000168D8">
            <w:pPr>
              <w:widowControl/>
              <w:suppressAutoHyphens w:val="0"/>
            </w:pPr>
            <w:r>
              <w:t xml:space="preserve">The focused comment icon is drawn </w:t>
            </w:r>
            <w:r w:rsidR="000168D8">
              <w:t>at the middle of graph display as much as possible.</w:t>
            </w:r>
          </w:p>
          <w:p w:rsidR="000168D8" w:rsidRDefault="000168D8" w:rsidP="000168D8">
            <w:pPr>
              <w:widowControl/>
              <w:suppressAutoHyphens w:val="0"/>
            </w:pPr>
          </w:p>
        </w:tc>
      </w:tr>
      <w:tr w:rsidR="000168D8" w:rsidTr="00A2755C">
        <w:trPr>
          <w:jc w:val="center"/>
        </w:trPr>
        <w:tc>
          <w:tcPr>
            <w:tcW w:w="1057" w:type="dxa"/>
          </w:tcPr>
          <w:p w:rsidR="000168D8" w:rsidRDefault="000168D8" w:rsidP="000168D8">
            <w:pPr>
              <w:widowControl/>
              <w:suppressAutoHyphens w:val="0"/>
            </w:pPr>
          </w:p>
        </w:tc>
        <w:tc>
          <w:tcPr>
            <w:tcW w:w="1189" w:type="dxa"/>
          </w:tcPr>
          <w:p w:rsidR="000168D8" w:rsidRDefault="000168D8" w:rsidP="000168D8">
            <w:pPr>
              <w:widowControl/>
              <w:suppressAutoHyphens w:val="0"/>
            </w:pPr>
          </w:p>
        </w:tc>
        <w:tc>
          <w:tcPr>
            <w:tcW w:w="1670" w:type="dxa"/>
          </w:tcPr>
          <w:p w:rsidR="000168D8" w:rsidRDefault="000168D8" w:rsidP="000168D8">
            <w:pPr>
              <w:widowControl/>
              <w:suppressAutoHyphens w:val="0"/>
            </w:pPr>
            <w:r>
              <w:t>Edit comment</w:t>
            </w:r>
          </w:p>
        </w:tc>
        <w:tc>
          <w:tcPr>
            <w:tcW w:w="5871" w:type="dxa"/>
          </w:tcPr>
          <w:p w:rsidR="000168D8" w:rsidRDefault="001C2B46" w:rsidP="000168D8">
            <w:pPr>
              <w:widowControl/>
              <w:suppressAutoHyphens w:val="0"/>
            </w:pPr>
            <w:r>
              <w:t xml:space="preserve">When user </w:t>
            </w:r>
            <w:r w:rsidR="000168D8">
              <w:t>double-click</w:t>
            </w:r>
            <w:r>
              <w:t>s</w:t>
            </w:r>
            <w:r w:rsidR="000168D8">
              <w:t xml:space="preserve"> on </w:t>
            </w:r>
            <w:r>
              <w:t xml:space="preserve">a </w:t>
            </w:r>
            <w:r w:rsidR="000168D8">
              <w:t>comment, browser displays the comment-editing dialog</w:t>
            </w:r>
            <w:r w:rsidR="003F14A3">
              <w:t>.</w:t>
            </w:r>
          </w:p>
          <w:p w:rsidR="000168D8" w:rsidRDefault="003F14A3" w:rsidP="000168D8">
            <w:pPr>
              <w:widowControl/>
              <w:suppressAutoHyphens w:val="0"/>
            </w:pPr>
            <w:r>
              <w:t xml:space="preserve">In the comment-editing dialog, </w:t>
            </w:r>
            <w:r w:rsidR="000168D8">
              <w:t>user can edit</w:t>
            </w:r>
            <w:r w:rsidR="001C2B46">
              <w:t xml:space="preserve"> the content of the</w:t>
            </w:r>
            <w:r w:rsidR="000168D8">
              <w:t xml:space="preserve"> selected comment.</w:t>
            </w:r>
          </w:p>
          <w:p w:rsidR="000168D8" w:rsidRDefault="000168D8" w:rsidP="000168D8">
            <w:pPr>
              <w:widowControl/>
              <w:suppressAutoHyphens w:val="0"/>
            </w:pPr>
          </w:p>
        </w:tc>
      </w:tr>
      <w:tr w:rsidR="000168D8" w:rsidTr="00A2755C">
        <w:trPr>
          <w:jc w:val="center"/>
        </w:trPr>
        <w:tc>
          <w:tcPr>
            <w:tcW w:w="1057" w:type="dxa"/>
          </w:tcPr>
          <w:p w:rsidR="000168D8" w:rsidRDefault="000168D8" w:rsidP="000168D8">
            <w:pPr>
              <w:widowControl/>
              <w:suppressAutoHyphens w:val="0"/>
            </w:pPr>
          </w:p>
        </w:tc>
        <w:tc>
          <w:tcPr>
            <w:tcW w:w="1189" w:type="dxa"/>
          </w:tcPr>
          <w:p w:rsidR="000168D8" w:rsidRDefault="000168D8" w:rsidP="000168D8">
            <w:pPr>
              <w:widowControl/>
              <w:suppressAutoHyphens w:val="0"/>
            </w:pPr>
          </w:p>
        </w:tc>
        <w:tc>
          <w:tcPr>
            <w:tcW w:w="1670" w:type="dxa"/>
          </w:tcPr>
          <w:p w:rsidR="000168D8" w:rsidRDefault="000168D8" w:rsidP="000168D8">
            <w:pPr>
              <w:widowControl/>
              <w:suppressAutoHyphens w:val="0"/>
            </w:pPr>
            <w:r>
              <w:t>Properties panel</w:t>
            </w:r>
          </w:p>
        </w:tc>
        <w:tc>
          <w:tcPr>
            <w:tcW w:w="5871" w:type="dxa"/>
          </w:tcPr>
          <w:p w:rsidR="000168D8" w:rsidRDefault="000168D8" w:rsidP="000168D8">
            <w:pPr>
              <w:widowControl/>
              <w:suppressAutoHyphens w:val="0"/>
            </w:pPr>
            <w:r>
              <w:t>This area in Control panel contains:</w:t>
            </w:r>
          </w:p>
          <w:p w:rsidR="000168D8" w:rsidRDefault="000168D8" w:rsidP="000168D8">
            <w:pPr>
              <w:widowControl/>
              <w:suppressAutoHyphens w:val="0"/>
            </w:pPr>
            <w:r>
              <w:t>+ Change line color.</w:t>
            </w:r>
          </w:p>
          <w:p w:rsidR="000168D8" w:rsidRDefault="000168D8" w:rsidP="000168D8">
            <w:pPr>
              <w:widowControl/>
              <w:suppressAutoHyphens w:val="0"/>
            </w:pPr>
            <w:r>
              <w:t>+ Change line style.</w:t>
            </w:r>
          </w:p>
          <w:p w:rsidR="000168D8" w:rsidRDefault="000168D8" w:rsidP="000168D8">
            <w:pPr>
              <w:widowControl/>
              <w:suppressAutoHyphens w:val="0"/>
            </w:pPr>
            <w:r>
              <w:t>+ Show/Hide graph legend.</w:t>
            </w:r>
          </w:p>
          <w:p w:rsidR="000168D8" w:rsidRDefault="000168D8" w:rsidP="000168D8">
            <w:pPr>
              <w:widowControl/>
              <w:suppressAutoHyphens w:val="0"/>
            </w:pPr>
            <w:r>
              <w:t>+ Change graph background color: Cursor color must be changed to white if background color is black</w:t>
            </w:r>
          </w:p>
          <w:p w:rsidR="000168D8" w:rsidRDefault="000168D8" w:rsidP="000168D8">
            <w:pPr>
              <w:widowControl/>
              <w:suppressAutoHyphens w:val="0"/>
            </w:pPr>
            <w:r>
              <w:t>+ Change font.</w:t>
            </w:r>
          </w:p>
          <w:p w:rsidR="000168D8" w:rsidRDefault="000168D8" w:rsidP="000168D8">
            <w:pPr>
              <w:widowControl/>
              <w:suppressAutoHyphens w:val="0"/>
            </w:pPr>
          </w:p>
        </w:tc>
      </w:tr>
    </w:tbl>
    <w:p w:rsidR="00395D79" w:rsidRDefault="00395D79" w:rsidP="00395D79">
      <w:bookmarkStart w:id="96" w:name="_Ref491288387"/>
      <w:bookmarkStart w:id="97" w:name="_Ref491438100"/>
      <w:bookmarkStart w:id="98" w:name="_Ref491438105"/>
    </w:p>
    <w:p w:rsidR="007224BE" w:rsidRDefault="00083B3B" w:rsidP="00A2755C">
      <w:pPr>
        <w:keepNext/>
        <w:ind w:firstLine="270"/>
        <w:jc w:val="center"/>
      </w:pPr>
      <w:r w:rsidRPr="00083B3B">
        <w:rPr>
          <w:noProof/>
        </w:rPr>
        <w:lastRenderedPageBreak/>
        <w:drawing>
          <wp:inline distT="0" distB="0" distL="0" distR="0" wp14:anchorId="7D86E740" wp14:editId="3B6288D2">
            <wp:extent cx="5153992" cy="76602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7070" cy="7679694"/>
                    </a:xfrm>
                    <a:prstGeom prst="rect">
                      <a:avLst/>
                    </a:prstGeom>
                    <a:noFill/>
                    <a:ln>
                      <a:noFill/>
                    </a:ln>
                  </pic:spPr>
                </pic:pic>
              </a:graphicData>
            </a:graphic>
          </wp:inline>
        </w:drawing>
      </w:r>
    </w:p>
    <w:p w:rsidR="00395D79" w:rsidRPr="007F506F" w:rsidRDefault="007224BE" w:rsidP="007224BE">
      <w:pPr>
        <w:pStyle w:val="Caption"/>
        <w:jc w:val="center"/>
        <w:rPr>
          <w:lang w:eastAsia="ja-JP"/>
        </w:rPr>
      </w:pPr>
      <w:bookmarkStart w:id="99" w:name="_Toc28360369"/>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35</w:t>
      </w:r>
      <w:r w:rsidR="008D63B3">
        <w:rPr>
          <w:noProof/>
        </w:rPr>
        <w:fldChar w:fldCharType="end"/>
      </w:r>
      <w:r>
        <w:t xml:space="preserve">: </w:t>
      </w:r>
      <w:r w:rsidRPr="001106E3">
        <w:t>Select and deselected signal on the control panel. Expand or collapse Analog/Digital in the Control Panel</w:t>
      </w:r>
      <w:bookmarkEnd w:id="99"/>
    </w:p>
    <w:p w:rsidR="00395D79" w:rsidRDefault="00395D79" w:rsidP="00395D79">
      <w:pPr>
        <w:rPr>
          <w:lang w:eastAsia="ja-JP"/>
        </w:rPr>
      </w:pPr>
    </w:p>
    <w:p w:rsidR="00C36011" w:rsidRDefault="00C36011" w:rsidP="00C36011">
      <w:pPr>
        <w:keepNext/>
        <w:ind w:firstLine="270"/>
        <w:jc w:val="center"/>
      </w:pPr>
      <w:r>
        <w:rPr>
          <w:noProof/>
        </w:rPr>
        <w:lastRenderedPageBreak/>
        <w:drawing>
          <wp:inline distT="0" distB="0" distL="0" distR="0" wp14:anchorId="4E27C2D2" wp14:editId="6669C6A8">
            <wp:extent cx="5591175" cy="6324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jpg"/>
                    <pic:cNvPicPr/>
                  </pic:nvPicPr>
                  <pic:blipFill>
                    <a:blip r:embed="rId63">
                      <a:extLst>
                        <a:ext uri="{28A0092B-C50C-407E-A947-70E740481C1C}">
                          <a14:useLocalDpi xmlns:a14="http://schemas.microsoft.com/office/drawing/2010/main" val="0"/>
                        </a:ext>
                      </a:extLst>
                    </a:blip>
                    <a:stretch>
                      <a:fillRect/>
                    </a:stretch>
                  </pic:blipFill>
                  <pic:spPr>
                    <a:xfrm>
                      <a:off x="0" y="0"/>
                      <a:ext cx="5591175" cy="6324600"/>
                    </a:xfrm>
                    <a:prstGeom prst="rect">
                      <a:avLst/>
                    </a:prstGeom>
                  </pic:spPr>
                </pic:pic>
              </a:graphicData>
            </a:graphic>
          </wp:inline>
        </w:drawing>
      </w:r>
    </w:p>
    <w:p w:rsidR="00C36011" w:rsidRPr="007F506F" w:rsidRDefault="00C36011" w:rsidP="00C36011">
      <w:pPr>
        <w:pStyle w:val="Caption"/>
        <w:jc w:val="center"/>
        <w:rPr>
          <w:lang w:eastAsia="ja-JP"/>
        </w:rPr>
      </w:pPr>
      <w:bookmarkStart w:id="100" w:name="_Ref536609293"/>
      <w:bookmarkStart w:id="101" w:name="_Toc536609409"/>
      <w:bookmarkStart w:id="102" w:name="_Toc28360370"/>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36</w:t>
      </w:r>
      <w:r w:rsidR="008D63B3">
        <w:rPr>
          <w:noProof/>
        </w:rPr>
        <w:fldChar w:fldCharType="end"/>
      </w:r>
      <w:r>
        <w:t>: Change time mode Absolute/Relative on monitoring graph screen.</w:t>
      </w:r>
      <w:bookmarkEnd w:id="100"/>
      <w:bookmarkEnd w:id="101"/>
      <w:bookmarkEnd w:id="102"/>
    </w:p>
    <w:p w:rsidR="00395D79" w:rsidRPr="00395D79" w:rsidRDefault="00395D79" w:rsidP="00395D79"/>
    <w:p w:rsidR="00B84761" w:rsidRPr="003C1ECB" w:rsidRDefault="00B84761" w:rsidP="00717EDB">
      <w:pPr>
        <w:pStyle w:val="Heading4"/>
      </w:pPr>
      <w:bookmarkStart w:id="103" w:name="_Ref501807722"/>
      <w:r>
        <w:t>Monitoring Status</w:t>
      </w:r>
      <w:bookmarkEnd w:id="96"/>
      <w:r>
        <w:t xml:space="preserve"> Component</w:t>
      </w:r>
      <w:bookmarkEnd w:id="97"/>
      <w:bookmarkEnd w:id="98"/>
      <w:bookmarkEnd w:id="103"/>
    </w:p>
    <w:p w:rsidR="00B84761" w:rsidRPr="00C93703" w:rsidRDefault="00B84761" w:rsidP="00B84761">
      <w:pPr>
        <w:ind w:firstLine="709"/>
        <w:jc w:val="both"/>
        <w:rPr>
          <w:lang w:eastAsia="ja-JP"/>
        </w:rPr>
      </w:pPr>
      <w:r>
        <w:rPr>
          <w:lang w:eastAsia="ja-JP"/>
        </w:rPr>
        <w:t xml:space="preserve">[Monitoring Status] invokes [Graph Service] API to visualize the real-time data and support some functions such as [Start Record], [Freeze Record] and [Stop Record]. </w:t>
      </w:r>
    </w:p>
    <w:p w:rsidR="00B84761" w:rsidRDefault="00B84761" w:rsidP="00B84761"/>
    <w:p w:rsidR="00B84761" w:rsidRDefault="00B84761" w:rsidP="00B84761">
      <w:pPr>
        <w:pStyle w:val="Caption"/>
        <w:keepNext/>
        <w:jc w:val="center"/>
      </w:pPr>
      <w:bookmarkStart w:id="104" w:name="_Toc28360314"/>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6</w:t>
      </w:r>
      <w:r w:rsidR="005C529A">
        <w:rPr>
          <w:noProof/>
        </w:rPr>
        <w:fldChar w:fldCharType="end"/>
      </w:r>
      <w:r>
        <w:t>: [Monitoring Status Component] event handlers</w:t>
      </w:r>
      <w:bookmarkEnd w:id="104"/>
    </w:p>
    <w:tbl>
      <w:tblPr>
        <w:tblStyle w:val="TableGrid"/>
        <w:tblW w:w="8867" w:type="dxa"/>
        <w:jc w:val="center"/>
        <w:tblLayout w:type="fixed"/>
        <w:tblLook w:val="04A0" w:firstRow="1" w:lastRow="0" w:firstColumn="1" w:lastColumn="0" w:noHBand="0" w:noVBand="1"/>
      </w:tblPr>
      <w:tblGrid>
        <w:gridCol w:w="1032"/>
        <w:gridCol w:w="1267"/>
        <w:gridCol w:w="1568"/>
        <w:gridCol w:w="5000"/>
      </w:tblGrid>
      <w:tr w:rsidR="00B84761" w:rsidTr="005F5F9D">
        <w:trPr>
          <w:trHeight w:val="563"/>
          <w:jc w:val="center"/>
        </w:trPr>
        <w:tc>
          <w:tcPr>
            <w:tcW w:w="2299" w:type="dxa"/>
            <w:gridSpan w:val="2"/>
            <w:shd w:val="clear" w:color="auto" w:fill="00B0F0"/>
          </w:tcPr>
          <w:p w:rsidR="00B84761" w:rsidRPr="003B76B3" w:rsidRDefault="00B84761" w:rsidP="00B84761">
            <w:pPr>
              <w:widowControl/>
              <w:suppressAutoHyphens w:val="0"/>
              <w:jc w:val="center"/>
              <w:rPr>
                <w:b/>
              </w:rPr>
            </w:pPr>
            <w:r>
              <w:rPr>
                <w:b/>
              </w:rPr>
              <w:t>Module name</w:t>
            </w:r>
          </w:p>
        </w:tc>
        <w:tc>
          <w:tcPr>
            <w:tcW w:w="1568" w:type="dxa"/>
            <w:shd w:val="clear" w:color="auto" w:fill="00B0F0"/>
          </w:tcPr>
          <w:p w:rsidR="00B84761" w:rsidRPr="003B76B3" w:rsidRDefault="00B84761" w:rsidP="00B84761">
            <w:pPr>
              <w:widowControl/>
              <w:suppressAutoHyphens w:val="0"/>
              <w:jc w:val="center"/>
              <w:rPr>
                <w:b/>
              </w:rPr>
            </w:pPr>
            <w:r w:rsidRPr="003B76B3">
              <w:rPr>
                <w:b/>
              </w:rPr>
              <w:t>Event name</w:t>
            </w:r>
          </w:p>
        </w:tc>
        <w:tc>
          <w:tcPr>
            <w:tcW w:w="5000" w:type="dxa"/>
            <w:shd w:val="clear" w:color="auto" w:fill="00B0F0"/>
          </w:tcPr>
          <w:p w:rsidR="00B84761" w:rsidRPr="003B76B3" w:rsidRDefault="00B84761" w:rsidP="00B84761">
            <w:pPr>
              <w:widowControl/>
              <w:suppressAutoHyphens w:val="0"/>
              <w:jc w:val="center"/>
              <w:rPr>
                <w:b/>
              </w:rPr>
            </w:pPr>
            <w:r w:rsidRPr="003B76B3">
              <w:rPr>
                <w:b/>
              </w:rPr>
              <w:t>Handling description</w:t>
            </w:r>
          </w:p>
        </w:tc>
      </w:tr>
      <w:tr w:rsidR="00B84761" w:rsidTr="005F5F9D">
        <w:trPr>
          <w:jc w:val="center"/>
        </w:trPr>
        <w:tc>
          <w:tcPr>
            <w:tcW w:w="1032" w:type="dxa"/>
            <w:vMerge w:val="restart"/>
          </w:tcPr>
          <w:p w:rsidR="00B84761" w:rsidRDefault="00B84761" w:rsidP="007C49AF">
            <w:pPr>
              <w:widowControl/>
              <w:suppressAutoHyphens w:val="0"/>
            </w:pPr>
            <w:r>
              <w:t>Status View</w:t>
            </w:r>
          </w:p>
        </w:tc>
        <w:tc>
          <w:tcPr>
            <w:tcW w:w="1267" w:type="dxa"/>
          </w:tcPr>
          <w:p w:rsidR="00B84761" w:rsidRDefault="00B84761" w:rsidP="00B84761">
            <w:pPr>
              <w:widowControl/>
              <w:suppressAutoHyphens w:val="0"/>
            </w:pPr>
          </w:p>
        </w:tc>
        <w:tc>
          <w:tcPr>
            <w:tcW w:w="1568" w:type="dxa"/>
          </w:tcPr>
          <w:p w:rsidR="00B84761" w:rsidRDefault="00B84761" w:rsidP="00B84761">
            <w:pPr>
              <w:widowControl/>
              <w:suppressAutoHyphens w:val="0"/>
            </w:pPr>
            <w:r>
              <w:t>Load frame</w:t>
            </w:r>
          </w:p>
        </w:tc>
        <w:tc>
          <w:tcPr>
            <w:tcW w:w="5000" w:type="dxa"/>
          </w:tcPr>
          <w:p w:rsidR="00B84761" w:rsidRDefault="00B84761" w:rsidP="00B84761">
            <w:pPr>
              <w:widowControl/>
              <w:suppressAutoHyphens w:val="0"/>
            </w:pPr>
            <w:r>
              <w:t>Get [User Display Setting] of the current user.</w:t>
            </w:r>
          </w:p>
          <w:p w:rsidR="00B84761" w:rsidRDefault="00B84761" w:rsidP="00B84761">
            <w:pPr>
              <w:widowControl/>
              <w:suppressAutoHyphens w:val="0"/>
            </w:pPr>
            <w:r>
              <w:t xml:space="preserve">Draw screen title, command bar, display area. </w:t>
            </w:r>
          </w:p>
          <w:p w:rsidR="00B84761" w:rsidRDefault="00B84761" w:rsidP="00B84761">
            <w:pPr>
              <w:widowControl/>
              <w:suppressAutoHyphens w:val="0"/>
            </w:pPr>
            <w:r>
              <w:t>Draw control panel.</w:t>
            </w:r>
          </w:p>
          <w:p w:rsidR="005F5F9D" w:rsidRDefault="005F5F9D" w:rsidP="005F5F9D">
            <w:pPr>
              <w:widowControl/>
              <w:suppressAutoHyphens w:val="0"/>
            </w:pPr>
            <w:r>
              <w:lastRenderedPageBreak/>
              <w:t>Meters are drawn by the default size as [</w:t>
            </w:r>
            <w:r w:rsidR="00B84761">
              <w:t>Large</w:t>
            </w:r>
            <w:r>
              <w:t>].</w:t>
            </w:r>
          </w:p>
          <w:p w:rsidR="005F5F9D" w:rsidRDefault="005F5F9D" w:rsidP="005F5F9D">
            <w:pPr>
              <w:widowControl/>
              <w:suppressAutoHyphens w:val="0"/>
            </w:pPr>
            <w:r>
              <w:t>Request the virtual server to get the warning and alarm condition for signal meters.</w:t>
            </w:r>
          </w:p>
          <w:p w:rsidR="008E4DDF" w:rsidRDefault="008E4DDF" w:rsidP="005F5F9D">
            <w:pPr>
              <w:widowControl/>
              <w:suppressAutoHyphens w:val="0"/>
            </w:pPr>
          </w:p>
        </w:tc>
      </w:tr>
      <w:tr w:rsidR="00B84761" w:rsidTr="005F5F9D">
        <w:trPr>
          <w:trHeight w:val="584"/>
          <w:jc w:val="center"/>
        </w:trPr>
        <w:tc>
          <w:tcPr>
            <w:tcW w:w="1032" w:type="dxa"/>
            <w:vMerge/>
          </w:tcPr>
          <w:p w:rsidR="00B84761" w:rsidRDefault="00B84761" w:rsidP="00B84761">
            <w:pPr>
              <w:widowControl/>
              <w:suppressAutoHyphens w:val="0"/>
            </w:pPr>
          </w:p>
        </w:tc>
        <w:tc>
          <w:tcPr>
            <w:tcW w:w="1267" w:type="dxa"/>
            <w:vMerge w:val="restart"/>
          </w:tcPr>
          <w:p w:rsidR="00B84761" w:rsidRDefault="005F5F9D" w:rsidP="00B84761">
            <w:pPr>
              <w:widowControl/>
              <w:suppressAutoHyphens w:val="0"/>
            </w:pPr>
            <w:r>
              <w:t>Real-time monitoring</w:t>
            </w:r>
          </w:p>
        </w:tc>
        <w:tc>
          <w:tcPr>
            <w:tcW w:w="1568" w:type="dxa"/>
          </w:tcPr>
          <w:p w:rsidR="00B84761" w:rsidRDefault="00B84761" w:rsidP="00B84761">
            <w:pPr>
              <w:widowControl/>
              <w:suppressAutoHyphens w:val="0"/>
            </w:pPr>
            <w:r>
              <w:t>Connect</w:t>
            </w:r>
          </w:p>
        </w:tc>
        <w:tc>
          <w:tcPr>
            <w:tcW w:w="5000" w:type="dxa"/>
          </w:tcPr>
          <w:p w:rsidR="00B84761" w:rsidRDefault="00B84761" w:rsidP="00B84761">
            <w:pPr>
              <w:widowControl/>
              <w:suppressAutoHyphens w:val="0"/>
            </w:pPr>
            <w:r>
              <w:t>Send message to subscribe real-time data.</w:t>
            </w:r>
          </w:p>
          <w:p w:rsidR="00B84761" w:rsidRDefault="00B84761" w:rsidP="00B84761">
            <w:pPr>
              <w:widowControl/>
              <w:suppressAutoHyphens w:val="0"/>
            </w:pPr>
            <w:r>
              <w:t>Register callback function to update screen.</w:t>
            </w:r>
          </w:p>
          <w:p w:rsidR="008E4DDF" w:rsidRDefault="008E4DDF" w:rsidP="00B84761">
            <w:pPr>
              <w:widowControl/>
              <w:suppressAutoHyphens w:val="0"/>
            </w:pPr>
          </w:p>
        </w:tc>
      </w:tr>
      <w:tr w:rsidR="005F5F9D" w:rsidTr="005F5F9D">
        <w:trPr>
          <w:jc w:val="center"/>
        </w:trPr>
        <w:tc>
          <w:tcPr>
            <w:tcW w:w="1032" w:type="dxa"/>
            <w:vMerge/>
          </w:tcPr>
          <w:p w:rsidR="005F5F9D" w:rsidRDefault="005F5F9D" w:rsidP="005F5F9D">
            <w:pPr>
              <w:widowControl/>
              <w:suppressAutoHyphens w:val="0"/>
            </w:pPr>
          </w:p>
        </w:tc>
        <w:tc>
          <w:tcPr>
            <w:tcW w:w="1267" w:type="dxa"/>
            <w:vMerge/>
          </w:tcPr>
          <w:p w:rsidR="005F5F9D" w:rsidRDefault="005F5F9D" w:rsidP="005F5F9D">
            <w:pPr>
              <w:widowControl/>
              <w:suppressAutoHyphens w:val="0"/>
            </w:pPr>
          </w:p>
        </w:tc>
        <w:tc>
          <w:tcPr>
            <w:tcW w:w="1568" w:type="dxa"/>
          </w:tcPr>
          <w:p w:rsidR="005F5F9D" w:rsidRDefault="005F5F9D" w:rsidP="005F5F9D">
            <w:pPr>
              <w:widowControl/>
              <w:suppressAutoHyphens w:val="0"/>
            </w:pPr>
            <w:r>
              <w:t xml:space="preserve">Receive real time data </w:t>
            </w:r>
          </w:p>
        </w:tc>
        <w:tc>
          <w:tcPr>
            <w:tcW w:w="5000" w:type="dxa"/>
          </w:tcPr>
          <w:p w:rsidR="005F5F9D" w:rsidRDefault="005F5F9D" w:rsidP="005F5F9D">
            <w:pPr>
              <w:widowControl/>
              <w:suppressAutoHyphens w:val="0"/>
            </w:pPr>
            <w:r>
              <w:t>Parse the real-time message response.</w:t>
            </w:r>
          </w:p>
          <w:p w:rsidR="005F5F9D" w:rsidRDefault="005F5F9D" w:rsidP="005F5F9D">
            <w:pPr>
              <w:widowControl/>
              <w:suppressAutoHyphens w:val="0"/>
            </w:pPr>
            <w:r>
              <w:t>All data from the past should be stored and updated into [Visualization Status model].</w:t>
            </w:r>
          </w:p>
          <w:p w:rsidR="005F5F9D" w:rsidRDefault="005F5F9D" w:rsidP="005F5F9D">
            <w:pPr>
              <w:widowControl/>
              <w:suppressAutoHyphens w:val="0"/>
            </w:pPr>
            <w:r>
              <w:t>Update the graph visualization:</w:t>
            </w:r>
          </w:p>
          <w:p w:rsidR="005F5F9D" w:rsidRDefault="005F5F9D" w:rsidP="005F5F9D">
            <w:pPr>
              <w:widowControl/>
              <w:suppressAutoHyphens w:val="0"/>
            </w:pPr>
            <w:r>
              <w:t xml:space="preserve">  + Meter values and meter bars.</w:t>
            </w:r>
          </w:p>
          <w:p w:rsidR="005F5F9D" w:rsidRDefault="005F5F9D" w:rsidP="005F5F9D">
            <w:pPr>
              <w:widowControl/>
              <w:suppressAutoHyphens w:val="0"/>
            </w:pPr>
            <w:r>
              <w:t xml:space="preserve">  + Depending on the warning and alarm condition for each signal meters, display yellows and red meters correspondingly (alarm condition is higher priority).</w:t>
            </w:r>
          </w:p>
          <w:p w:rsidR="008E4DDF" w:rsidRDefault="008E4DDF" w:rsidP="005F5F9D">
            <w:pPr>
              <w:widowControl/>
              <w:suppressAutoHyphens w:val="0"/>
            </w:pPr>
          </w:p>
        </w:tc>
      </w:tr>
      <w:tr w:rsidR="005F5F9D" w:rsidTr="005F5F9D">
        <w:trPr>
          <w:jc w:val="center"/>
        </w:trPr>
        <w:tc>
          <w:tcPr>
            <w:tcW w:w="1032" w:type="dxa"/>
            <w:vMerge/>
          </w:tcPr>
          <w:p w:rsidR="005F5F9D" w:rsidRDefault="005F5F9D" w:rsidP="005F5F9D">
            <w:pPr>
              <w:widowControl/>
              <w:suppressAutoHyphens w:val="0"/>
            </w:pPr>
          </w:p>
        </w:tc>
        <w:tc>
          <w:tcPr>
            <w:tcW w:w="1267" w:type="dxa"/>
            <w:vMerge/>
          </w:tcPr>
          <w:p w:rsidR="005F5F9D" w:rsidRDefault="005F5F9D" w:rsidP="005F5F9D">
            <w:pPr>
              <w:widowControl/>
              <w:suppressAutoHyphens w:val="0"/>
            </w:pPr>
          </w:p>
        </w:tc>
        <w:tc>
          <w:tcPr>
            <w:tcW w:w="1568" w:type="dxa"/>
          </w:tcPr>
          <w:p w:rsidR="005F5F9D" w:rsidRDefault="005F5F9D" w:rsidP="005F5F9D">
            <w:pPr>
              <w:widowControl/>
              <w:suppressAutoHyphens w:val="0"/>
            </w:pPr>
            <w:r>
              <w:t>Disconnect</w:t>
            </w:r>
          </w:p>
        </w:tc>
        <w:tc>
          <w:tcPr>
            <w:tcW w:w="5000" w:type="dxa"/>
          </w:tcPr>
          <w:p w:rsidR="005F5F9D" w:rsidRDefault="005F5F9D" w:rsidP="005F5F9D">
            <w:pPr>
              <w:widowControl/>
              <w:suppressAutoHyphens w:val="0"/>
            </w:pPr>
            <w:r>
              <w:t>Send message to unsubscribe real-time data.</w:t>
            </w:r>
          </w:p>
          <w:p w:rsidR="005F5F9D" w:rsidRDefault="005F5F9D" w:rsidP="005F5F9D">
            <w:pPr>
              <w:widowControl/>
              <w:suppressAutoHyphens w:val="0"/>
            </w:pPr>
            <w:r>
              <w:t>Register callback function to stop update screen</w:t>
            </w:r>
          </w:p>
        </w:tc>
      </w:tr>
      <w:tr w:rsidR="005F5F9D" w:rsidTr="005F5F9D">
        <w:trPr>
          <w:jc w:val="center"/>
        </w:trPr>
        <w:tc>
          <w:tcPr>
            <w:tcW w:w="1032" w:type="dxa"/>
            <w:vMerge/>
          </w:tcPr>
          <w:p w:rsidR="005F5F9D" w:rsidRDefault="005F5F9D" w:rsidP="005F5F9D">
            <w:pPr>
              <w:widowControl/>
              <w:suppressAutoHyphens w:val="0"/>
            </w:pPr>
          </w:p>
        </w:tc>
        <w:tc>
          <w:tcPr>
            <w:tcW w:w="1267" w:type="dxa"/>
            <w:vMerge/>
          </w:tcPr>
          <w:p w:rsidR="005F5F9D" w:rsidRDefault="005F5F9D" w:rsidP="005F5F9D">
            <w:pPr>
              <w:widowControl/>
              <w:suppressAutoHyphens w:val="0"/>
            </w:pPr>
          </w:p>
        </w:tc>
        <w:tc>
          <w:tcPr>
            <w:tcW w:w="1568" w:type="dxa"/>
          </w:tcPr>
          <w:p w:rsidR="005F5F9D" w:rsidRDefault="005F5F9D" w:rsidP="005F5F9D">
            <w:pPr>
              <w:widowControl/>
              <w:suppressAutoHyphens w:val="0"/>
            </w:pPr>
            <w:r>
              <w:t>Start Record</w:t>
            </w:r>
          </w:p>
        </w:tc>
        <w:tc>
          <w:tcPr>
            <w:tcW w:w="5000" w:type="dxa"/>
          </w:tcPr>
          <w:p w:rsidR="00027B24" w:rsidRDefault="005F5F9D" w:rsidP="00027B24">
            <w:pPr>
              <w:widowControl/>
              <w:suppressAutoHyphens w:val="0"/>
            </w:pPr>
            <w:r>
              <w:t>Send message to virtual server to record data</w:t>
            </w:r>
            <w:r w:rsidR="00027B24">
              <w:t>.</w:t>
            </w:r>
          </w:p>
          <w:p w:rsidR="00027B24" w:rsidRDefault="00027B24" w:rsidP="00027B24">
            <w:pPr>
              <w:widowControl/>
              <w:suppressAutoHyphens w:val="0"/>
            </w:pPr>
            <w:r>
              <w:t>Display the recording time on the left of the recording button.</w:t>
            </w:r>
          </w:p>
          <w:p w:rsidR="005F5F9D" w:rsidRDefault="005F5F9D" w:rsidP="005F5F9D">
            <w:pPr>
              <w:widowControl/>
              <w:suppressAutoHyphens w:val="0"/>
            </w:pPr>
          </w:p>
        </w:tc>
      </w:tr>
      <w:tr w:rsidR="005F5F9D" w:rsidTr="005F5F9D">
        <w:trPr>
          <w:jc w:val="center"/>
        </w:trPr>
        <w:tc>
          <w:tcPr>
            <w:tcW w:w="1032" w:type="dxa"/>
            <w:vMerge/>
          </w:tcPr>
          <w:p w:rsidR="005F5F9D" w:rsidRDefault="005F5F9D" w:rsidP="005F5F9D">
            <w:pPr>
              <w:widowControl/>
              <w:suppressAutoHyphens w:val="0"/>
            </w:pPr>
          </w:p>
        </w:tc>
        <w:tc>
          <w:tcPr>
            <w:tcW w:w="1267" w:type="dxa"/>
            <w:vMerge/>
          </w:tcPr>
          <w:p w:rsidR="005F5F9D" w:rsidRDefault="005F5F9D" w:rsidP="005F5F9D">
            <w:pPr>
              <w:widowControl/>
              <w:suppressAutoHyphens w:val="0"/>
            </w:pPr>
          </w:p>
        </w:tc>
        <w:tc>
          <w:tcPr>
            <w:tcW w:w="1568" w:type="dxa"/>
          </w:tcPr>
          <w:p w:rsidR="005F5F9D" w:rsidRDefault="005F5F9D" w:rsidP="005F5F9D">
            <w:pPr>
              <w:widowControl/>
              <w:suppressAutoHyphens w:val="0"/>
            </w:pPr>
            <w:r>
              <w:t>Stop Record</w:t>
            </w:r>
          </w:p>
        </w:tc>
        <w:tc>
          <w:tcPr>
            <w:tcW w:w="5000" w:type="dxa"/>
          </w:tcPr>
          <w:p w:rsidR="005F5F9D" w:rsidRDefault="005F5F9D" w:rsidP="005F5F9D">
            <w:pPr>
              <w:widowControl/>
              <w:suppressAutoHyphens w:val="0"/>
            </w:pPr>
            <w:r>
              <w:t>Send message to virtual server to stop record data then store</w:t>
            </w:r>
          </w:p>
        </w:tc>
      </w:tr>
      <w:tr w:rsidR="005C6580" w:rsidTr="005F5F9D">
        <w:trPr>
          <w:jc w:val="center"/>
        </w:trPr>
        <w:tc>
          <w:tcPr>
            <w:tcW w:w="1032" w:type="dxa"/>
            <w:vMerge w:val="restart"/>
          </w:tcPr>
          <w:p w:rsidR="005C6580" w:rsidRDefault="005C6580" w:rsidP="005F5F9D">
            <w:r>
              <w:t>Status control panel</w:t>
            </w:r>
          </w:p>
        </w:tc>
        <w:tc>
          <w:tcPr>
            <w:tcW w:w="1267" w:type="dxa"/>
            <w:vMerge w:val="restart"/>
          </w:tcPr>
          <w:p w:rsidR="005C6580" w:rsidRDefault="005C6580" w:rsidP="005F5F9D">
            <w:pPr>
              <w:widowControl/>
              <w:suppressAutoHyphens w:val="0"/>
            </w:pPr>
            <w:r>
              <w:t>N/A</w:t>
            </w:r>
          </w:p>
        </w:tc>
        <w:tc>
          <w:tcPr>
            <w:tcW w:w="1568" w:type="dxa"/>
          </w:tcPr>
          <w:p w:rsidR="005C6580" w:rsidRDefault="005C6580" w:rsidP="005F5F9D">
            <w:pPr>
              <w:widowControl/>
              <w:suppressAutoHyphens w:val="0"/>
            </w:pPr>
            <w:r>
              <w:t>Load frame</w:t>
            </w:r>
          </w:p>
        </w:tc>
        <w:tc>
          <w:tcPr>
            <w:tcW w:w="5000" w:type="dxa"/>
          </w:tcPr>
          <w:p w:rsidR="005C6580" w:rsidRDefault="005C6580" w:rsidP="005F5F9D">
            <w:pPr>
              <w:widowControl/>
              <w:suppressAutoHyphens w:val="0"/>
            </w:pPr>
            <w:r>
              <w:t>Get [User Display Setting] of the current user.</w:t>
            </w:r>
          </w:p>
          <w:p w:rsidR="005C6580" w:rsidRDefault="005C6580" w:rsidP="005F5F9D">
            <w:pPr>
              <w:widowControl/>
              <w:suppressAutoHyphens w:val="0"/>
            </w:pPr>
            <w:r>
              <w:t>Load the current status of [Status Control Panel].</w:t>
            </w:r>
          </w:p>
        </w:tc>
      </w:tr>
      <w:tr w:rsidR="005C6580" w:rsidTr="005F5F9D">
        <w:trPr>
          <w:jc w:val="center"/>
        </w:trPr>
        <w:tc>
          <w:tcPr>
            <w:tcW w:w="1032" w:type="dxa"/>
            <w:vMerge/>
          </w:tcPr>
          <w:p w:rsidR="005C6580" w:rsidRDefault="005C6580" w:rsidP="005F5F9D">
            <w:pPr>
              <w:widowControl/>
              <w:suppressAutoHyphens w:val="0"/>
            </w:pPr>
          </w:p>
        </w:tc>
        <w:tc>
          <w:tcPr>
            <w:tcW w:w="1267" w:type="dxa"/>
            <w:vMerge/>
          </w:tcPr>
          <w:p w:rsidR="005C6580" w:rsidRDefault="005C6580" w:rsidP="005F5F9D">
            <w:pPr>
              <w:widowControl/>
              <w:suppressAutoHyphens w:val="0"/>
            </w:pPr>
          </w:p>
        </w:tc>
        <w:tc>
          <w:tcPr>
            <w:tcW w:w="1568" w:type="dxa"/>
          </w:tcPr>
          <w:p w:rsidR="005C6580" w:rsidRDefault="005C6580" w:rsidP="005F5F9D">
            <w:pPr>
              <w:widowControl/>
              <w:suppressAutoHyphens w:val="0"/>
            </w:pPr>
            <w:r>
              <w:t>Select signals</w:t>
            </w:r>
          </w:p>
        </w:tc>
        <w:tc>
          <w:tcPr>
            <w:tcW w:w="5000" w:type="dxa"/>
          </w:tcPr>
          <w:p w:rsidR="005C6580" w:rsidRDefault="005C6580" w:rsidP="005F5F9D">
            <w:pPr>
              <w:widowControl/>
              <w:suppressAutoHyphens w:val="0"/>
            </w:pPr>
            <w:r>
              <w:t>Call function to add corresponding signal</w:t>
            </w:r>
          </w:p>
        </w:tc>
      </w:tr>
      <w:tr w:rsidR="005C6580" w:rsidTr="005F5F9D">
        <w:trPr>
          <w:jc w:val="center"/>
        </w:trPr>
        <w:tc>
          <w:tcPr>
            <w:tcW w:w="1032" w:type="dxa"/>
            <w:vMerge/>
          </w:tcPr>
          <w:p w:rsidR="005C6580" w:rsidRDefault="005C6580" w:rsidP="005F5F9D">
            <w:pPr>
              <w:widowControl/>
              <w:suppressAutoHyphens w:val="0"/>
            </w:pPr>
          </w:p>
        </w:tc>
        <w:tc>
          <w:tcPr>
            <w:tcW w:w="1267" w:type="dxa"/>
            <w:vMerge/>
          </w:tcPr>
          <w:p w:rsidR="005C6580" w:rsidRDefault="005C6580" w:rsidP="005F5F9D">
            <w:pPr>
              <w:widowControl/>
              <w:suppressAutoHyphens w:val="0"/>
            </w:pPr>
          </w:p>
        </w:tc>
        <w:tc>
          <w:tcPr>
            <w:tcW w:w="1568" w:type="dxa"/>
          </w:tcPr>
          <w:p w:rsidR="005C6580" w:rsidRDefault="005C6580" w:rsidP="005F5F9D">
            <w:pPr>
              <w:widowControl/>
              <w:suppressAutoHyphens w:val="0"/>
            </w:pPr>
            <w:r>
              <w:t>Deselect signals</w:t>
            </w:r>
          </w:p>
        </w:tc>
        <w:tc>
          <w:tcPr>
            <w:tcW w:w="5000" w:type="dxa"/>
          </w:tcPr>
          <w:p w:rsidR="005C6580" w:rsidRDefault="005C6580" w:rsidP="005F5F9D">
            <w:pPr>
              <w:widowControl/>
              <w:suppressAutoHyphens w:val="0"/>
            </w:pPr>
            <w:r>
              <w:t>Call function to remove corresponding signal</w:t>
            </w:r>
          </w:p>
        </w:tc>
      </w:tr>
      <w:tr w:rsidR="005C6580" w:rsidTr="005F5F9D">
        <w:trPr>
          <w:jc w:val="center"/>
        </w:trPr>
        <w:tc>
          <w:tcPr>
            <w:tcW w:w="1032" w:type="dxa"/>
            <w:vMerge/>
          </w:tcPr>
          <w:p w:rsidR="005C6580" w:rsidRDefault="005C6580" w:rsidP="005C6580">
            <w:pPr>
              <w:widowControl/>
              <w:suppressAutoHyphens w:val="0"/>
            </w:pPr>
          </w:p>
        </w:tc>
        <w:tc>
          <w:tcPr>
            <w:tcW w:w="1267" w:type="dxa"/>
            <w:vMerge/>
          </w:tcPr>
          <w:p w:rsidR="005C6580" w:rsidRDefault="005C6580" w:rsidP="005C6580">
            <w:pPr>
              <w:widowControl/>
              <w:suppressAutoHyphens w:val="0"/>
            </w:pPr>
          </w:p>
        </w:tc>
        <w:tc>
          <w:tcPr>
            <w:tcW w:w="1568" w:type="dxa"/>
          </w:tcPr>
          <w:p w:rsidR="005C6580" w:rsidRDefault="005C6580" w:rsidP="005C6580">
            <w:pPr>
              <w:widowControl/>
              <w:suppressAutoHyphens w:val="0"/>
            </w:pPr>
            <w:r>
              <w:t>Change time mode</w:t>
            </w:r>
          </w:p>
        </w:tc>
        <w:tc>
          <w:tcPr>
            <w:tcW w:w="5000" w:type="dxa"/>
          </w:tcPr>
          <w:p w:rsidR="005C6580" w:rsidRDefault="005C6580" w:rsidP="005C6580">
            <w:pPr>
              <w:widowControl/>
              <w:suppressAutoHyphens w:val="0"/>
            </w:pPr>
            <w:r>
              <w:t>C</w:t>
            </w:r>
            <w:r w:rsidRPr="003009C5">
              <w:t>hange time mode of chart screen (absolute</w:t>
            </w:r>
            <w:r>
              <w:t xml:space="preserve"> time</w:t>
            </w:r>
            <w:r w:rsidRPr="003009C5">
              <w:t xml:space="preserve"> or relative</w:t>
            </w:r>
            <w:r>
              <w:t xml:space="preserve"> time</w:t>
            </w:r>
            <w:r w:rsidRPr="003009C5">
              <w:t>)</w:t>
            </w:r>
            <w:r>
              <w:t>.</w:t>
            </w:r>
            <w:r w:rsidR="00735F87">
              <w:t xml:space="preserve"> Refer to </w:t>
            </w:r>
            <w:r w:rsidR="00735F87">
              <w:fldChar w:fldCharType="begin"/>
            </w:r>
            <w:r w:rsidR="00735F87">
              <w:instrText xml:space="preserve"> REF _Ref536609868 \h </w:instrText>
            </w:r>
            <w:r w:rsidR="00735F87">
              <w:fldChar w:fldCharType="separate"/>
            </w:r>
            <w:r w:rsidR="001B5C68">
              <w:t xml:space="preserve">Figure </w:t>
            </w:r>
            <w:r w:rsidR="001B5C68">
              <w:rPr>
                <w:noProof/>
              </w:rPr>
              <w:t>5</w:t>
            </w:r>
            <w:r w:rsidR="001B5C68">
              <w:noBreakHyphen/>
            </w:r>
            <w:r w:rsidR="001B5C68">
              <w:rPr>
                <w:noProof/>
              </w:rPr>
              <w:t>37</w:t>
            </w:r>
            <w:r w:rsidR="001B5C68">
              <w:t>: Change time mode Absolute/Relative on monitoring status screen.</w:t>
            </w:r>
            <w:r w:rsidR="00735F87">
              <w:fldChar w:fldCharType="end"/>
            </w:r>
          </w:p>
        </w:tc>
      </w:tr>
    </w:tbl>
    <w:p w:rsidR="00B84761" w:rsidRDefault="00B84761" w:rsidP="00B84761"/>
    <w:p w:rsidR="00C36011" w:rsidRDefault="0054273D" w:rsidP="00C36011">
      <w:pPr>
        <w:keepNext/>
        <w:ind w:firstLine="270"/>
        <w:jc w:val="center"/>
      </w:pPr>
      <w:bookmarkStart w:id="105" w:name="_Ref491438292"/>
      <w:bookmarkStart w:id="106" w:name="_Ref491438301"/>
      <w:r>
        <w:rPr>
          <w:lang w:eastAsia="ja-JP"/>
        </w:rPr>
        <w:br w:type="page"/>
      </w:r>
      <w:r w:rsidR="00C36011">
        <w:rPr>
          <w:noProof/>
        </w:rPr>
        <w:lastRenderedPageBreak/>
        <w:drawing>
          <wp:inline distT="0" distB="0" distL="0" distR="0" wp14:anchorId="02F7091B" wp14:editId="5A24FDC4">
            <wp:extent cx="5591175" cy="6324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jpg"/>
                    <pic:cNvPicPr/>
                  </pic:nvPicPr>
                  <pic:blipFill>
                    <a:blip r:embed="rId63">
                      <a:extLst>
                        <a:ext uri="{28A0092B-C50C-407E-A947-70E740481C1C}">
                          <a14:useLocalDpi xmlns:a14="http://schemas.microsoft.com/office/drawing/2010/main" val="0"/>
                        </a:ext>
                      </a:extLst>
                    </a:blip>
                    <a:stretch>
                      <a:fillRect/>
                    </a:stretch>
                  </pic:blipFill>
                  <pic:spPr>
                    <a:xfrm>
                      <a:off x="0" y="0"/>
                      <a:ext cx="5591175" cy="6324600"/>
                    </a:xfrm>
                    <a:prstGeom prst="rect">
                      <a:avLst/>
                    </a:prstGeom>
                  </pic:spPr>
                </pic:pic>
              </a:graphicData>
            </a:graphic>
          </wp:inline>
        </w:drawing>
      </w:r>
    </w:p>
    <w:p w:rsidR="00C36011" w:rsidRPr="007F506F" w:rsidRDefault="00C36011" w:rsidP="00C36011">
      <w:pPr>
        <w:pStyle w:val="Caption"/>
        <w:jc w:val="center"/>
        <w:rPr>
          <w:lang w:eastAsia="ja-JP"/>
        </w:rPr>
      </w:pPr>
      <w:bookmarkStart w:id="107" w:name="_Toc536609410"/>
      <w:bookmarkStart w:id="108" w:name="_Ref536609466"/>
      <w:bookmarkStart w:id="109" w:name="_Ref536609868"/>
      <w:bookmarkStart w:id="110" w:name="_Toc28360371"/>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37</w:t>
      </w:r>
      <w:r w:rsidR="008D63B3">
        <w:rPr>
          <w:noProof/>
        </w:rPr>
        <w:fldChar w:fldCharType="end"/>
      </w:r>
      <w:r>
        <w:t>: Change time mode Absolute/Relative on monitoring status screen.</w:t>
      </w:r>
      <w:bookmarkEnd w:id="107"/>
      <w:bookmarkEnd w:id="108"/>
      <w:bookmarkEnd w:id="109"/>
      <w:bookmarkEnd w:id="110"/>
    </w:p>
    <w:p w:rsidR="0054273D" w:rsidRDefault="0054273D">
      <w:pPr>
        <w:widowControl/>
        <w:suppressAutoHyphens w:val="0"/>
        <w:rPr>
          <w:rFonts w:ascii="Arial" w:eastAsia="SimSun" w:hAnsi="Arial"/>
          <w:b/>
          <w:lang w:eastAsia="ja-JP"/>
        </w:rPr>
      </w:pPr>
    </w:p>
    <w:p w:rsidR="001C2B46" w:rsidRDefault="001C2B46">
      <w:pPr>
        <w:widowControl/>
        <w:suppressAutoHyphens w:val="0"/>
        <w:rPr>
          <w:rFonts w:ascii="Arial" w:eastAsia="SimSun" w:hAnsi="Arial"/>
          <w:b/>
          <w:lang w:eastAsia="ja-JP"/>
        </w:rPr>
      </w:pPr>
      <w:r>
        <w:rPr>
          <w:lang w:eastAsia="ja-JP"/>
        </w:rPr>
        <w:br w:type="page"/>
      </w:r>
    </w:p>
    <w:p w:rsidR="00433B7B" w:rsidRDefault="00B84761" w:rsidP="00C663AB">
      <w:pPr>
        <w:pStyle w:val="Heading3"/>
        <w:rPr>
          <w:lang w:eastAsia="ja-JP"/>
        </w:rPr>
      </w:pPr>
      <w:bookmarkStart w:id="111" w:name="_Toc28360293"/>
      <w:r>
        <w:rPr>
          <w:lang w:eastAsia="ja-JP"/>
        </w:rPr>
        <w:lastRenderedPageBreak/>
        <w:t xml:space="preserve">Fault </w:t>
      </w:r>
      <w:r w:rsidR="00C663AB">
        <w:rPr>
          <w:lang w:eastAsia="ja-JP"/>
        </w:rPr>
        <w:t>Record</w:t>
      </w:r>
      <w:bookmarkEnd w:id="111"/>
    </w:p>
    <w:p w:rsidR="00433B7B" w:rsidRDefault="00433B7B" w:rsidP="007B16D2">
      <w:pPr>
        <w:rPr>
          <w:lang w:eastAsia="ja-JP"/>
        </w:rPr>
      </w:pPr>
    </w:p>
    <w:p w:rsidR="00433B7B" w:rsidRDefault="00433B7B" w:rsidP="007B16D2">
      <w:pPr>
        <w:rPr>
          <w:lang w:eastAsia="ja-JP"/>
        </w:rPr>
      </w:pPr>
    </w:p>
    <w:p w:rsidR="00760F56" w:rsidRDefault="00760F56" w:rsidP="007B16D2">
      <w:pPr>
        <w:keepNext/>
        <w:jc w:val="center"/>
      </w:pPr>
      <w:r>
        <w:rPr>
          <w:noProof/>
        </w:rPr>
        <w:drawing>
          <wp:inline distT="0" distB="0" distL="0" distR="0" wp14:anchorId="58282172" wp14:editId="1697E9B5">
            <wp:extent cx="5612130" cy="47307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4730750"/>
                    </a:xfrm>
                    <a:prstGeom prst="rect">
                      <a:avLst/>
                    </a:prstGeom>
                  </pic:spPr>
                </pic:pic>
              </a:graphicData>
            </a:graphic>
          </wp:inline>
        </w:drawing>
      </w:r>
    </w:p>
    <w:p w:rsidR="00433B7B" w:rsidRDefault="00760F56" w:rsidP="007B16D2">
      <w:pPr>
        <w:pStyle w:val="Caption"/>
        <w:jc w:val="center"/>
        <w:rPr>
          <w:lang w:eastAsia="ja-JP"/>
        </w:rPr>
      </w:pPr>
      <w:bookmarkStart w:id="112" w:name="_Toc28360372"/>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38</w:t>
      </w:r>
      <w:r w:rsidR="008D63B3">
        <w:rPr>
          <w:noProof/>
        </w:rPr>
        <w:fldChar w:fldCharType="end"/>
      </w:r>
      <w:r>
        <w:t>: Share and load setting</w:t>
      </w:r>
      <w:bookmarkEnd w:id="112"/>
    </w:p>
    <w:p w:rsidR="00433B7B" w:rsidRDefault="00433B7B" w:rsidP="007B16D2">
      <w:pPr>
        <w:rPr>
          <w:lang w:eastAsia="ja-JP"/>
        </w:rPr>
      </w:pPr>
    </w:p>
    <w:bookmarkEnd w:id="105"/>
    <w:bookmarkEnd w:id="106"/>
    <w:p w:rsidR="00C663AB" w:rsidRDefault="00C663AB" w:rsidP="007B16D2">
      <w:pPr>
        <w:rPr>
          <w:lang w:eastAsia="ja-JP"/>
        </w:rPr>
      </w:pPr>
    </w:p>
    <w:p w:rsidR="00B84761" w:rsidRDefault="00B84761" w:rsidP="00717EDB">
      <w:pPr>
        <w:pStyle w:val="Heading4"/>
      </w:pPr>
      <w:bookmarkStart w:id="113" w:name="_Ref501807820"/>
      <w:bookmarkStart w:id="114" w:name="_Ref536534613"/>
      <w:r>
        <w:t>Record Graph</w:t>
      </w:r>
      <w:bookmarkEnd w:id="113"/>
      <w:bookmarkEnd w:id="114"/>
    </w:p>
    <w:p w:rsidR="00C663AB" w:rsidRDefault="00C663AB" w:rsidP="00B84761">
      <w:pPr>
        <w:ind w:firstLine="709"/>
        <w:jc w:val="both"/>
        <w:rPr>
          <w:lang w:eastAsia="ja-JP"/>
        </w:rPr>
      </w:pPr>
      <w:r>
        <w:rPr>
          <w:lang w:eastAsia="ja-JP"/>
        </w:rPr>
        <w:t>[</w:t>
      </w:r>
      <w:r w:rsidR="00C70DAC">
        <w:rPr>
          <w:lang w:eastAsia="ja-JP"/>
        </w:rPr>
        <w:t>Record Graph</w:t>
      </w:r>
      <w:r>
        <w:rPr>
          <w:lang w:eastAsia="ja-JP"/>
        </w:rPr>
        <w:t>] invokes [Graph Service] APIs to visualize the file-parsing data.</w:t>
      </w:r>
    </w:p>
    <w:p w:rsidR="00C663AB" w:rsidRPr="00C93703" w:rsidRDefault="00C663AB" w:rsidP="00E57954">
      <w:pPr>
        <w:ind w:firstLine="709"/>
        <w:jc w:val="center"/>
        <w:rPr>
          <w:lang w:eastAsia="ja-JP"/>
        </w:rPr>
      </w:pPr>
    </w:p>
    <w:p w:rsidR="00C663AB" w:rsidRDefault="00C663AB" w:rsidP="00B84761">
      <w:pPr>
        <w:pStyle w:val="Caption"/>
        <w:keepNext/>
        <w:jc w:val="center"/>
      </w:pPr>
      <w:bookmarkStart w:id="115" w:name="_Toc28360315"/>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7</w:t>
      </w:r>
      <w:r w:rsidR="005C529A">
        <w:rPr>
          <w:noProof/>
        </w:rPr>
        <w:fldChar w:fldCharType="end"/>
      </w:r>
      <w:r>
        <w:t>: [</w:t>
      </w:r>
      <w:r w:rsidR="00C70DAC">
        <w:t>Record Graph</w:t>
      </w:r>
      <w:r w:rsidR="00510D17">
        <w:t xml:space="preserve"> Component</w:t>
      </w:r>
      <w:r>
        <w:t xml:space="preserve">] </w:t>
      </w:r>
      <w:r w:rsidRPr="00AC17AF">
        <w:t>event handlers</w:t>
      </w:r>
      <w:bookmarkEnd w:id="115"/>
    </w:p>
    <w:tbl>
      <w:tblPr>
        <w:tblStyle w:val="TableGrid"/>
        <w:tblW w:w="9601" w:type="dxa"/>
        <w:jc w:val="center"/>
        <w:tblLayout w:type="fixed"/>
        <w:tblLook w:val="04A0" w:firstRow="1" w:lastRow="0" w:firstColumn="1" w:lastColumn="0" w:noHBand="0" w:noVBand="1"/>
      </w:tblPr>
      <w:tblGrid>
        <w:gridCol w:w="1214"/>
        <w:gridCol w:w="1165"/>
        <w:gridCol w:w="1670"/>
        <w:gridCol w:w="5552"/>
      </w:tblGrid>
      <w:tr w:rsidR="00C663AB" w:rsidTr="00E57954">
        <w:trPr>
          <w:trHeight w:val="563"/>
          <w:jc w:val="center"/>
        </w:trPr>
        <w:tc>
          <w:tcPr>
            <w:tcW w:w="2379" w:type="dxa"/>
            <w:gridSpan w:val="2"/>
            <w:shd w:val="clear" w:color="auto" w:fill="00B0F0"/>
          </w:tcPr>
          <w:p w:rsidR="00C663AB" w:rsidRPr="003B76B3" w:rsidRDefault="00C663AB" w:rsidP="00B84761">
            <w:pPr>
              <w:widowControl/>
              <w:suppressAutoHyphens w:val="0"/>
              <w:jc w:val="center"/>
              <w:rPr>
                <w:b/>
              </w:rPr>
            </w:pPr>
            <w:r>
              <w:rPr>
                <w:b/>
              </w:rPr>
              <w:t>Module</w:t>
            </w:r>
            <w:r w:rsidRPr="003B76B3">
              <w:rPr>
                <w:b/>
              </w:rPr>
              <w:t xml:space="preserve"> name</w:t>
            </w:r>
          </w:p>
        </w:tc>
        <w:tc>
          <w:tcPr>
            <w:tcW w:w="1670" w:type="dxa"/>
            <w:shd w:val="clear" w:color="auto" w:fill="00B0F0"/>
          </w:tcPr>
          <w:p w:rsidR="00C663AB" w:rsidRPr="003B76B3" w:rsidRDefault="00C663AB" w:rsidP="00B84761">
            <w:pPr>
              <w:widowControl/>
              <w:suppressAutoHyphens w:val="0"/>
              <w:jc w:val="center"/>
              <w:rPr>
                <w:b/>
              </w:rPr>
            </w:pPr>
            <w:r w:rsidRPr="003B76B3">
              <w:rPr>
                <w:b/>
              </w:rPr>
              <w:t>Event name</w:t>
            </w:r>
          </w:p>
        </w:tc>
        <w:tc>
          <w:tcPr>
            <w:tcW w:w="5552" w:type="dxa"/>
            <w:shd w:val="clear" w:color="auto" w:fill="00B0F0"/>
          </w:tcPr>
          <w:p w:rsidR="00C663AB" w:rsidRPr="003B76B3" w:rsidRDefault="00C663AB" w:rsidP="00B84761">
            <w:pPr>
              <w:widowControl/>
              <w:suppressAutoHyphens w:val="0"/>
              <w:jc w:val="center"/>
              <w:rPr>
                <w:b/>
              </w:rPr>
            </w:pPr>
            <w:r w:rsidRPr="003B76B3">
              <w:rPr>
                <w:b/>
              </w:rPr>
              <w:t>Handling description</w:t>
            </w:r>
          </w:p>
        </w:tc>
      </w:tr>
      <w:tr w:rsidR="00C663AB" w:rsidTr="00E57954">
        <w:trPr>
          <w:jc w:val="center"/>
        </w:trPr>
        <w:tc>
          <w:tcPr>
            <w:tcW w:w="1214" w:type="dxa"/>
            <w:vMerge w:val="restart"/>
          </w:tcPr>
          <w:p w:rsidR="00C663AB" w:rsidRDefault="00C663AB" w:rsidP="00E57954">
            <w:pPr>
              <w:widowControl/>
              <w:suppressAutoHyphens w:val="0"/>
              <w:ind w:right="-83" w:firstLine="1"/>
            </w:pPr>
            <w:r>
              <w:t>Graph View</w:t>
            </w:r>
          </w:p>
        </w:tc>
        <w:tc>
          <w:tcPr>
            <w:tcW w:w="1165" w:type="dxa"/>
          </w:tcPr>
          <w:p w:rsidR="00C663AB" w:rsidRDefault="00C663AB" w:rsidP="00B84761">
            <w:pPr>
              <w:widowControl/>
              <w:suppressAutoHyphens w:val="0"/>
            </w:pPr>
          </w:p>
        </w:tc>
        <w:tc>
          <w:tcPr>
            <w:tcW w:w="1670" w:type="dxa"/>
          </w:tcPr>
          <w:p w:rsidR="00C663AB" w:rsidRDefault="00C663AB" w:rsidP="00B84761">
            <w:pPr>
              <w:widowControl/>
              <w:suppressAutoHyphens w:val="0"/>
            </w:pPr>
            <w:r>
              <w:t>Load frame</w:t>
            </w:r>
          </w:p>
        </w:tc>
        <w:tc>
          <w:tcPr>
            <w:tcW w:w="5552" w:type="dxa"/>
          </w:tcPr>
          <w:p w:rsidR="00C663AB" w:rsidRDefault="00C663AB" w:rsidP="00B84761">
            <w:pPr>
              <w:widowControl/>
              <w:suppressAutoHyphens w:val="0"/>
            </w:pPr>
            <w:r>
              <w:t>Get [</w:t>
            </w:r>
            <w:r w:rsidR="00510D17">
              <w:t>User Display Setting</w:t>
            </w:r>
            <w:r>
              <w:t>] of the current user.</w:t>
            </w:r>
          </w:p>
          <w:p w:rsidR="00C663AB" w:rsidRDefault="00C663AB" w:rsidP="00B84761">
            <w:pPr>
              <w:widowControl/>
              <w:suppressAutoHyphens w:val="0"/>
            </w:pPr>
            <w:r>
              <w:t>Load [</w:t>
            </w:r>
            <w:r w:rsidRPr="00AA65F0">
              <w:t>Set of graph panes</w:t>
            </w:r>
            <w:r>
              <w:t>].</w:t>
            </w:r>
          </w:p>
        </w:tc>
      </w:tr>
      <w:tr w:rsidR="00C663AB" w:rsidTr="00E57954">
        <w:trPr>
          <w:jc w:val="center"/>
        </w:trPr>
        <w:tc>
          <w:tcPr>
            <w:tcW w:w="1214" w:type="dxa"/>
            <w:vMerge/>
          </w:tcPr>
          <w:p w:rsidR="00C663AB" w:rsidRDefault="00C663AB" w:rsidP="00B84761">
            <w:pPr>
              <w:widowControl/>
              <w:suppressAutoHyphens w:val="0"/>
            </w:pPr>
          </w:p>
        </w:tc>
        <w:tc>
          <w:tcPr>
            <w:tcW w:w="1165" w:type="dxa"/>
          </w:tcPr>
          <w:p w:rsidR="00C663AB" w:rsidRDefault="00C663AB" w:rsidP="00B84761">
            <w:pPr>
              <w:widowControl/>
              <w:suppressAutoHyphens w:val="0"/>
            </w:pPr>
            <w:r>
              <w:t>Read file</w:t>
            </w:r>
          </w:p>
        </w:tc>
        <w:tc>
          <w:tcPr>
            <w:tcW w:w="1670" w:type="dxa"/>
          </w:tcPr>
          <w:p w:rsidR="00C663AB" w:rsidRDefault="00C663AB" w:rsidP="00B84761">
            <w:pPr>
              <w:widowControl/>
              <w:suppressAutoHyphens w:val="0"/>
            </w:pPr>
            <w:r>
              <w:t>Receive file-parsing data</w:t>
            </w:r>
          </w:p>
        </w:tc>
        <w:tc>
          <w:tcPr>
            <w:tcW w:w="5552" w:type="dxa"/>
          </w:tcPr>
          <w:p w:rsidR="00C663AB" w:rsidRDefault="00C663AB" w:rsidP="00B84761">
            <w:pPr>
              <w:widowControl/>
              <w:suppressAutoHyphens w:val="0"/>
            </w:pPr>
            <w:r>
              <w:t>Parse the file data and update into [</w:t>
            </w:r>
            <w:r w:rsidR="000504DE">
              <w:t xml:space="preserve">Visualization Graph </w:t>
            </w:r>
            <w:r w:rsidR="00FD065B">
              <w:t>model</w:t>
            </w:r>
            <w:r>
              <w:t>].</w:t>
            </w:r>
          </w:p>
          <w:p w:rsidR="00C663AB" w:rsidRDefault="00C663AB" w:rsidP="00B84761">
            <w:pPr>
              <w:widowControl/>
              <w:suppressAutoHyphens w:val="0"/>
            </w:pPr>
            <w:r>
              <w:t>Update the graph visualization.</w:t>
            </w:r>
          </w:p>
        </w:tc>
      </w:tr>
      <w:tr w:rsidR="001C2B46" w:rsidTr="00E57954">
        <w:trPr>
          <w:jc w:val="center"/>
        </w:trPr>
        <w:tc>
          <w:tcPr>
            <w:tcW w:w="1214" w:type="dxa"/>
            <w:vMerge w:val="restart"/>
          </w:tcPr>
          <w:p w:rsidR="001C2B46" w:rsidRDefault="001C2B46" w:rsidP="00B84761">
            <w:pPr>
              <w:widowControl/>
              <w:suppressAutoHyphens w:val="0"/>
            </w:pPr>
            <w:r>
              <w:t>Graph control panel</w:t>
            </w:r>
          </w:p>
          <w:p w:rsidR="001C2B46" w:rsidRPr="00E57954" w:rsidRDefault="001C2B46" w:rsidP="00E57954">
            <w:pPr>
              <w:tabs>
                <w:tab w:val="left" w:pos="930"/>
              </w:tabs>
              <w:jc w:val="center"/>
            </w:pPr>
          </w:p>
        </w:tc>
        <w:tc>
          <w:tcPr>
            <w:tcW w:w="1165" w:type="dxa"/>
            <w:vMerge w:val="restart"/>
          </w:tcPr>
          <w:p w:rsidR="001C2B46" w:rsidRDefault="001C2B46" w:rsidP="00B84761">
            <w:pPr>
              <w:widowControl/>
              <w:suppressAutoHyphens w:val="0"/>
            </w:pPr>
          </w:p>
        </w:tc>
        <w:tc>
          <w:tcPr>
            <w:tcW w:w="1670" w:type="dxa"/>
          </w:tcPr>
          <w:p w:rsidR="001C2B46" w:rsidRDefault="001C2B46" w:rsidP="00B84761">
            <w:pPr>
              <w:widowControl/>
              <w:suppressAutoHyphens w:val="0"/>
            </w:pPr>
            <w:r>
              <w:t>Load frame</w:t>
            </w:r>
          </w:p>
        </w:tc>
        <w:tc>
          <w:tcPr>
            <w:tcW w:w="5552" w:type="dxa"/>
            <w:vMerge w:val="restart"/>
          </w:tcPr>
          <w:p w:rsidR="001C2B46" w:rsidRDefault="001C2B46" w:rsidP="001C2B46">
            <w:pPr>
              <w:widowControl/>
              <w:suppressAutoHyphens w:val="0"/>
            </w:pPr>
            <w:r>
              <w:t xml:space="preserve">Refer to the section </w:t>
            </w:r>
            <w:r>
              <w:fldChar w:fldCharType="begin"/>
            </w:r>
            <w:r>
              <w:instrText xml:space="preserve"> REF _Ref500703767 \w \h </w:instrText>
            </w:r>
            <w:r>
              <w:fldChar w:fldCharType="separate"/>
            </w:r>
            <w:r w:rsidR="001B5C68">
              <w:t>5.3.3.1</w:t>
            </w:r>
            <w:r>
              <w:fldChar w:fldCharType="end"/>
            </w:r>
            <w:r>
              <w:t>.</w:t>
            </w:r>
          </w:p>
        </w:tc>
      </w:tr>
      <w:tr w:rsidR="001C2B46" w:rsidTr="00E57954">
        <w:trPr>
          <w:jc w:val="center"/>
        </w:trPr>
        <w:tc>
          <w:tcPr>
            <w:tcW w:w="1214" w:type="dxa"/>
            <w:vMerge/>
          </w:tcPr>
          <w:p w:rsidR="001C2B46" w:rsidRDefault="001C2B46" w:rsidP="00B84761">
            <w:pPr>
              <w:widowControl/>
              <w:suppressAutoHyphens w:val="0"/>
            </w:pPr>
          </w:p>
        </w:tc>
        <w:tc>
          <w:tcPr>
            <w:tcW w:w="1165" w:type="dxa"/>
            <w:vMerge/>
          </w:tcPr>
          <w:p w:rsidR="001C2B46" w:rsidRDefault="001C2B46" w:rsidP="00B84761">
            <w:pPr>
              <w:widowControl/>
              <w:suppressAutoHyphens w:val="0"/>
            </w:pPr>
          </w:p>
        </w:tc>
        <w:tc>
          <w:tcPr>
            <w:tcW w:w="1670" w:type="dxa"/>
          </w:tcPr>
          <w:p w:rsidR="001C2B46" w:rsidRDefault="001C2B46" w:rsidP="00B84761">
            <w:pPr>
              <w:widowControl/>
              <w:suppressAutoHyphens w:val="0"/>
            </w:pPr>
            <w:r>
              <w:t>Select comment</w:t>
            </w:r>
          </w:p>
        </w:tc>
        <w:tc>
          <w:tcPr>
            <w:tcW w:w="5552" w:type="dxa"/>
            <w:vMerge/>
          </w:tcPr>
          <w:p w:rsidR="001C2B46" w:rsidRDefault="001C2B46" w:rsidP="00784A45">
            <w:pPr>
              <w:widowControl/>
              <w:suppressAutoHyphens w:val="0"/>
            </w:pPr>
          </w:p>
        </w:tc>
      </w:tr>
      <w:tr w:rsidR="001C2B46" w:rsidTr="00E57954">
        <w:trPr>
          <w:jc w:val="center"/>
        </w:trPr>
        <w:tc>
          <w:tcPr>
            <w:tcW w:w="1214" w:type="dxa"/>
            <w:vMerge/>
          </w:tcPr>
          <w:p w:rsidR="001C2B46" w:rsidRDefault="001C2B46" w:rsidP="00B84761">
            <w:pPr>
              <w:widowControl/>
              <w:suppressAutoHyphens w:val="0"/>
            </w:pPr>
          </w:p>
        </w:tc>
        <w:tc>
          <w:tcPr>
            <w:tcW w:w="1165" w:type="dxa"/>
            <w:vMerge/>
          </w:tcPr>
          <w:p w:rsidR="001C2B46" w:rsidRDefault="001C2B46" w:rsidP="00B84761">
            <w:pPr>
              <w:widowControl/>
              <w:suppressAutoHyphens w:val="0"/>
            </w:pPr>
          </w:p>
        </w:tc>
        <w:tc>
          <w:tcPr>
            <w:tcW w:w="1670" w:type="dxa"/>
          </w:tcPr>
          <w:p w:rsidR="001C2B46" w:rsidRDefault="001C2B46" w:rsidP="00583A16">
            <w:pPr>
              <w:widowControl/>
              <w:suppressAutoHyphens w:val="0"/>
            </w:pPr>
            <w:r>
              <w:t>Edit comment</w:t>
            </w:r>
          </w:p>
        </w:tc>
        <w:tc>
          <w:tcPr>
            <w:tcW w:w="5552" w:type="dxa"/>
            <w:vMerge/>
          </w:tcPr>
          <w:p w:rsidR="001C2B46" w:rsidRDefault="001C2B46" w:rsidP="00583A16">
            <w:pPr>
              <w:widowControl/>
              <w:suppressAutoHyphens w:val="0"/>
            </w:pPr>
          </w:p>
        </w:tc>
      </w:tr>
      <w:tr w:rsidR="001C2B46" w:rsidTr="001C2B46">
        <w:trPr>
          <w:trHeight w:val="267"/>
          <w:jc w:val="center"/>
        </w:trPr>
        <w:tc>
          <w:tcPr>
            <w:tcW w:w="1214" w:type="dxa"/>
            <w:vMerge/>
          </w:tcPr>
          <w:p w:rsidR="001C2B46" w:rsidRDefault="001C2B46" w:rsidP="00B84761">
            <w:pPr>
              <w:widowControl/>
              <w:suppressAutoHyphens w:val="0"/>
            </w:pPr>
          </w:p>
        </w:tc>
        <w:tc>
          <w:tcPr>
            <w:tcW w:w="1165" w:type="dxa"/>
            <w:vMerge/>
          </w:tcPr>
          <w:p w:rsidR="001C2B46" w:rsidRDefault="001C2B46" w:rsidP="00B84761">
            <w:pPr>
              <w:widowControl/>
              <w:suppressAutoHyphens w:val="0"/>
            </w:pPr>
          </w:p>
        </w:tc>
        <w:tc>
          <w:tcPr>
            <w:tcW w:w="1670" w:type="dxa"/>
          </w:tcPr>
          <w:p w:rsidR="001C2B46" w:rsidRDefault="001C2B46" w:rsidP="00B84761">
            <w:pPr>
              <w:widowControl/>
              <w:suppressAutoHyphens w:val="0"/>
            </w:pPr>
            <w:r>
              <w:t>Properties panel</w:t>
            </w:r>
          </w:p>
        </w:tc>
        <w:tc>
          <w:tcPr>
            <w:tcW w:w="5552" w:type="dxa"/>
            <w:vMerge/>
          </w:tcPr>
          <w:p w:rsidR="001C2B46" w:rsidRDefault="001C2B46" w:rsidP="00784A45">
            <w:pPr>
              <w:widowControl/>
              <w:suppressAutoHyphens w:val="0"/>
            </w:pPr>
          </w:p>
        </w:tc>
      </w:tr>
      <w:tr w:rsidR="007342DB" w:rsidTr="00E57954">
        <w:trPr>
          <w:jc w:val="center"/>
        </w:trPr>
        <w:tc>
          <w:tcPr>
            <w:tcW w:w="1214" w:type="dxa"/>
            <w:vMerge/>
          </w:tcPr>
          <w:p w:rsidR="007342DB" w:rsidRDefault="007342DB" w:rsidP="00957A03">
            <w:pPr>
              <w:widowControl/>
              <w:suppressAutoHyphens w:val="0"/>
            </w:pPr>
          </w:p>
        </w:tc>
        <w:tc>
          <w:tcPr>
            <w:tcW w:w="1165" w:type="dxa"/>
            <w:vMerge w:val="restart"/>
          </w:tcPr>
          <w:p w:rsidR="007342DB" w:rsidRDefault="007342DB" w:rsidP="00957A03">
            <w:pPr>
              <w:widowControl/>
              <w:suppressAutoHyphens w:val="0"/>
            </w:pPr>
            <w:r>
              <w:t xml:space="preserve">Time </w:t>
            </w:r>
            <w:r>
              <w:lastRenderedPageBreak/>
              <w:t>search</w:t>
            </w:r>
          </w:p>
        </w:tc>
        <w:tc>
          <w:tcPr>
            <w:tcW w:w="1670" w:type="dxa"/>
          </w:tcPr>
          <w:p w:rsidR="007342DB" w:rsidRDefault="007342DB" w:rsidP="00957A03">
            <w:pPr>
              <w:widowControl/>
              <w:suppressAutoHyphens w:val="0"/>
            </w:pPr>
            <w:r>
              <w:lastRenderedPageBreak/>
              <w:t xml:space="preserve">Click button </w:t>
            </w:r>
            <w:r>
              <w:lastRenderedPageBreak/>
              <w:t>“Search”</w:t>
            </w:r>
          </w:p>
        </w:tc>
        <w:tc>
          <w:tcPr>
            <w:tcW w:w="5552" w:type="dxa"/>
            <w:vMerge w:val="restart"/>
          </w:tcPr>
          <w:p w:rsidR="007342DB" w:rsidRDefault="007342DB" w:rsidP="00957A03">
            <w:pPr>
              <w:widowControl/>
              <w:suppressAutoHyphens w:val="0"/>
            </w:pPr>
            <w:r>
              <w:lastRenderedPageBreak/>
              <w:t>Get the searching-time from the searching-time textbox.</w:t>
            </w:r>
          </w:p>
          <w:p w:rsidR="007342DB" w:rsidRDefault="007342DB" w:rsidP="00957A03">
            <w:pPr>
              <w:widowControl/>
              <w:suppressAutoHyphens w:val="0"/>
            </w:pPr>
            <w:r>
              <w:lastRenderedPageBreak/>
              <w:t>If the searching-time is valid:</w:t>
            </w:r>
          </w:p>
          <w:p w:rsidR="007342DB" w:rsidRDefault="007342DB" w:rsidP="00957A03">
            <w:pPr>
              <w:widowControl/>
              <w:suppressAutoHyphens w:val="0"/>
            </w:pPr>
            <w:r>
              <w:t xml:space="preserve">  + Set the cursor position by the searching time.</w:t>
            </w:r>
          </w:p>
          <w:p w:rsidR="007342DB" w:rsidRDefault="007342DB" w:rsidP="00957A03">
            <w:pPr>
              <w:widowControl/>
              <w:suppressAutoHyphens w:val="0"/>
            </w:pPr>
            <w:r>
              <w:t xml:space="preserve">  + Update the graph area corresponding to cursor position.</w:t>
            </w:r>
          </w:p>
          <w:p w:rsidR="007342DB" w:rsidRDefault="007342DB" w:rsidP="00957A03">
            <w:pPr>
              <w:widowControl/>
              <w:suppressAutoHyphens w:val="0"/>
            </w:pPr>
            <w:r>
              <w:t xml:space="preserve">  + Synchronize the current played timestamp (Status components).</w:t>
            </w:r>
          </w:p>
          <w:p w:rsidR="007342DB" w:rsidRDefault="007342DB" w:rsidP="00957A03">
            <w:pPr>
              <w:widowControl/>
              <w:suppressAutoHyphens w:val="0"/>
            </w:pPr>
          </w:p>
          <w:p w:rsidR="007342DB" w:rsidRDefault="007342DB" w:rsidP="00957A03">
            <w:pPr>
              <w:widowControl/>
              <w:suppressAutoHyphens w:val="0"/>
            </w:pPr>
            <w:r>
              <w:t>The application should handle the case of the searching-time is invalid.</w:t>
            </w:r>
          </w:p>
        </w:tc>
      </w:tr>
      <w:tr w:rsidR="007342DB" w:rsidTr="00E57954">
        <w:trPr>
          <w:jc w:val="center"/>
        </w:trPr>
        <w:tc>
          <w:tcPr>
            <w:tcW w:w="1214" w:type="dxa"/>
            <w:vMerge/>
          </w:tcPr>
          <w:p w:rsidR="007342DB" w:rsidRDefault="007342DB" w:rsidP="00957A03">
            <w:pPr>
              <w:widowControl/>
              <w:suppressAutoHyphens w:val="0"/>
            </w:pPr>
          </w:p>
        </w:tc>
        <w:tc>
          <w:tcPr>
            <w:tcW w:w="1165" w:type="dxa"/>
            <w:vMerge/>
          </w:tcPr>
          <w:p w:rsidR="007342DB" w:rsidRDefault="007342DB" w:rsidP="00957A03">
            <w:pPr>
              <w:widowControl/>
              <w:suppressAutoHyphens w:val="0"/>
            </w:pPr>
          </w:p>
        </w:tc>
        <w:tc>
          <w:tcPr>
            <w:tcW w:w="1670" w:type="dxa"/>
          </w:tcPr>
          <w:p w:rsidR="007342DB" w:rsidRDefault="007342DB" w:rsidP="00957A03">
            <w:pPr>
              <w:widowControl/>
              <w:suppressAutoHyphens w:val="0"/>
            </w:pPr>
            <w:r>
              <w:t>Press “Enter”</w:t>
            </w:r>
          </w:p>
        </w:tc>
        <w:tc>
          <w:tcPr>
            <w:tcW w:w="5552" w:type="dxa"/>
            <w:vMerge/>
          </w:tcPr>
          <w:p w:rsidR="007342DB" w:rsidRDefault="007342DB" w:rsidP="00957A03">
            <w:pPr>
              <w:widowControl/>
              <w:suppressAutoHyphens w:val="0"/>
            </w:pPr>
          </w:p>
        </w:tc>
      </w:tr>
    </w:tbl>
    <w:p w:rsidR="003C1ECB" w:rsidRDefault="003C1ECB" w:rsidP="00B84761">
      <w:pPr>
        <w:widowControl/>
        <w:suppressAutoHyphens w:val="0"/>
      </w:pPr>
    </w:p>
    <w:p w:rsidR="002F6D9E" w:rsidRDefault="002F6D9E" w:rsidP="002F6D9E">
      <w:pPr>
        <w:keepNext/>
        <w:widowControl/>
        <w:suppressAutoHyphens w:val="0"/>
        <w:jc w:val="center"/>
      </w:pPr>
      <w:r w:rsidRPr="002F6D9E">
        <w:rPr>
          <w:noProof/>
        </w:rPr>
        <w:drawing>
          <wp:inline distT="0" distB="0" distL="0" distR="0" wp14:anchorId="32A4688F" wp14:editId="684C03CC">
            <wp:extent cx="6301722" cy="480591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21887" cy="4821296"/>
                    </a:xfrm>
                    <a:prstGeom prst="rect">
                      <a:avLst/>
                    </a:prstGeom>
                    <a:noFill/>
                    <a:ln>
                      <a:noFill/>
                    </a:ln>
                  </pic:spPr>
                </pic:pic>
              </a:graphicData>
            </a:graphic>
          </wp:inline>
        </w:drawing>
      </w:r>
    </w:p>
    <w:p w:rsidR="00566C37" w:rsidRDefault="002F6D9E" w:rsidP="002F6D9E">
      <w:pPr>
        <w:pStyle w:val="Caption"/>
        <w:jc w:val="center"/>
      </w:pPr>
      <w:bookmarkStart w:id="116" w:name="_Toc28360373"/>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39</w:t>
      </w:r>
      <w:r w:rsidR="008D63B3">
        <w:rPr>
          <w:noProof/>
        </w:rPr>
        <w:fldChar w:fldCharType="end"/>
      </w:r>
      <w:r w:rsidR="00B10A8A">
        <w:t>: Sequence search time</w:t>
      </w:r>
      <w:r>
        <w:t xml:space="preserve"> absolute </w:t>
      </w:r>
      <w:r w:rsidR="00C26F01">
        <w:t xml:space="preserve">in record </w:t>
      </w:r>
      <w:r w:rsidR="009C6230">
        <w:t>graph</w:t>
      </w:r>
      <w:r w:rsidR="00C26F01">
        <w:t xml:space="preserve"> screen</w:t>
      </w:r>
      <w:bookmarkEnd w:id="116"/>
    </w:p>
    <w:p w:rsidR="00566C37" w:rsidRDefault="00566C37" w:rsidP="00B84761">
      <w:pPr>
        <w:widowControl/>
        <w:suppressAutoHyphens w:val="0"/>
      </w:pPr>
    </w:p>
    <w:p w:rsidR="00C663AB" w:rsidRPr="003C1ECB" w:rsidRDefault="00C663AB" w:rsidP="00717EDB">
      <w:pPr>
        <w:pStyle w:val="Heading4"/>
      </w:pPr>
      <w:bookmarkStart w:id="117" w:name="_Ref491438317"/>
      <w:bookmarkStart w:id="118" w:name="_Ref491438324"/>
      <w:bookmarkStart w:id="119" w:name="_Ref536534620"/>
      <w:r>
        <w:t>Record Status</w:t>
      </w:r>
      <w:bookmarkEnd w:id="117"/>
      <w:bookmarkEnd w:id="118"/>
      <w:bookmarkEnd w:id="119"/>
    </w:p>
    <w:p w:rsidR="00C663AB" w:rsidRPr="00C93703" w:rsidRDefault="00C663AB" w:rsidP="00C663AB">
      <w:pPr>
        <w:ind w:firstLine="709"/>
        <w:jc w:val="both"/>
        <w:rPr>
          <w:lang w:eastAsia="ja-JP"/>
        </w:rPr>
      </w:pPr>
      <w:r>
        <w:rPr>
          <w:lang w:eastAsia="ja-JP"/>
        </w:rPr>
        <w:t>[</w:t>
      </w:r>
      <w:r w:rsidR="00C70DAC">
        <w:rPr>
          <w:lang w:eastAsia="ja-JP"/>
        </w:rPr>
        <w:t>Record Status</w:t>
      </w:r>
      <w:r>
        <w:rPr>
          <w:lang w:eastAsia="ja-JP"/>
        </w:rPr>
        <w:t xml:space="preserve">] invokes [Status Service] APIs to visualize the file-parsing data and support some functions </w:t>
      </w:r>
      <w:r w:rsidR="0041695C">
        <w:rPr>
          <w:lang w:eastAsia="ja-JP"/>
        </w:rPr>
        <w:t>of playing visualization data</w:t>
      </w:r>
      <w:r>
        <w:rPr>
          <w:lang w:eastAsia="ja-JP"/>
        </w:rPr>
        <w:t>.</w:t>
      </w:r>
    </w:p>
    <w:p w:rsidR="00C663AB" w:rsidRDefault="00C663AB" w:rsidP="00C663AB"/>
    <w:p w:rsidR="00C663AB" w:rsidRDefault="00C663AB" w:rsidP="00C663AB">
      <w:pPr>
        <w:pStyle w:val="Caption"/>
        <w:keepNext/>
        <w:jc w:val="center"/>
      </w:pPr>
      <w:bookmarkStart w:id="120" w:name="_Toc28360316"/>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8</w:t>
      </w:r>
      <w:r w:rsidR="005C529A">
        <w:rPr>
          <w:noProof/>
        </w:rPr>
        <w:fldChar w:fldCharType="end"/>
      </w:r>
      <w:r>
        <w:t xml:space="preserve">: </w:t>
      </w:r>
      <w:r w:rsidR="00510D17">
        <w:t>[</w:t>
      </w:r>
      <w:r w:rsidR="00C70DAC">
        <w:t>Record Status</w:t>
      </w:r>
      <w:r w:rsidR="00510D17">
        <w:t xml:space="preserve"> Component] </w:t>
      </w:r>
      <w:r>
        <w:t>event handlers</w:t>
      </w:r>
      <w:bookmarkEnd w:id="120"/>
    </w:p>
    <w:tbl>
      <w:tblPr>
        <w:tblStyle w:val="TableGrid"/>
        <w:tblW w:w="8867" w:type="dxa"/>
        <w:jc w:val="center"/>
        <w:tblLayout w:type="fixed"/>
        <w:tblLook w:val="04A0" w:firstRow="1" w:lastRow="0" w:firstColumn="1" w:lastColumn="0" w:noHBand="0" w:noVBand="1"/>
      </w:tblPr>
      <w:tblGrid>
        <w:gridCol w:w="1032"/>
        <w:gridCol w:w="1267"/>
        <w:gridCol w:w="2250"/>
        <w:gridCol w:w="4318"/>
      </w:tblGrid>
      <w:tr w:rsidR="00FD3952" w:rsidTr="00535648">
        <w:trPr>
          <w:trHeight w:val="563"/>
          <w:jc w:val="center"/>
        </w:trPr>
        <w:tc>
          <w:tcPr>
            <w:tcW w:w="2299" w:type="dxa"/>
            <w:gridSpan w:val="2"/>
            <w:shd w:val="clear" w:color="auto" w:fill="00B0F0"/>
          </w:tcPr>
          <w:p w:rsidR="00FD3952" w:rsidRPr="003B76B3" w:rsidRDefault="00FD3952" w:rsidP="00535648">
            <w:pPr>
              <w:widowControl/>
              <w:suppressAutoHyphens w:val="0"/>
              <w:jc w:val="center"/>
              <w:rPr>
                <w:b/>
              </w:rPr>
            </w:pPr>
            <w:r>
              <w:rPr>
                <w:b/>
              </w:rPr>
              <w:t>Module name</w:t>
            </w:r>
          </w:p>
        </w:tc>
        <w:tc>
          <w:tcPr>
            <w:tcW w:w="2250" w:type="dxa"/>
            <w:shd w:val="clear" w:color="auto" w:fill="00B0F0"/>
          </w:tcPr>
          <w:p w:rsidR="00FD3952" w:rsidRPr="003B76B3" w:rsidRDefault="00FD3952" w:rsidP="00535648">
            <w:pPr>
              <w:widowControl/>
              <w:suppressAutoHyphens w:val="0"/>
              <w:jc w:val="center"/>
              <w:rPr>
                <w:b/>
              </w:rPr>
            </w:pPr>
            <w:r w:rsidRPr="003B76B3">
              <w:rPr>
                <w:b/>
              </w:rPr>
              <w:t>Event name</w:t>
            </w:r>
          </w:p>
        </w:tc>
        <w:tc>
          <w:tcPr>
            <w:tcW w:w="4318" w:type="dxa"/>
            <w:shd w:val="clear" w:color="auto" w:fill="00B0F0"/>
          </w:tcPr>
          <w:p w:rsidR="00FD3952" w:rsidRPr="003B76B3" w:rsidRDefault="00FD3952" w:rsidP="00535648">
            <w:pPr>
              <w:widowControl/>
              <w:suppressAutoHyphens w:val="0"/>
              <w:jc w:val="center"/>
              <w:rPr>
                <w:b/>
              </w:rPr>
            </w:pPr>
            <w:r w:rsidRPr="003B76B3">
              <w:rPr>
                <w:b/>
              </w:rPr>
              <w:t>Handling description</w:t>
            </w:r>
          </w:p>
        </w:tc>
      </w:tr>
      <w:tr w:rsidR="00FD3952" w:rsidTr="00535648">
        <w:trPr>
          <w:jc w:val="center"/>
        </w:trPr>
        <w:tc>
          <w:tcPr>
            <w:tcW w:w="1032" w:type="dxa"/>
            <w:vMerge w:val="restart"/>
          </w:tcPr>
          <w:p w:rsidR="00FD3952" w:rsidRDefault="00FD3952" w:rsidP="00535648">
            <w:pPr>
              <w:widowControl/>
              <w:suppressAutoHyphens w:val="0"/>
            </w:pPr>
            <w:r>
              <w:t>Status View</w:t>
            </w:r>
          </w:p>
        </w:tc>
        <w:tc>
          <w:tcPr>
            <w:tcW w:w="1267" w:type="dxa"/>
          </w:tcPr>
          <w:p w:rsidR="00FD3952" w:rsidRDefault="00FD3952" w:rsidP="00535648">
            <w:pPr>
              <w:widowControl/>
              <w:suppressAutoHyphens w:val="0"/>
            </w:pPr>
          </w:p>
        </w:tc>
        <w:tc>
          <w:tcPr>
            <w:tcW w:w="2250" w:type="dxa"/>
          </w:tcPr>
          <w:p w:rsidR="00FD3952" w:rsidRDefault="00FD3952" w:rsidP="00535648">
            <w:pPr>
              <w:widowControl/>
              <w:suppressAutoHyphens w:val="0"/>
            </w:pPr>
            <w:r>
              <w:t>Load frame</w:t>
            </w:r>
          </w:p>
        </w:tc>
        <w:tc>
          <w:tcPr>
            <w:tcW w:w="4318" w:type="dxa"/>
          </w:tcPr>
          <w:p w:rsidR="00FD3952" w:rsidRDefault="00FD3952" w:rsidP="00535648">
            <w:pPr>
              <w:widowControl/>
              <w:suppressAutoHyphens w:val="0"/>
            </w:pPr>
            <w:r>
              <w:t>Get [User Display Setting] of the current user.</w:t>
            </w:r>
          </w:p>
          <w:p w:rsidR="00FD3952" w:rsidRDefault="00FD3952" w:rsidP="00535648">
            <w:pPr>
              <w:widowControl/>
              <w:suppressAutoHyphens w:val="0"/>
            </w:pPr>
            <w:r>
              <w:t xml:space="preserve">Draw screen title, command bar, display area. </w:t>
            </w:r>
          </w:p>
          <w:p w:rsidR="00FD3952" w:rsidRDefault="00FD3952" w:rsidP="00535648">
            <w:pPr>
              <w:widowControl/>
              <w:suppressAutoHyphens w:val="0"/>
            </w:pPr>
            <w:r>
              <w:t>Draw control panel.</w:t>
            </w:r>
          </w:p>
          <w:p w:rsidR="005F5F9D" w:rsidRDefault="005F5F9D" w:rsidP="005F5F9D">
            <w:pPr>
              <w:widowControl/>
              <w:suppressAutoHyphens w:val="0"/>
            </w:pPr>
            <w:r>
              <w:t>Meters are drawn by the default size as [Large].</w:t>
            </w:r>
          </w:p>
          <w:p w:rsidR="00FD3952" w:rsidRDefault="005F5F9D" w:rsidP="005F5F9D">
            <w:pPr>
              <w:widowControl/>
              <w:suppressAutoHyphens w:val="0"/>
            </w:pPr>
            <w:r>
              <w:lastRenderedPageBreak/>
              <w:t>Request the virtual server to get the warning and alarm condition for signal meters.</w:t>
            </w:r>
          </w:p>
          <w:p w:rsidR="005F5F9D" w:rsidRDefault="005F5F9D" w:rsidP="005F5F9D">
            <w:pPr>
              <w:widowControl/>
              <w:suppressAutoHyphens w:val="0"/>
            </w:pPr>
          </w:p>
        </w:tc>
      </w:tr>
      <w:tr w:rsidR="005F5F9D" w:rsidTr="00535648">
        <w:trPr>
          <w:jc w:val="center"/>
        </w:trPr>
        <w:tc>
          <w:tcPr>
            <w:tcW w:w="1032" w:type="dxa"/>
            <w:vMerge/>
          </w:tcPr>
          <w:p w:rsidR="005F5F9D" w:rsidRDefault="005F5F9D" w:rsidP="00535648">
            <w:pPr>
              <w:widowControl/>
              <w:suppressAutoHyphens w:val="0"/>
            </w:pPr>
          </w:p>
        </w:tc>
        <w:tc>
          <w:tcPr>
            <w:tcW w:w="1267" w:type="dxa"/>
            <w:vMerge w:val="restart"/>
          </w:tcPr>
          <w:p w:rsidR="005F5F9D" w:rsidRDefault="005F5F9D" w:rsidP="00535648"/>
        </w:tc>
        <w:tc>
          <w:tcPr>
            <w:tcW w:w="2250" w:type="dxa"/>
          </w:tcPr>
          <w:p w:rsidR="005F5F9D" w:rsidRDefault="005F5F9D" w:rsidP="00535648">
            <w:pPr>
              <w:widowControl/>
              <w:suppressAutoHyphens w:val="0"/>
            </w:pPr>
            <w:r>
              <w:rPr>
                <w:lang w:eastAsia="ja-JP"/>
              </w:rPr>
              <w:t>Start Play</w:t>
            </w:r>
          </w:p>
        </w:tc>
        <w:tc>
          <w:tcPr>
            <w:tcW w:w="4318" w:type="dxa"/>
            <w:vMerge w:val="restart"/>
          </w:tcPr>
          <w:p w:rsidR="005F5F9D" w:rsidRDefault="005F5F9D" w:rsidP="005F5F9D">
            <w:pPr>
              <w:widowControl/>
              <w:suppressAutoHyphens w:val="0"/>
            </w:pPr>
            <w:r>
              <w:t xml:space="preserve">Execute the corresponding operation the current fault record data: </w:t>
            </w:r>
          </w:p>
          <w:p w:rsidR="005F5F9D" w:rsidRDefault="005F5F9D" w:rsidP="005F5F9D">
            <w:pPr>
              <w:widowControl/>
              <w:suppressAutoHyphens w:val="0"/>
            </w:pPr>
            <w:r>
              <w:t xml:space="preserve">  + Start to play record file.</w:t>
            </w:r>
          </w:p>
          <w:p w:rsidR="005F5F9D" w:rsidRDefault="005F5F9D" w:rsidP="005F5F9D">
            <w:pPr>
              <w:widowControl/>
              <w:suppressAutoHyphens w:val="0"/>
            </w:pPr>
            <w:r>
              <w:t xml:space="preserve">  + Display the next sample.</w:t>
            </w:r>
          </w:p>
          <w:p w:rsidR="005F5F9D" w:rsidRDefault="005F5F9D" w:rsidP="005F5F9D">
            <w:pPr>
              <w:widowControl/>
              <w:suppressAutoHyphens w:val="0"/>
            </w:pPr>
            <w:r>
              <w:t xml:space="preserve">  + Display the previous sample.</w:t>
            </w:r>
          </w:p>
          <w:p w:rsidR="005F5F9D" w:rsidRDefault="005F5F9D" w:rsidP="005F5F9D">
            <w:pPr>
              <w:widowControl/>
              <w:suppressAutoHyphens w:val="0"/>
            </w:pPr>
            <w:r>
              <w:t xml:space="preserve">  + Stop to play record file.</w:t>
            </w:r>
          </w:p>
          <w:p w:rsidR="005F5F9D" w:rsidRDefault="005F5F9D" w:rsidP="005F5F9D">
            <w:pPr>
              <w:widowControl/>
              <w:suppressAutoHyphens w:val="0"/>
            </w:pPr>
          </w:p>
          <w:p w:rsidR="005F5F9D" w:rsidRDefault="005F5F9D" w:rsidP="005F5F9D">
            <w:pPr>
              <w:widowControl/>
              <w:suppressAutoHyphens w:val="0"/>
            </w:pPr>
            <w:r>
              <w:t>During updating the graph visualization:</w:t>
            </w:r>
          </w:p>
          <w:p w:rsidR="005F5F9D" w:rsidRDefault="005F5F9D" w:rsidP="005F5F9D">
            <w:pPr>
              <w:widowControl/>
              <w:suppressAutoHyphens w:val="0"/>
            </w:pPr>
            <w:r>
              <w:t xml:space="preserve">  + Meter values and meter bars.</w:t>
            </w:r>
          </w:p>
          <w:p w:rsidR="005F5F9D" w:rsidRDefault="005F5F9D" w:rsidP="005F5F9D">
            <w:r>
              <w:t xml:space="preserve">  + Depending on the warning and alarm condition for each signal meters, display yellows and red meters correspondingly (alarm condition is higher priority).</w:t>
            </w:r>
          </w:p>
          <w:p w:rsidR="005F5F9D" w:rsidRDefault="005F5F9D" w:rsidP="005F5F9D"/>
        </w:tc>
      </w:tr>
      <w:tr w:rsidR="005F5F9D" w:rsidTr="00535648">
        <w:trPr>
          <w:jc w:val="center"/>
        </w:trPr>
        <w:tc>
          <w:tcPr>
            <w:tcW w:w="1032" w:type="dxa"/>
            <w:vMerge/>
          </w:tcPr>
          <w:p w:rsidR="005F5F9D" w:rsidRDefault="005F5F9D" w:rsidP="00535648">
            <w:pPr>
              <w:widowControl/>
              <w:suppressAutoHyphens w:val="0"/>
            </w:pPr>
          </w:p>
        </w:tc>
        <w:tc>
          <w:tcPr>
            <w:tcW w:w="1267" w:type="dxa"/>
            <w:vMerge/>
          </w:tcPr>
          <w:p w:rsidR="005F5F9D" w:rsidRDefault="005F5F9D" w:rsidP="00535648">
            <w:pPr>
              <w:widowControl/>
              <w:suppressAutoHyphens w:val="0"/>
            </w:pPr>
          </w:p>
        </w:tc>
        <w:tc>
          <w:tcPr>
            <w:tcW w:w="2250" w:type="dxa"/>
          </w:tcPr>
          <w:p w:rsidR="005F5F9D" w:rsidRDefault="005F5F9D" w:rsidP="00535648">
            <w:pPr>
              <w:widowControl/>
              <w:suppressAutoHyphens w:val="0"/>
            </w:pPr>
            <w:r>
              <w:rPr>
                <w:lang w:eastAsia="ja-JP"/>
              </w:rPr>
              <w:t>Next</w:t>
            </w:r>
          </w:p>
        </w:tc>
        <w:tc>
          <w:tcPr>
            <w:tcW w:w="4318" w:type="dxa"/>
            <w:vMerge/>
          </w:tcPr>
          <w:p w:rsidR="005F5F9D" w:rsidRDefault="005F5F9D" w:rsidP="005F5F9D"/>
        </w:tc>
      </w:tr>
      <w:tr w:rsidR="005F5F9D" w:rsidTr="00535648">
        <w:trPr>
          <w:jc w:val="center"/>
        </w:trPr>
        <w:tc>
          <w:tcPr>
            <w:tcW w:w="1032" w:type="dxa"/>
            <w:vMerge/>
          </w:tcPr>
          <w:p w:rsidR="005F5F9D" w:rsidRDefault="005F5F9D" w:rsidP="00535648">
            <w:pPr>
              <w:widowControl/>
              <w:suppressAutoHyphens w:val="0"/>
            </w:pPr>
          </w:p>
        </w:tc>
        <w:tc>
          <w:tcPr>
            <w:tcW w:w="1267" w:type="dxa"/>
            <w:vMerge/>
          </w:tcPr>
          <w:p w:rsidR="005F5F9D" w:rsidRDefault="005F5F9D" w:rsidP="00535648">
            <w:pPr>
              <w:widowControl/>
              <w:suppressAutoHyphens w:val="0"/>
            </w:pPr>
          </w:p>
        </w:tc>
        <w:tc>
          <w:tcPr>
            <w:tcW w:w="2250" w:type="dxa"/>
          </w:tcPr>
          <w:p w:rsidR="005F5F9D" w:rsidRDefault="005F5F9D" w:rsidP="00535648">
            <w:pPr>
              <w:widowControl/>
              <w:suppressAutoHyphens w:val="0"/>
            </w:pPr>
            <w:r>
              <w:rPr>
                <w:lang w:eastAsia="ja-JP"/>
              </w:rPr>
              <w:t>Previous</w:t>
            </w:r>
          </w:p>
        </w:tc>
        <w:tc>
          <w:tcPr>
            <w:tcW w:w="4318" w:type="dxa"/>
            <w:vMerge/>
          </w:tcPr>
          <w:p w:rsidR="005F5F9D" w:rsidRDefault="005F5F9D" w:rsidP="005F5F9D"/>
        </w:tc>
      </w:tr>
      <w:tr w:rsidR="005F5F9D" w:rsidTr="00535648">
        <w:trPr>
          <w:jc w:val="center"/>
        </w:trPr>
        <w:tc>
          <w:tcPr>
            <w:tcW w:w="1032" w:type="dxa"/>
            <w:vMerge/>
          </w:tcPr>
          <w:p w:rsidR="005F5F9D" w:rsidRDefault="005F5F9D" w:rsidP="00535648">
            <w:pPr>
              <w:widowControl/>
              <w:suppressAutoHyphens w:val="0"/>
            </w:pPr>
          </w:p>
        </w:tc>
        <w:tc>
          <w:tcPr>
            <w:tcW w:w="1267" w:type="dxa"/>
            <w:vMerge/>
          </w:tcPr>
          <w:p w:rsidR="005F5F9D" w:rsidRDefault="005F5F9D" w:rsidP="00535648">
            <w:pPr>
              <w:widowControl/>
              <w:suppressAutoHyphens w:val="0"/>
            </w:pPr>
          </w:p>
        </w:tc>
        <w:tc>
          <w:tcPr>
            <w:tcW w:w="2250" w:type="dxa"/>
          </w:tcPr>
          <w:p w:rsidR="005F5F9D" w:rsidRDefault="005F5F9D" w:rsidP="00535648">
            <w:pPr>
              <w:widowControl/>
              <w:suppressAutoHyphens w:val="0"/>
            </w:pPr>
            <w:r>
              <w:rPr>
                <w:lang w:eastAsia="ja-JP"/>
              </w:rPr>
              <w:t>Pause Play</w:t>
            </w:r>
          </w:p>
        </w:tc>
        <w:tc>
          <w:tcPr>
            <w:tcW w:w="4318" w:type="dxa"/>
            <w:vMerge/>
          </w:tcPr>
          <w:p w:rsidR="005F5F9D" w:rsidRDefault="005F5F9D" w:rsidP="005F5F9D">
            <w:pPr>
              <w:widowControl/>
              <w:suppressAutoHyphens w:val="0"/>
            </w:pPr>
          </w:p>
        </w:tc>
      </w:tr>
      <w:tr w:rsidR="00FD3952" w:rsidTr="00535648">
        <w:trPr>
          <w:jc w:val="center"/>
        </w:trPr>
        <w:tc>
          <w:tcPr>
            <w:tcW w:w="1032" w:type="dxa"/>
            <w:vMerge/>
          </w:tcPr>
          <w:p w:rsidR="00FD3952" w:rsidRDefault="00FD3952" w:rsidP="00535648">
            <w:pPr>
              <w:widowControl/>
              <w:suppressAutoHyphens w:val="0"/>
            </w:pPr>
          </w:p>
        </w:tc>
        <w:tc>
          <w:tcPr>
            <w:tcW w:w="1267" w:type="dxa"/>
            <w:vMerge/>
          </w:tcPr>
          <w:p w:rsidR="00FD3952" w:rsidRDefault="00FD3952" w:rsidP="00535648">
            <w:pPr>
              <w:widowControl/>
              <w:suppressAutoHyphens w:val="0"/>
            </w:pPr>
          </w:p>
        </w:tc>
        <w:tc>
          <w:tcPr>
            <w:tcW w:w="2250" w:type="dxa"/>
          </w:tcPr>
          <w:p w:rsidR="00FD3952" w:rsidRDefault="00FD3952" w:rsidP="005F5F9D">
            <w:pPr>
              <w:widowControl/>
              <w:suppressAutoHyphens w:val="0"/>
            </w:pPr>
            <w:r>
              <w:t>Select signal</w:t>
            </w:r>
            <w:r w:rsidR="005F5F9D">
              <w:t>s</w:t>
            </w:r>
          </w:p>
        </w:tc>
        <w:tc>
          <w:tcPr>
            <w:tcW w:w="4318" w:type="dxa"/>
          </w:tcPr>
          <w:p w:rsidR="00FD3952" w:rsidRDefault="00FD3952" w:rsidP="00535648">
            <w:pPr>
              <w:widowControl/>
              <w:suppressAutoHyphens w:val="0"/>
            </w:pPr>
            <w:r>
              <w:t xml:space="preserve">Call </w:t>
            </w:r>
            <w:r w:rsidRPr="0049789D">
              <w:t>function</w:t>
            </w:r>
            <w:r>
              <w:t xml:space="preserve"> to signal selected.</w:t>
            </w:r>
          </w:p>
        </w:tc>
      </w:tr>
      <w:tr w:rsidR="00FD3952" w:rsidTr="00535648">
        <w:trPr>
          <w:jc w:val="center"/>
        </w:trPr>
        <w:tc>
          <w:tcPr>
            <w:tcW w:w="1032" w:type="dxa"/>
            <w:vMerge/>
          </w:tcPr>
          <w:p w:rsidR="00FD3952" w:rsidRDefault="00FD3952" w:rsidP="00535648">
            <w:pPr>
              <w:widowControl/>
              <w:suppressAutoHyphens w:val="0"/>
            </w:pPr>
          </w:p>
        </w:tc>
        <w:tc>
          <w:tcPr>
            <w:tcW w:w="1267" w:type="dxa"/>
            <w:vMerge/>
          </w:tcPr>
          <w:p w:rsidR="00FD3952" w:rsidRDefault="00FD3952" w:rsidP="00535648">
            <w:pPr>
              <w:widowControl/>
              <w:suppressAutoHyphens w:val="0"/>
            </w:pPr>
          </w:p>
        </w:tc>
        <w:tc>
          <w:tcPr>
            <w:tcW w:w="2250" w:type="dxa"/>
          </w:tcPr>
          <w:p w:rsidR="00FD3952" w:rsidRDefault="00FD3952" w:rsidP="00535648">
            <w:pPr>
              <w:widowControl/>
              <w:suppressAutoHyphens w:val="0"/>
            </w:pPr>
            <w:r>
              <w:t>Remove signal</w:t>
            </w:r>
            <w:r w:rsidR="005F5F9D">
              <w:t>s</w:t>
            </w:r>
          </w:p>
        </w:tc>
        <w:tc>
          <w:tcPr>
            <w:tcW w:w="4318" w:type="dxa"/>
          </w:tcPr>
          <w:p w:rsidR="00FD3952" w:rsidRDefault="00FD3952" w:rsidP="00535648">
            <w:pPr>
              <w:widowControl/>
              <w:suppressAutoHyphens w:val="0"/>
            </w:pPr>
            <w:r>
              <w:t xml:space="preserve">Call </w:t>
            </w:r>
            <w:r w:rsidRPr="0049789D">
              <w:t>function</w:t>
            </w:r>
            <w:r>
              <w:t xml:space="preserve"> to remove signal selected.</w:t>
            </w:r>
          </w:p>
        </w:tc>
      </w:tr>
      <w:tr w:rsidR="00FD3952" w:rsidTr="00535648">
        <w:trPr>
          <w:jc w:val="center"/>
        </w:trPr>
        <w:tc>
          <w:tcPr>
            <w:tcW w:w="1032" w:type="dxa"/>
            <w:vMerge/>
          </w:tcPr>
          <w:p w:rsidR="00FD3952" w:rsidRDefault="00FD3952" w:rsidP="00535648">
            <w:pPr>
              <w:widowControl/>
              <w:suppressAutoHyphens w:val="0"/>
            </w:pPr>
          </w:p>
        </w:tc>
        <w:tc>
          <w:tcPr>
            <w:tcW w:w="1267" w:type="dxa"/>
            <w:vMerge/>
          </w:tcPr>
          <w:p w:rsidR="00FD3952" w:rsidRDefault="00FD3952" w:rsidP="00535648">
            <w:pPr>
              <w:widowControl/>
              <w:suppressAutoHyphens w:val="0"/>
            </w:pPr>
          </w:p>
        </w:tc>
        <w:tc>
          <w:tcPr>
            <w:tcW w:w="2250" w:type="dxa"/>
          </w:tcPr>
          <w:p w:rsidR="00FD3952" w:rsidRDefault="00FD3952" w:rsidP="00535648">
            <w:pPr>
              <w:widowControl/>
              <w:suppressAutoHyphens w:val="0"/>
            </w:pPr>
            <w:r>
              <w:t>View comment signal</w:t>
            </w:r>
            <w:r w:rsidR="005F5F9D">
              <w:t>s</w:t>
            </w:r>
          </w:p>
        </w:tc>
        <w:tc>
          <w:tcPr>
            <w:tcW w:w="4318" w:type="dxa"/>
          </w:tcPr>
          <w:p w:rsidR="00FD3952" w:rsidRDefault="00FD3952" w:rsidP="00535648">
            <w:pPr>
              <w:widowControl/>
              <w:suppressAutoHyphens w:val="0"/>
            </w:pPr>
            <w:r>
              <w:t>Call function to show comment of signal.</w:t>
            </w:r>
          </w:p>
        </w:tc>
      </w:tr>
      <w:tr w:rsidR="00FD3952" w:rsidTr="00535648">
        <w:trPr>
          <w:jc w:val="center"/>
        </w:trPr>
        <w:tc>
          <w:tcPr>
            <w:tcW w:w="1032" w:type="dxa"/>
            <w:vMerge w:val="restart"/>
          </w:tcPr>
          <w:p w:rsidR="00FD3952" w:rsidRDefault="00FD3952" w:rsidP="00535648">
            <w:r>
              <w:t>Status control panel</w:t>
            </w:r>
          </w:p>
        </w:tc>
        <w:tc>
          <w:tcPr>
            <w:tcW w:w="1267" w:type="dxa"/>
          </w:tcPr>
          <w:p w:rsidR="00FD3952" w:rsidRDefault="00FD3952" w:rsidP="00535648">
            <w:pPr>
              <w:widowControl/>
              <w:suppressAutoHyphens w:val="0"/>
            </w:pPr>
          </w:p>
        </w:tc>
        <w:tc>
          <w:tcPr>
            <w:tcW w:w="2250" w:type="dxa"/>
          </w:tcPr>
          <w:p w:rsidR="00FD3952" w:rsidRDefault="00FD3952" w:rsidP="00535648">
            <w:pPr>
              <w:widowControl/>
              <w:suppressAutoHyphens w:val="0"/>
            </w:pPr>
            <w:r>
              <w:t>Load frame</w:t>
            </w:r>
          </w:p>
        </w:tc>
        <w:tc>
          <w:tcPr>
            <w:tcW w:w="4318" w:type="dxa"/>
          </w:tcPr>
          <w:p w:rsidR="00FD3952" w:rsidRDefault="00FD3952" w:rsidP="00535648">
            <w:pPr>
              <w:widowControl/>
              <w:suppressAutoHyphens w:val="0"/>
            </w:pPr>
            <w:r>
              <w:t>Get [User Display Setting] of the current user.</w:t>
            </w:r>
          </w:p>
          <w:p w:rsidR="00FD3952" w:rsidRDefault="00FD3952" w:rsidP="00535648">
            <w:pPr>
              <w:widowControl/>
              <w:suppressAutoHyphens w:val="0"/>
            </w:pPr>
            <w:r>
              <w:t>Load the current status of [Status Control Panel].</w:t>
            </w:r>
          </w:p>
        </w:tc>
      </w:tr>
      <w:tr w:rsidR="00FD3952" w:rsidTr="00535648">
        <w:trPr>
          <w:jc w:val="center"/>
        </w:trPr>
        <w:tc>
          <w:tcPr>
            <w:tcW w:w="1032" w:type="dxa"/>
            <w:vMerge/>
          </w:tcPr>
          <w:p w:rsidR="00FD3952" w:rsidRDefault="00FD3952" w:rsidP="00535648"/>
        </w:tc>
        <w:tc>
          <w:tcPr>
            <w:tcW w:w="1267" w:type="dxa"/>
            <w:vMerge w:val="restart"/>
          </w:tcPr>
          <w:p w:rsidR="00FD3952" w:rsidRDefault="00FD3952" w:rsidP="00535648">
            <w:pPr>
              <w:widowControl/>
              <w:suppressAutoHyphens w:val="0"/>
            </w:pPr>
            <w:r>
              <w:t>Analog Data</w:t>
            </w:r>
          </w:p>
        </w:tc>
        <w:tc>
          <w:tcPr>
            <w:tcW w:w="2250" w:type="dxa"/>
          </w:tcPr>
          <w:p w:rsidR="00FD3952" w:rsidRDefault="00FD3952" w:rsidP="00535648">
            <w:pPr>
              <w:widowControl/>
              <w:suppressAutoHyphens w:val="0"/>
            </w:pPr>
            <w:r>
              <w:t>Select</w:t>
            </w:r>
          </w:p>
        </w:tc>
        <w:tc>
          <w:tcPr>
            <w:tcW w:w="4318" w:type="dxa"/>
          </w:tcPr>
          <w:p w:rsidR="00FD3952" w:rsidRDefault="00FD3952" w:rsidP="00535648">
            <w:pPr>
              <w:widowControl/>
              <w:suppressAutoHyphens w:val="0"/>
            </w:pPr>
            <w:r>
              <w:t>Call function to add corresponding signal.</w:t>
            </w:r>
          </w:p>
        </w:tc>
      </w:tr>
      <w:tr w:rsidR="00FD3952" w:rsidTr="00535648">
        <w:trPr>
          <w:jc w:val="center"/>
        </w:trPr>
        <w:tc>
          <w:tcPr>
            <w:tcW w:w="1032" w:type="dxa"/>
            <w:vMerge/>
          </w:tcPr>
          <w:p w:rsidR="00FD3952" w:rsidRDefault="00FD3952" w:rsidP="00535648"/>
        </w:tc>
        <w:tc>
          <w:tcPr>
            <w:tcW w:w="1267" w:type="dxa"/>
            <w:vMerge/>
          </w:tcPr>
          <w:p w:rsidR="00FD3952" w:rsidRDefault="00FD3952" w:rsidP="00535648">
            <w:pPr>
              <w:widowControl/>
              <w:suppressAutoHyphens w:val="0"/>
            </w:pPr>
          </w:p>
        </w:tc>
        <w:tc>
          <w:tcPr>
            <w:tcW w:w="2250" w:type="dxa"/>
          </w:tcPr>
          <w:p w:rsidR="00FD3952" w:rsidRDefault="00FD3952" w:rsidP="00535648">
            <w:pPr>
              <w:widowControl/>
              <w:suppressAutoHyphens w:val="0"/>
            </w:pPr>
            <w:r>
              <w:t>Unselect</w:t>
            </w:r>
          </w:p>
        </w:tc>
        <w:tc>
          <w:tcPr>
            <w:tcW w:w="4318" w:type="dxa"/>
          </w:tcPr>
          <w:p w:rsidR="00FD3952" w:rsidRDefault="00FD3952" w:rsidP="00535648">
            <w:pPr>
              <w:widowControl/>
              <w:suppressAutoHyphens w:val="0"/>
            </w:pPr>
            <w:r>
              <w:t>Call function to remove corresponding signal.</w:t>
            </w:r>
          </w:p>
        </w:tc>
      </w:tr>
      <w:tr w:rsidR="00FD3952" w:rsidTr="00535648">
        <w:trPr>
          <w:jc w:val="center"/>
        </w:trPr>
        <w:tc>
          <w:tcPr>
            <w:tcW w:w="1032" w:type="dxa"/>
            <w:vMerge/>
          </w:tcPr>
          <w:p w:rsidR="00FD3952" w:rsidRDefault="00FD3952" w:rsidP="00535648"/>
        </w:tc>
        <w:tc>
          <w:tcPr>
            <w:tcW w:w="1267" w:type="dxa"/>
            <w:vMerge w:val="restart"/>
          </w:tcPr>
          <w:p w:rsidR="00FD3952" w:rsidRDefault="00FD3952" w:rsidP="00535648">
            <w:pPr>
              <w:widowControl/>
              <w:suppressAutoHyphens w:val="0"/>
            </w:pPr>
            <w:r>
              <w:t xml:space="preserve">Digital </w:t>
            </w:r>
          </w:p>
          <w:p w:rsidR="00FD3952" w:rsidRDefault="00FD3952" w:rsidP="00535648">
            <w:pPr>
              <w:widowControl/>
              <w:suppressAutoHyphens w:val="0"/>
            </w:pPr>
            <w:r>
              <w:t>Data</w:t>
            </w:r>
          </w:p>
        </w:tc>
        <w:tc>
          <w:tcPr>
            <w:tcW w:w="2250" w:type="dxa"/>
          </w:tcPr>
          <w:p w:rsidR="00FD3952" w:rsidRDefault="00FD3952" w:rsidP="00535648">
            <w:pPr>
              <w:widowControl/>
              <w:suppressAutoHyphens w:val="0"/>
            </w:pPr>
            <w:r>
              <w:t>Select</w:t>
            </w:r>
          </w:p>
        </w:tc>
        <w:tc>
          <w:tcPr>
            <w:tcW w:w="4318" w:type="dxa"/>
          </w:tcPr>
          <w:p w:rsidR="00FD3952" w:rsidRDefault="00FD3952" w:rsidP="00535648">
            <w:pPr>
              <w:widowControl/>
              <w:suppressAutoHyphens w:val="0"/>
            </w:pPr>
            <w:r>
              <w:t>Call function to add corresponding signal.</w:t>
            </w:r>
          </w:p>
        </w:tc>
      </w:tr>
      <w:tr w:rsidR="00FD3952" w:rsidTr="00535648">
        <w:trPr>
          <w:jc w:val="center"/>
        </w:trPr>
        <w:tc>
          <w:tcPr>
            <w:tcW w:w="1032" w:type="dxa"/>
            <w:vMerge/>
          </w:tcPr>
          <w:p w:rsidR="00FD3952" w:rsidRDefault="00FD3952" w:rsidP="00535648"/>
        </w:tc>
        <w:tc>
          <w:tcPr>
            <w:tcW w:w="1267" w:type="dxa"/>
            <w:vMerge/>
          </w:tcPr>
          <w:p w:rsidR="00FD3952" w:rsidRDefault="00FD3952" w:rsidP="00535648">
            <w:pPr>
              <w:widowControl/>
              <w:suppressAutoHyphens w:val="0"/>
            </w:pPr>
          </w:p>
        </w:tc>
        <w:tc>
          <w:tcPr>
            <w:tcW w:w="2250" w:type="dxa"/>
          </w:tcPr>
          <w:p w:rsidR="00FD3952" w:rsidRDefault="00FD3952" w:rsidP="00535648">
            <w:pPr>
              <w:widowControl/>
              <w:suppressAutoHyphens w:val="0"/>
            </w:pPr>
            <w:r>
              <w:t>Unselect</w:t>
            </w:r>
          </w:p>
        </w:tc>
        <w:tc>
          <w:tcPr>
            <w:tcW w:w="4318" w:type="dxa"/>
          </w:tcPr>
          <w:p w:rsidR="00FD3952" w:rsidRDefault="00FD3952" w:rsidP="00535648">
            <w:pPr>
              <w:widowControl/>
              <w:suppressAutoHyphens w:val="0"/>
            </w:pPr>
            <w:r>
              <w:t>Call function to remove corresponding signal.</w:t>
            </w:r>
          </w:p>
        </w:tc>
      </w:tr>
      <w:tr w:rsidR="00FD3952" w:rsidTr="00535648">
        <w:trPr>
          <w:jc w:val="center"/>
        </w:trPr>
        <w:tc>
          <w:tcPr>
            <w:tcW w:w="1032" w:type="dxa"/>
            <w:vMerge/>
          </w:tcPr>
          <w:p w:rsidR="00FD3952" w:rsidRDefault="00FD3952" w:rsidP="00535648"/>
        </w:tc>
        <w:tc>
          <w:tcPr>
            <w:tcW w:w="1267" w:type="dxa"/>
            <w:vMerge w:val="restart"/>
          </w:tcPr>
          <w:p w:rsidR="00FD3952" w:rsidRDefault="00FD3952" w:rsidP="00535648">
            <w:pPr>
              <w:widowControl/>
              <w:suppressAutoHyphens w:val="0"/>
            </w:pPr>
            <w:r>
              <w:t>Comment</w:t>
            </w:r>
          </w:p>
        </w:tc>
        <w:tc>
          <w:tcPr>
            <w:tcW w:w="2250" w:type="dxa"/>
          </w:tcPr>
          <w:p w:rsidR="00FD3952" w:rsidRDefault="00FD3952" w:rsidP="00535648">
            <w:pPr>
              <w:widowControl/>
              <w:suppressAutoHyphens w:val="0"/>
            </w:pPr>
            <w:r>
              <w:t>Search comment</w:t>
            </w:r>
          </w:p>
        </w:tc>
        <w:tc>
          <w:tcPr>
            <w:tcW w:w="4318" w:type="dxa"/>
          </w:tcPr>
          <w:p w:rsidR="00FD3952" w:rsidRDefault="00FD3952" w:rsidP="00535648">
            <w:pPr>
              <w:widowControl/>
              <w:suppressAutoHyphens w:val="0"/>
            </w:pPr>
            <w:r>
              <w:t>Search and return the comments have signal name or comment content contains text input.</w:t>
            </w:r>
          </w:p>
        </w:tc>
      </w:tr>
      <w:tr w:rsidR="00FD3952" w:rsidTr="00535648">
        <w:trPr>
          <w:jc w:val="center"/>
        </w:trPr>
        <w:tc>
          <w:tcPr>
            <w:tcW w:w="1032" w:type="dxa"/>
            <w:vMerge/>
          </w:tcPr>
          <w:p w:rsidR="00FD3952" w:rsidRDefault="00FD3952" w:rsidP="00535648"/>
        </w:tc>
        <w:tc>
          <w:tcPr>
            <w:tcW w:w="1267" w:type="dxa"/>
            <w:vMerge/>
          </w:tcPr>
          <w:p w:rsidR="00FD3952" w:rsidRDefault="00FD3952" w:rsidP="00535648">
            <w:pPr>
              <w:widowControl/>
              <w:suppressAutoHyphens w:val="0"/>
            </w:pPr>
          </w:p>
        </w:tc>
        <w:tc>
          <w:tcPr>
            <w:tcW w:w="2250" w:type="dxa"/>
          </w:tcPr>
          <w:p w:rsidR="00FD3952" w:rsidRDefault="00FD3952" w:rsidP="00535648">
            <w:pPr>
              <w:widowControl/>
              <w:suppressAutoHyphens w:val="0"/>
            </w:pPr>
            <w:r>
              <w:t>Select comment of signal</w:t>
            </w:r>
          </w:p>
        </w:tc>
        <w:tc>
          <w:tcPr>
            <w:tcW w:w="4318" w:type="dxa"/>
          </w:tcPr>
          <w:p w:rsidR="00FD3952" w:rsidRDefault="00FD3952" w:rsidP="00535648">
            <w:pPr>
              <w:widowControl/>
              <w:suppressAutoHyphens w:val="0"/>
            </w:pPr>
            <w:r>
              <w:t>Go to show comment of signal selected.</w:t>
            </w:r>
          </w:p>
        </w:tc>
      </w:tr>
      <w:tr w:rsidR="00FD3952" w:rsidTr="00535648">
        <w:trPr>
          <w:jc w:val="center"/>
        </w:trPr>
        <w:tc>
          <w:tcPr>
            <w:tcW w:w="1032" w:type="dxa"/>
            <w:vMerge/>
          </w:tcPr>
          <w:p w:rsidR="00FD3952" w:rsidRDefault="00FD3952" w:rsidP="00535648"/>
        </w:tc>
        <w:tc>
          <w:tcPr>
            <w:tcW w:w="1267" w:type="dxa"/>
            <w:vMerge w:val="restart"/>
          </w:tcPr>
          <w:p w:rsidR="00FD3952" w:rsidRDefault="00FD3952" w:rsidP="00535648">
            <w:pPr>
              <w:widowControl/>
              <w:suppressAutoHyphens w:val="0"/>
            </w:pPr>
            <w:r>
              <w:t>Properties</w:t>
            </w:r>
          </w:p>
        </w:tc>
        <w:tc>
          <w:tcPr>
            <w:tcW w:w="2250" w:type="dxa"/>
          </w:tcPr>
          <w:p w:rsidR="00FD3952" w:rsidRDefault="00FD3952" w:rsidP="00535648">
            <w:pPr>
              <w:widowControl/>
              <w:suppressAutoHyphens w:val="0"/>
            </w:pPr>
            <w:r w:rsidRPr="00F17F15">
              <w:t>Change size of signal</w:t>
            </w:r>
          </w:p>
        </w:tc>
        <w:tc>
          <w:tcPr>
            <w:tcW w:w="4318" w:type="dxa"/>
          </w:tcPr>
          <w:p w:rsidR="00FD3952" w:rsidRDefault="00FD3952" w:rsidP="00535648">
            <w:pPr>
              <w:widowControl/>
              <w:suppressAutoHyphens w:val="0"/>
            </w:pPr>
            <w:r>
              <w:t xml:space="preserve">Change size signal selected (Large, Medium, </w:t>
            </w:r>
            <w:r w:rsidR="007B3156">
              <w:t>and Small</w:t>
            </w:r>
            <w:r>
              <w:t>).</w:t>
            </w:r>
          </w:p>
        </w:tc>
      </w:tr>
      <w:tr w:rsidR="00FD3952" w:rsidTr="00535648">
        <w:trPr>
          <w:jc w:val="center"/>
        </w:trPr>
        <w:tc>
          <w:tcPr>
            <w:tcW w:w="1032" w:type="dxa"/>
            <w:vMerge/>
          </w:tcPr>
          <w:p w:rsidR="00FD3952" w:rsidRDefault="00FD3952" w:rsidP="00535648"/>
        </w:tc>
        <w:tc>
          <w:tcPr>
            <w:tcW w:w="1267" w:type="dxa"/>
            <w:vMerge/>
          </w:tcPr>
          <w:p w:rsidR="00FD3952" w:rsidRDefault="00FD3952" w:rsidP="00535648">
            <w:pPr>
              <w:widowControl/>
              <w:suppressAutoHyphens w:val="0"/>
            </w:pPr>
          </w:p>
        </w:tc>
        <w:tc>
          <w:tcPr>
            <w:tcW w:w="2250" w:type="dxa"/>
          </w:tcPr>
          <w:p w:rsidR="00FD3952" w:rsidRPr="005957BB" w:rsidRDefault="00FD3952" w:rsidP="00535648">
            <w:pPr>
              <w:widowControl/>
              <w:suppressAutoHyphens w:val="0"/>
              <w:rPr>
                <w:szCs w:val="21"/>
              </w:rPr>
            </w:pPr>
            <w:r w:rsidRPr="00F17F15">
              <w:rPr>
                <w:color w:val="000000"/>
                <w:szCs w:val="21"/>
                <w:shd w:val="clear" w:color="auto" w:fill="FFFFFF"/>
              </w:rPr>
              <w:t>Change style of signal</w:t>
            </w:r>
          </w:p>
        </w:tc>
        <w:tc>
          <w:tcPr>
            <w:tcW w:w="4318" w:type="dxa"/>
          </w:tcPr>
          <w:p w:rsidR="00FD3952" w:rsidRDefault="00FD3952" w:rsidP="00535648">
            <w:pPr>
              <w:widowControl/>
              <w:suppressAutoHyphens w:val="0"/>
            </w:pPr>
            <w:r>
              <w:t xml:space="preserve">Change Type signal selected ( </w:t>
            </w:r>
            <w:r w:rsidRPr="00F81816">
              <w:rPr>
                <w:color w:val="222222"/>
                <w:szCs w:val="21"/>
                <w:shd w:val="clear" w:color="auto" w:fill="FFFFFF"/>
              </w:rPr>
              <w:t>v-bar, h-bar, volt, round, thermo</w:t>
            </w:r>
            <w:r w:rsidR="007B3156">
              <w:rPr>
                <w:color w:val="222222"/>
                <w:szCs w:val="21"/>
                <w:shd w:val="clear" w:color="auto" w:fill="FFFFFF"/>
              </w:rPr>
              <w:t>meter value</w:t>
            </w:r>
            <w:r w:rsidRPr="00F81816">
              <w:rPr>
                <w:color w:val="222222"/>
                <w:szCs w:val="21"/>
                <w:shd w:val="clear" w:color="auto" w:fill="FFFFFF"/>
              </w:rPr>
              <w:t>, num</w:t>
            </w:r>
            <w:r w:rsidR="007B3156">
              <w:rPr>
                <w:color w:val="222222"/>
                <w:szCs w:val="21"/>
                <w:shd w:val="clear" w:color="auto" w:fill="FFFFFF"/>
              </w:rPr>
              <w:t>ber</w:t>
            </w:r>
            <w:r w:rsidRPr="00F81816">
              <w:rPr>
                <w:color w:val="222222"/>
                <w:szCs w:val="21"/>
                <w:shd w:val="clear" w:color="auto" w:fill="FFFFFF"/>
              </w:rPr>
              <w:t>-only, status</w:t>
            </w:r>
            <w:r>
              <w:rPr>
                <w:color w:val="222222"/>
                <w:szCs w:val="21"/>
                <w:shd w:val="clear" w:color="auto" w:fill="FFFFFF"/>
              </w:rPr>
              <w:t xml:space="preserve"> </w:t>
            </w:r>
            <w:r>
              <w:t>)</w:t>
            </w:r>
          </w:p>
        </w:tc>
      </w:tr>
      <w:tr w:rsidR="00FD3952" w:rsidTr="00535648">
        <w:trPr>
          <w:trHeight w:val="64"/>
          <w:jc w:val="center"/>
        </w:trPr>
        <w:tc>
          <w:tcPr>
            <w:tcW w:w="1032" w:type="dxa"/>
            <w:vMerge/>
          </w:tcPr>
          <w:p w:rsidR="00FD3952" w:rsidRDefault="00FD3952" w:rsidP="00535648"/>
        </w:tc>
        <w:tc>
          <w:tcPr>
            <w:tcW w:w="1267" w:type="dxa"/>
          </w:tcPr>
          <w:p w:rsidR="00FD3952" w:rsidRDefault="00FD3952" w:rsidP="00535648">
            <w:pPr>
              <w:widowControl/>
              <w:suppressAutoHyphens w:val="0"/>
            </w:pPr>
            <w:r>
              <w:t>File Information</w:t>
            </w:r>
          </w:p>
        </w:tc>
        <w:tc>
          <w:tcPr>
            <w:tcW w:w="2250" w:type="dxa"/>
          </w:tcPr>
          <w:p w:rsidR="00FD3952" w:rsidRPr="005957BB" w:rsidRDefault="00FD3952" w:rsidP="00535648">
            <w:pPr>
              <w:widowControl/>
              <w:suppressAutoHyphens w:val="0"/>
              <w:rPr>
                <w:color w:val="000000"/>
                <w:szCs w:val="21"/>
                <w:shd w:val="clear" w:color="auto" w:fill="FFFFFF"/>
              </w:rPr>
            </w:pPr>
            <w:r>
              <w:t>Information of file</w:t>
            </w:r>
          </w:p>
        </w:tc>
        <w:tc>
          <w:tcPr>
            <w:tcW w:w="4318" w:type="dxa"/>
          </w:tcPr>
          <w:p w:rsidR="00FD3952" w:rsidRDefault="00FD3952" w:rsidP="00535648">
            <w:pPr>
              <w:widowControl/>
              <w:suppressAutoHyphens w:val="0"/>
            </w:pPr>
            <w:r>
              <w:t>Show</w:t>
            </w:r>
            <w:r w:rsidRPr="00092AFB">
              <w:t xml:space="preserve"> information of </w:t>
            </w:r>
            <w:r>
              <w:t>data file select.</w:t>
            </w:r>
          </w:p>
        </w:tc>
      </w:tr>
      <w:tr w:rsidR="00324441" w:rsidTr="00535648">
        <w:trPr>
          <w:trHeight w:val="64"/>
          <w:jc w:val="center"/>
        </w:trPr>
        <w:tc>
          <w:tcPr>
            <w:tcW w:w="1032" w:type="dxa"/>
          </w:tcPr>
          <w:p w:rsidR="00324441" w:rsidRDefault="00324441" w:rsidP="00324441"/>
        </w:tc>
        <w:tc>
          <w:tcPr>
            <w:tcW w:w="1267" w:type="dxa"/>
            <w:vMerge w:val="restart"/>
          </w:tcPr>
          <w:p w:rsidR="00324441" w:rsidRDefault="00324441" w:rsidP="00324441">
            <w:pPr>
              <w:widowControl/>
              <w:suppressAutoHyphens w:val="0"/>
            </w:pPr>
            <w:r>
              <w:t>Time</w:t>
            </w:r>
          </w:p>
          <w:p w:rsidR="00324441" w:rsidRDefault="00324441" w:rsidP="00324441">
            <w:pPr>
              <w:widowControl/>
              <w:suppressAutoHyphens w:val="0"/>
            </w:pPr>
            <w:r>
              <w:t>Search</w:t>
            </w:r>
          </w:p>
        </w:tc>
        <w:tc>
          <w:tcPr>
            <w:tcW w:w="2250" w:type="dxa"/>
          </w:tcPr>
          <w:p w:rsidR="00324441" w:rsidRDefault="00324441" w:rsidP="00324441">
            <w:pPr>
              <w:widowControl/>
              <w:suppressAutoHyphens w:val="0"/>
            </w:pPr>
            <w:r>
              <w:t>Click button “Search”</w:t>
            </w:r>
          </w:p>
        </w:tc>
        <w:tc>
          <w:tcPr>
            <w:tcW w:w="4318" w:type="dxa"/>
            <w:vMerge w:val="restart"/>
          </w:tcPr>
          <w:p w:rsidR="00324441" w:rsidRDefault="00324441" w:rsidP="00324441">
            <w:pPr>
              <w:widowControl/>
              <w:suppressAutoHyphens w:val="0"/>
            </w:pPr>
            <w:r>
              <w:t>Get the searching-time from the searching-time textbox.</w:t>
            </w:r>
          </w:p>
          <w:p w:rsidR="00313708" w:rsidRDefault="00324441" w:rsidP="00324441">
            <w:pPr>
              <w:widowControl/>
              <w:suppressAutoHyphens w:val="0"/>
            </w:pPr>
            <w:r>
              <w:t>If the searching-time is valid</w:t>
            </w:r>
            <w:r w:rsidR="00313708">
              <w:t>:</w:t>
            </w:r>
          </w:p>
          <w:p w:rsidR="00313708" w:rsidRDefault="00313708" w:rsidP="00324441">
            <w:pPr>
              <w:widowControl/>
              <w:suppressAutoHyphens w:val="0"/>
            </w:pPr>
            <w:r>
              <w:t xml:space="preserve">  + Set the </w:t>
            </w:r>
            <w:r w:rsidR="002022D2">
              <w:t xml:space="preserve">current played timestamp </w:t>
            </w:r>
            <w:r>
              <w:t>by t</w:t>
            </w:r>
            <w:r w:rsidR="00324441">
              <w:t>he search</w:t>
            </w:r>
            <w:r>
              <w:t>ing time</w:t>
            </w:r>
            <w:r w:rsidR="002022D2">
              <w:t>.</w:t>
            </w:r>
          </w:p>
          <w:p w:rsidR="00324441" w:rsidRDefault="00313708" w:rsidP="00324441">
            <w:pPr>
              <w:widowControl/>
              <w:suppressAutoHyphens w:val="0"/>
            </w:pPr>
            <w:r>
              <w:t xml:space="preserve">  + Update the screen (</w:t>
            </w:r>
            <w:r w:rsidR="002022D2">
              <w:t>panel value, etc.) corresponding to the current played timestamp.</w:t>
            </w:r>
          </w:p>
          <w:p w:rsidR="002022D2" w:rsidRDefault="002022D2" w:rsidP="002022D2">
            <w:pPr>
              <w:widowControl/>
              <w:suppressAutoHyphens w:val="0"/>
            </w:pPr>
            <w:r>
              <w:t xml:space="preserve">  + Synchronize the cursor position (Graph component) </w:t>
            </w:r>
          </w:p>
          <w:p w:rsidR="002022D2" w:rsidRDefault="002022D2" w:rsidP="00324441">
            <w:pPr>
              <w:widowControl/>
              <w:suppressAutoHyphens w:val="0"/>
            </w:pPr>
          </w:p>
          <w:p w:rsidR="00324441" w:rsidRDefault="002022D2" w:rsidP="00324441">
            <w:pPr>
              <w:widowControl/>
              <w:suppressAutoHyphens w:val="0"/>
            </w:pPr>
            <w:r>
              <w:t>The application should handle the case of the searching-time is invalid.</w:t>
            </w:r>
          </w:p>
        </w:tc>
      </w:tr>
      <w:tr w:rsidR="00324441" w:rsidTr="00535648">
        <w:trPr>
          <w:trHeight w:val="64"/>
          <w:jc w:val="center"/>
        </w:trPr>
        <w:tc>
          <w:tcPr>
            <w:tcW w:w="1032" w:type="dxa"/>
          </w:tcPr>
          <w:p w:rsidR="00324441" w:rsidRDefault="00324441" w:rsidP="00324441"/>
        </w:tc>
        <w:tc>
          <w:tcPr>
            <w:tcW w:w="1267" w:type="dxa"/>
            <w:vMerge/>
          </w:tcPr>
          <w:p w:rsidR="00324441" w:rsidRDefault="00324441" w:rsidP="00324441">
            <w:pPr>
              <w:widowControl/>
              <w:suppressAutoHyphens w:val="0"/>
            </w:pPr>
          </w:p>
        </w:tc>
        <w:tc>
          <w:tcPr>
            <w:tcW w:w="2250" w:type="dxa"/>
          </w:tcPr>
          <w:p w:rsidR="00324441" w:rsidRDefault="00324441" w:rsidP="00324441">
            <w:pPr>
              <w:widowControl/>
              <w:suppressAutoHyphens w:val="0"/>
            </w:pPr>
            <w:r>
              <w:t>Press “Enter”</w:t>
            </w:r>
          </w:p>
        </w:tc>
        <w:tc>
          <w:tcPr>
            <w:tcW w:w="4318" w:type="dxa"/>
            <w:vMerge/>
          </w:tcPr>
          <w:p w:rsidR="00324441" w:rsidRDefault="00324441" w:rsidP="00324441">
            <w:pPr>
              <w:widowControl/>
              <w:suppressAutoHyphens w:val="0"/>
            </w:pPr>
          </w:p>
        </w:tc>
      </w:tr>
    </w:tbl>
    <w:p w:rsidR="00FD373A" w:rsidRDefault="00FD373A" w:rsidP="00FD373A"/>
    <w:p w:rsidR="00D23845" w:rsidRDefault="00D23845" w:rsidP="00FD373A">
      <w:pPr>
        <w:rPr>
          <w:noProof/>
          <w:lang w:eastAsia="ja-JP"/>
        </w:rPr>
      </w:pPr>
    </w:p>
    <w:p w:rsidR="00B92B48" w:rsidRDefault="00B92B48" w:rsidP="00FD373A">
      <w:pPr>
        <w:rPr>
          <w:noProof/>
          <w:lang w:eastAsia="ja-JP"/>
        </w:rPr>
      </w:pPr>
    </w:p>
    <w:p w:rsidR="00B92B48" w:rsidRDefault="00D23845" w:rsidP="007B16D2">
      <w:pPr>
        <w:keepNext/>
        <w:jc w:val="center"/>
      </w:pPr>
      <w:r>
        <w:rPr>
          <w:noProof/>
        </w:rPr>
        <w:lastRenderedPageBreak/>
        <w:drawing>
          <wp:inline distT="0" distB="0" distL="0" distR="0" wp14:anchorId="40AC4BA6" wp14:editId="2CDEED9B">
            <wp:extent cx="5612130" cy="38074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3807460"/>
                    </a:xfrm>
                    <a:prstGeom prst="rect">
                      <a:avLst/>
                    </a:prstGeom>
                  </pic:spPr>
                </pic:pic>
              </a:graphicData>
            </a:graphic>
          </wp:inline>
        </w:drawing>
      </w:r>
    </w:p>
    <w:p w:rsidR="00FD3952" w:rsidRDefault="00B92B48" w:rsidP="007B16D2">
      <w:pPr>
        <w:pStyle w:val="Caption"/>
        <w:jc w:val="center"/>
      </w:pPr>
      <w:bookmarkStart w:id="121" w:name="_Toc28360374"/>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40</w:t>
      </w:r>
      <w:r w:rsidR="008D63B3">
        <w:rPr>
          <w:noProof/>
        </w:rPr>
        <w:fldChar w:fldCharType="end"/>
      </w:r>
      <w:r>
        <w:t>: Add timeline comment</w:t>
      </w:r>
      <w:bookmarkEnd w:id="121"/>
    </w:p>
    <w:p w:rsidR="00FD3952" w:rsidRDefault="00FD3952" w:rsidP="00FD373A"/>
    <w:p w:rsidR="002A4ABF" w:rsidRDefault="002A4ABF" w:rsidP="002A4ABF">
      <w:pPr>
        <w:pStyle w:val="Caption"/>
        <w:keepNext/>
        <w:jc w:val="center"/>
      </w:pPr>
      <w:bookmarkStart w:id="122" w:name="_Toc28360317"/>
      <w:bookmarkStart w:id="123" w:name="_Ref491438347"/>
      <w:bookmarkStart w:id="124" w:name="_Ref491438349"/>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9</w:t>
      </w:r>
      <w:r>
        <w:rPr>
          <w:noProof/>
        </w:rPr>
        <w:fldChar w:fldCharType="end"/>
      </w:r>
      <w:r>
        <w:t>: [Status Comment Mark] event handlers</w:t>
      </w:r>
      <w:bookmarkEnd w:id="122"/>
    </w:p>
    <w:tbl>
      <w:tblPr>
        <w:tblStyle w:val="TableGrid"/>
        <w:tblW w:w="7862" w:type="dxa"/>
        <w:jc w:val="center"/>
        <w:tblLayout w:type="fixed"/>
        <w:tblLook w:val="04A0" w:firstRow="1" w:lastRow="0" w:firstColumn="1" w:lastColumn="0" w:noHBand="0" w:noVBand="1"/>
      </w:tblPr>
      <w:tblGrid>
        <w:gridCol w:w="2250"/>
        <w:gridCol w:w="5612"/>
      </w:tblGrid>
      <w:tr w:rsidR="002A4ABF" w:rsidTr="007B16D2">
        <w:trPr>
          <w:trHeight w:val="563"/>
          <w:jc w:val="center"/>
        </w:trPr>
        <w:tc>
          <w:tcPr>
            <w:tcW w:w="2250" w:type="dxa"/>
            <w:shd w:val="clear" w:color="auto" w:fill="00B0F0"/>
          </w:tcPr>
          <w:p w:rsidR="002A4ABF" w:rsidRPr="003B76B3" w:rsidRDefault="002A4ABF" w:rsidP="00D23845">
            <w:pPr>
              <w:widowControl/>
              <w:suppressAutoHyphens w:val="0"/>
              <w:jc w:val="center"/>
              <w:rPr>
                <w:b/>
              </w:rPr>
            </w:pPr>
            <w:r w:rsidRPr="003B76B3">
              <w:rPr>
                <w:b/>
              </w:rPr>
              <w:t>Event name</w:t>
            </w:r>
          </w:p>
        </w:tc>
        <w:tc>
          <w:tcPr>
            <w:tcW w:w="5612" w:type="dxa"/>
            <w:shd w:val="clear" w:color="auto" w:fill="00B0F0"/>
          </w:tcPr>
          <w:p w:rsidR="002A4ABF" w:rsidRPr="003B76B3" w:rsidRDefault="002A4ABF" w:rsidP="00D23845">
            <w:pPr>
              <w:widowControl/>
              <w:suppressAutoHyphens w:val="0"/>
              <w:jc w:val="center"/>
              <w:rPr>
                <w:b/>
              </w:rPr>
            </w:pPr>
            <w:r w:rsidRPr="003B76B3">
              <w:rPr>
                <w:b/>
              </w:rPr>
              <w:t>Handling description</w:t>
            </w:r>
          </w:p>
        </w:tc>
      </w:tr>
      <w:tr w:rsidR="002A4ABF" w:rsidTr="007B16D2">
        <w:trPr>
          <w:jc w:val="center"/>
        </w:trPr>
        <w:tc>
          <w:tcPr>
            <w:tcW w:w="2250" w:type="dxa"/>
          </w:tcPr>
          <w:p w:rsidR="002A4ABF" w:rsidRDefault="002A4ABF" w:rsidP="00D23845">
            <w:pPr>
              <w:widowControl/>
              <w:suppressAutoHyphens w:val="0"/>
            </w:pPr>
            <w:r>
              <w:t>Left click</w:t>
            </w:r>
          </w:p>
        </w:tc>
        <w:tc>
          <w:tcPr>
            <w:tcW w:w="5612" w:type="dxa"/>
          </w:tcPr>
          <w:p w:rsidR="002A4ABF" w:rsidRDefault="002A4ABF" w:rsidP="00D23845">
            <w:pPr>
              <w:widowControl/>
              <w:suppressAutoHyphens w:val="0"/>
            </w:pPr>
            <w:r>
              <w:t>.on(‘click’)</w:t>
            </w:r>
          </w:p>
          <w:p w:rsidR="002A4ABF" w:rsidRDefault="002A4ABF" w:rsidP="006E3A76">
            <w:pPr>
              <w:widowControl/>
              <w:suppressAutoHyphens w:val="0"/>
            </w:pPr>
            <w:r>
              <w:t>Comment mark is selected.</w:t>
            </w:r>
          </w:p>
        </w:tc>
      </w:tr>
      <w:tr w:rsidR="002A4ABF" w:rsidTr="007B16D2">
        <w:trPr>
          <w:jc w:val="center"/>
        </w:trPr>
        <w:tc>
          <w:tcPr>
            <w:tcW w:w="2250" w:type="dxa"/>
          </w:tcPr>
          <w:p w:rsidR="002A4ABF" w:rsidRDefault="00500D84" w:rsidP="00D23845">
            <w:pPr>
              <w:widowControl/>
              <w:suppressAutoHyphens w:val="0"/>
            </w:pPr>
            <w:r>
              <w:t>Mouse down</w:t>
            </w:r>
          </w:p>
        </w:tc>
        <w:tc>
          <w:tcPr>
            <w:tcW w:w="5612" w:type="dxa"/>
          </w:tcPr>
          <w:p w:rsidR="002A4ABF" w:rsidRDefault="00500D84" w:rsidP="00D23845">
            <w:pPr>
              <w:widowControl/>
              <w:suppressAutoHyphens w:val="0"/>
            </w:pPr>
            <w:r>
              <w:t>.on(‘mousedown’)</w:t>
            </w:r>
          </w:p>
          <w:p w:rsidR="00500D84" w:rsidRDefault="00500D84" w:rsidP="006E3A76">
            <w:pPr>
              <w:widowControl/>
              <w:suppressAutoHyphens w:val="0"/>
            </w:pPr>
            <w:r>
              <w:t>Comment is marked to prepare to drag.</w:t>
            </w:r>
          </w:p>
        </w:tc>
      </w:tr>
      <w:tr w:rsidR="00500D84" w:rsidTr="007B16D2">
        <w:trPr>
          <w:jc w:val="center"/>
        </w:trPr>
        <w:tc>
          <w:tcPr>
            <w:tcW w:w="2250" w:type="dxa"/>
          </w:tcPr>
          <w:p w:rsidR="00500D84" w:rsidRDefault="00500D84" w:rsidP="00D23845">
            <w:pPr>
              <w:widowControl/>
              <w:suppressAutoHyphens w:val="0"/>
            </w:pPr>
            <w:r>
              <w:t>Double click</w:t>
            </w:r>
          </w:p>
        </w:tc>
        <w:tc>
          <w:tcPr>
            <w:tcW w:w="5612" w:type="dxa"/>
          </w:tcPr>
          <w:p w:rsidR="00500D84" w:rsidRDefault="00500D84" w:rsidP="00D23845">
            <w:pPr>
              <w:widowControl/>
              <w:suppressAutoHyphens w:val="0"/>
            </w:pPr>
            <w:r>
              <w:t>.on(‘</w:t>
            </w:r>
            <w:r w:rsidRPr="00500D84">
              <w:t>dblclick</w:t>
            </w:r>
            <w:r>
              <w:t>’)</w:t>
            </w:r>
          </w:p>
          <w:p w:rsidR="00500D84" w:rsidRDefault="00500D84" w:rsidP="00D23845">
            <w:pPr>
              <w:widowControl/>
              <w:suppressAutoHyphens w:val="0"/>
            </w:pPr>
            <w:r>
              <w:t>Show the comment editting dialog.</w:t>
            </w:r>
          </w:p>
        </w:tc>
      </w:tr>
      <w:tr w:rsidR="00500D84" w:rsidTr="007B16D2">
        <w:trPr>
          <w:jc w:val="center"/>
        </w:trPr>
        <w:tc>
          <w:tcPr>
            <w:tcW w:w="2250" w:type="dxa"/>
          </w:tcPr>
          <w:p w:rsidR="00500D84" w:rsidRDefault="00500D84" w:rsidP="00D23845">
            <w:pPr>
              <w:widowControl/>
              <w:suppressAutoHyphens w:val="0"/>
            </w:pPr>
            <w:r>
              <w:t>Dragging</w:t>
            </w:r>
          </w:p>
        </w:tc>
        <w:tc>
          <w:tcPr>
            <w:tcW w:w="5612" w:type="dxa"/>
          </w:tcPr>
          <w:p w:rsidR="00500D84" w:rsidRDefault="00500D84" w:rsidP="00D23845">
            <w:pPr>
              <w:widowControl/>
              <w:suppressAutoHyphens w:val="0"/>
            </w:pPr>
            <w:r w:rsidRPr="00500D84">
              <w:t>d3.drag()</w:t>
            </w:r>
            <w:r>
              <w:t>.on(‘drag’)</w:t>
            </w:r>
          </w:p>
          <w:p w:rsidR="00500D84" w:rsidRDefault="00500D84" w:rsidP="00D23845">
            <w:pPr>
              <w:widowControl/>
              <w:suppressAutoHyphens w:val="0"/>
            </w:pPr>
            <w:r w:rsidRPr="00500D84">
              <w:t>Update comment mark position</w:t>
            </w:r>
            <w:r>
              <w:t>.</w:t>
            </w:r>
          </w:p>
        </w:tc>
      </w:tr>
      <w:tr w:rsidR="00883B06" w:rsidTr="007B16D2">
        <w:trPr>
          <w:jc w:val="center"/>
        </w:trPr>
        <w:tc>
          <w:tcPr>
            <w:tcW w:w="2250" w:type="dxa"/>
          </w:tcPr>
          <w:p w:rsidR="00883B06" w:rsidRDefault="00883B06" w:rsidP="00D23845">
            <w:pPr>
              <w:widowControl/>
              <w:suppressAutoHyphens w:val="0"/>
            </w:pPr>
            <w:r>
              <w:t>Drag end</w:t>
            </w:r>
          </w:p>
        </w:tc>
        <w:tc>
          <w:tcPr>
            <w:tcW w:w="5612" w:type="dxa"/>
          </w:tcPr>
          <w:p w:rsidR="00883B06" w:rsidRDefault="00883B06" w:rsidP="00883B06">
            <w:pPr>
              <w:widowControl/>
              <w:suppressAutoHyphens w:val="0"/>
            </w:pPr>
            <w:r w:rsidRPr="00500D84">
              <w:t>d3.drag()</w:t>
            </w:r>
            <w:r>
              <w:t>.on(‘end’)</w:t>
            </w:r>
          </w:p>
          <w:p w:rsidR="00883B06" w:rsidRPr="00500D84" w:rsidRDefault="00883B06" w:rsidP="00883B06">
            <w:pPr>
              <w:widowControl/>
              <w:suppressAutoHyphens w:val="0"/>
            </w:pPr>
            <w:r w:rsidRPr="00500D84">
              <w:t>Update comment mark position</w:t>
            </w:r>
            <w:r w:rsidR="005A5491">
              <w:t xml:space="preserve"> and remove highlighting.</w:t>
            </w:r>
          </w:p>
        </w:tc>
      </w:tr>
    </w:tbl>
    <w:p w:rsidR="002022D2" w:rsidRDefault="002022D2">
      <w:pPr>
        <w:widowControl/>
        <w:suppressAutoHyphens w:val="0"/>
        <w:rPr>
          <w:rFonts w:ascii="Arial" w:eastAsia="SimSun" w:hAnsi="Arial"/>
          <w:b/>
          <w:sz w:val="20"/>
          <w:szCs w:val="20"/>
        </w:rPr>
      </w:pPr>
    </w:p>
    <w:p w:rsidR="00C26F01" w:rsidRDefault="002F6D9E" w:rsidP="00C26F01">
      <w:pPr>
        <w:keepNext/>
        <w:widowControl/>
        <w:suppressAutoHyphens w:val="0"/>
        <w:jc w:val="center"/>
      </w:pPr>
      <w:r w:rsidRPr="002F6D9E">
        <w:rPr>
          <w:rFonts w:ascii="Arial" w:eastAsia="SimSun" w:hAnsi="Arial"/>
          <w:b/>
          <w:noProof/>
          <w:sz w:val="20"/>
          <w:szCs w:val="20"/>
        </w:rPr>
        <w:lastRenderedPageBreak/>
        <w:drawing>
          <wp:inline distT="0" distB="0" distL="0" distR="0" wp14:anchorId="0301450F" wp14:editId="62C300DA">
            <wp:extent cx="6301740" cy="434192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01740" cy="4341921"/>
                    </a:xfrm>
                    <a:prstGeom prst="rect">
                      <a:avLst/>
                    </a:prstGeom>
                    <a:noFill/>
                    <a:ln>
                      <a:noFill/>
                    </a:ln>
                  </pic:spPr>
                </pic:pic>
              </a:graphicData>
            </a:graphic>
          </wp:inline>
        </w:drawing>
      </w:r>
    </w:p>
    <w:p w:rsidR="002F6D9E" w:rsidRDefault="00C26F01" w:rsidP="00C26F01">
      <w:pPr>
        <w:pStyle w:val="Caption"/>
        <w:jc w:val="center"/>
        <w:rPr>
          <w:rFonts w:ascii="Arial" w:eastAsia="SimSun" w:hAnsi="Arial"/>
          <w:b/>
          <w:sz w:val="20"/>
          <w:szCs w:val="20"/>
        </w:rPr>
      </w:pPr>
      <w:bookmarkStart w:id="125" w:name="_Toc28360375"/>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41</w:t>
      </w:r>
      <w:r w:rsidR="008D63B3">
        <w:rPr>
          <w:noProof/>
        </w:rPr>
        <w:fldChar w:fldCharType="end"/>
      </w:r>
      <w:r>
        <w:t xml:space="preserve">: Sequence diagram of search time </w:t>
      </w:r>
      <w:r w:rsidR="00D76C6A">
        <w:t>absolute in record s</w:t>
      </w:r>
      <w:r>
        <w:t>tatus screen</w:t>
      </w:r>
      <w:bookmarkEnd w:id="125"/>
    </w:p>
    <w:p w:rsidR="002F6D9E" w:rsidRDefault="002F6D9E">
      <w:pPr>
        <w:widowControl/>
        <w:suppressAutoHyphens w:val="0"/>
        <w:rPr>
          <w:rFonts w:ascii="Arial" w:eastAsia="SimSun" w:hAnsi="Arial"/>
          <w:b/>
          <w:sz w:val="20"/>
          <w:szCs w:val="20"/>
        </w:rPr>
      </w:pPr>
    </w:p>
    <w:p w:rsidR="00FD373A" w:rsidRDefault="00B07332" w:rsidP="00717EDB">
      <w:pPr>
        <w:pStyle w:val="Heading4"/>
      </w:pPr>
      <w:bookmarkStart w:id="126" w:name="_Ref536534626"/>
      <w:r>
        <w:t>Recor</w:t>
      </w:r>
      <w:r w:rsidR="0006586E">
        <w:t>d</w:t>
      </w:r>
      <w:r>
        <w:t xml:space="preserve"> </w:t>
      </w:r>
      <w:r w:rsidR="00FD373A">
        <w:t>Numeric</w:t>
      </w:r>
      <w:bookmarkEnd w:id="123"/>
      <w:bookmarkEnd w:id="124"/>
      <w:bookmarkEnd w:id="126"/>
    </w:p>
    <w:p w:rsidR="00FD373A" w:rsidRPr="00FD373A" w:rsidRDefault="00FD373A" w:rsidP="00FD373A"/>
    <w:p w:rsidR="00FD373A" w:rsidRDefault="00FD373A" w:rsidP="00FD373A">
      <w:pPr>
        <w:pStyle w:val="Caption"/>
        <w:keepNext/>
        <w:jc w:val="center"/>
      </w:pPr>
      <w:bookmarkStart w:id="127" w:name="_Toc28360318"/>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10</w:t>
      </w:r>
      <w:r w:rsidR="005C529A">
        <w:rPr>
          <w:noProof/>
        </w:rPr>
        <w:fldChar w:fldCharType="end"/>
      </w:r>
      <w:r>
        <w:t xml:space="preserve">: </w:t>
      </w:r>
      <w:r w:rsidR="00B07332">
        <w:t>[</w:t>
      </w:r>
      <w:r w:rsidR="00C70DAC">
        <w:t>Record Numeric</w:t>
      </w:r>
      <w:r w:rsidR="00510D17">
        <w:t xml:space="preserve"> Component</w:t>
      </w:r>
      <w:r w:rsidR="00B07332">
        <w:t>]</w:t>
      </w:r>
      <w:r>
        <w:t xml:space="preserve"> event handlers</w:t>
      </w:r>
      <w:bookmarkEnd w:id="127"/>
    </w:p>
    <w:tbl>
      <w:tblPr>
        <w:tblStyle w:val="TableGrid"/>
        <w:tblW w:w="9630" w:type="dxa"/>
        <w:tblInd w:w="198" w:type="dxa"/>
        <w:tblLayout w:type="fixed"/>
        <w:tblLook w:val="04A0" w:firstRow="1" w:lastRow="0" w:firstColumn="1" w:lastColumn="0" w:noHBand="0" w:noVBand="1"/>
      </w:tblPr>
      <w:tblGrid>
        <w:gridCol w:w="1434"/>
        <w:gridCol w:w="1154"/>
        <w:gridCol w:w="1660"/>
        <w:gridCol w:w="5382"/>
      </w:tblGrid>
      <w:tr w:rsidR="00486E5E" w:rsidTr="00E57954">
        <w:trPr>
          <w:trHeight w:val="555"/>
        </w:trPr>
        <w:tc>
          <w:tcPr>
            <w:tcW w:w="2588" w:type="dxa"/>
            <w:gridSpan w:val="2"/>
            <w:shd w:val="clear" w:color="auto" w:fill="00B0F0"/>
          </w:tcPr>
          <w:p w:rsidR="00486E5E" w:rsidRPr="003B76B3" w:rsidRDefault="00486E5E" w:rsidP="00486E5E">
            <w:pPr>
              <w:widowControl/>
              <w:suppressAutoHyphens w:val="0"/>
              <w:jc w:val="center"/>
              <w:rPr>
                <w:b/>
              </w:rPr>
            </w:pPr>
            <w:r>
              <w:rPr>
                <w:b/>
              </w:rPr>
              <w:t>Module</w:t>
            </w:r>
            <w:r w:rsidRPr="003B76B3">
              <w:rPr>
                <w:b/>
              </w:rPr>
              <w:t xml:space="preserve"> name</w:t>
            </w:r>
          </w:p>
        </w:tc>
        <w:tc>
          <w:tcPr>
            <w:tcW w:w="1660" w:type="dxa"/>
            <w:shd w:val="clear" w:color="auto" w:fill="00B0F0"/>
          </w:tcPr>
          <w:p w:rsidR="00486E5E" w:rsidRPr="003B76B3" w:rsidRDefault="00486E5E" w:rsidP="00486E5E">
            <w:pPr>
              <w:widowControl/>
              <w:suppressAutoHyphens w:val="0"/>
              <w:jc w:val="center"/>
              <w:rPr>
                <w:b/>
              </w:rPr>
            </w:pPr>
            <w:r w:rsidRPr="003B76B3">
              <w:rPr>
                <w:b/>
              </w:rPr>
              <w:t>Event name</w:t>
            </w:r>
          </w:p>
        </w:tc>
        <w:tc>
          <w:tcPr>
            <w:tcW w:w="5382" w:type="dxa"/>
            <w:shd w:val="clear" w:color="auto" w:fill="00B0F0"/>
          </w:tcPr>
          <w:p w:rsidR="00486E5E" w:rsidRPr="003B76B3" w:rsidRDefault="00486E5E" w:rsidP="00486E5E">
            <w:pPr>
              <w:widowControl/>
              <w:suppressAutoHyphens w:val="0"/>
              <w:jc w:val="center"/>
              <w:rPr>
                <w:b/>
              </w:rPr>
            </w:pPr>
            <w:r w:rsidRPr="003B76B3">
              <w:rPr>
                <w:b/>
              </w:rPr>
              <w:t>Handling description</w:t>
            </w:r>
          </w:p>
        </w:tc>
      </w:tr>
      <w:tr w:rsidR="0089096B" w:rsidTr="00E57954">
        <w:trPr>
          <w:trHeight w:val="474"/>
        </w:trPr>
        <w:tc>
          <w:tcPr>
            <w:tcW w:w="1434" w:type="dxa"/>
            <w:vMerge w:val="restart"/>
          </w:tcPr>
          <w:p w:rsidR="0089096B" w:rsidRDefault="0089096B" w:rsidP="00B07332">
            <w:pPr>
              <w:widowControl/>
              <w:suppressAutoHyphens w:val="0"/>
            </w:pPr>
            <w:r>
              <w:t>Numeric Pane View</w:t>
            </w:r>
          </w:p>
        </w:tc>
        <w:tc>
          <w:tcPr>
            <w:tcW w:w="1154" w:type="dxa"/>
            <w:vMerge w:val="restart"/>
          </w:tcPr>
          <w:p w:rsidR="0089096B" w:rsidRDefault="0089096B" w:rsidP="00486E5E">
            <w:pPr>
              <w:widowControl/>
              <w:suppressAutoHyphens w:val="0"/>
            </w:pPr>
          </w:p>
        </w:tc>
        <w:tc>
          <w:tcPr>
            <w:tcW w:w="1660" w:type="dxa"/>
          </w:tcPr>
          <w:p w:rsidR="0089096B" w:rsidRDefault="0089096B" w:rsidP="00486E5E">
            <w:pPr>
              <w:widowControl/>
              <w:suppressAutoHyphens w:val="0"/>
            </w:pPr>
            <w:r>
              <w:t>Load frame</w:t>
            </w:r>
          </w:p>
        </w:tc>
        <w:tc>
          <w:tcPr>
            <w:tcW w:w="5382" w:type="dxa"/>
          </w:tcPr>
          <w:p w:rsidR="0089096B" w:rsidRDefault="0089096B" w:rsidP="00486E5E">
            <w:pPr>
              <w:widowControl/>
              <w:suppressAutoHyphens w:val="0"/>
            </w:pPr>
            <w:r>
              <w:t>Get [User Display Setting] of the current user.</w:t>
            </w:r>
          </w:p>
          <w:p w:rsidR="0089096B" w:rsidRDefault="0089096B" w:rsidP="00486E5E">
            <w:pPr>
              <w:widowControl/>
              <w:suppressAutoHyphens w:val="0"/>
            </w:pPr>
            <w:r>
              <w:t xml:space="preserve">Draw screen title, command bar, display area. </w:t>
            </w:r>
          </w:p>
        </w:tc>
      </w:tr>
      <w:tr w:rsidR="0089096B" w:rsidTr="00E57954">
        <w:trPr>
          <w:trHeight w:val="725"/>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Receive file-parsing data</w:t>
            </w:r>
          </w:p>
        </w:tc>
        <w:tc>
          <w:tcPr>
            <w:tcW w:w="5382" w:type="dxa"/>
          </w:tcPr>
          <w:p w:rsidR="0089096B" w:rsidRDefault="0089096B" w:rsidP="00486E5E">
            <w:pPr>
              <w:widowControl/>
              <w:suppressAutoHyphens w:val="0"/>
            </w:pPr>
            <w:r>
              <w:t xml:space="preserve">Parse the file data and update into [Visualization Numeric </w:t>
            </w:r>
            <w:r w:rsidR="00FD065B">
              <w:t>model</w:t>
            </w:r>
            <w:r>
              <w:t>].</w:t>
            </w:r>
          </w:p>
          <w:p w:rsidR="0089096B" w:rsidRDefault="0089096B" w:rsidP="007716EA">
            <w:pPr>
              <w:widowControl/>
              <w:suppressAutoHyphens w:val="0"/>
            </w:pPr>
            <w:r>
              <w:t>Update the numeric visualization.</w:t>
            </w:r>
          </w:p>
        </w:tc>
      </w:tr>
      <w:tr w:rsidR="0089096B" w:rsidTr="00E57954">
        <w:trPr>
          <w:trHeight w:val="725"/>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993086">
            <w:pPr>
              <w:widowControl/>
              <w:suppressAutoHyphens w:val="0"/>
            </w:pPr>
            <w:r>
              <w:t>Add/Edit or Delete comment</w:t>
            </w:r>
          </w:p>
        </w:tc>
        <w:tc>
          <w:tcPr>
            <w:tcW w:w="5382" w:type="dxa"/>
          </w:tcPr>
          <w:p w:rsidR="0089096B" w:rsidRDefault="0089096B" w:rsidP="00486E5E">
            <w:pPr>
              <w:widowControl/>
              <w:suppressAutoHyphens w:val="0"/>
            </w:pPr>
            <w:r>
              <w:t>Modify or remove comment of cells</w:t>
            </w:r>
          </w:p>
        </w:tc>
      </w:tr>
      <w:tr w:rsidR="0089096B" w:rsidTr="00E57954">
        <w:trPr>
          <w:trHeight w:val="488"/>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Vertical / Horizontal</w:t>
            </w:r>
          </w:p>
        </w:tc>
        <w:tc>
          <w:tcPr>
            <w:tcW w:w="5382" w:type="dxa"/>
          </w:tcPr>
          <w:p w:rsidR="0089096B" w:rsidRDefault="0089096B" w:rsidP="00486E5E">
            <w:pPr>
              <w:widowControl/>
              <w:suppressAutoHyphens w:val="0"/>
            </w:pPr>
            <w:r>
              <w:t>Switch between vertical and horizontal header</w:t>
            </w:r>
          </w:p>
        </w:tc>
      </w:tr>
      <w:tr w:rsidR="0089096B" w:rsidTr="00E57954">
        <w:trPr>
          <w:trHeight w:val="474"/>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Highlight trigger</w:t>
            </w:r>
          </w:p>
        </w:tc>
        <w:tc>
          <w:tcPr>
            <w:tcW w:w="5382" w:type="dxa"/>
          </w:tcPr>
          <w:p w:rsidR="0089096B" w:rsidRDefault="0089096B" w:rsidP="00486E5E">
            <w:pPr>
              <w:widowControl/>
              <w:suppressAutoHyphens w:val="0"/>
            </w:pPr>
            <w:r>
              <w:t>Trigger line background color is red</w:t>
            </w:r>
          </w:p>
        </w:tc>
      </w:tr>
      <w:tr w:rsidR="0089096B" w:rsidTr="00E57954">
        <w:trPr>
          <w:trHeight w:val="474"/>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Context menu</w:t>
            </w:r>
          </w:p>
        </w:tc>
        <w:tc>
          <w:tcPr>
            <w:tcW w:w="5382" w:type="dxa"/>
          </w:tcPr>
          <w:p w:rsidR="0089096B" w:rsidRDefault="0089096B" w:rsidP="00486E5E">
            <w:pPr>
              <w:widowControl/>
              <w:suppressAutoHyphens w:val="0"/>
            </w:pPr>
            <w:r>
              <w:t>Context menu on table header:</w:t>
            </w:r>
          </w:p>
          <w:p w:rsidR="0089096B" w:rsidRDefault="0089096B" w:rsidP="00486E5E">
            <w:pPr>
              <w:widowControl/>
              <w:suppressAutoHyphens w:val="0"/>
            </w:pPr>
            <w:r>
              <w:t>+ Change header orientation</w:t>
            </w:r>
          </w:p>
          <w:p w:rsidR="0089096B" w:rsidRDefault="0089096B" w:rsidP="00486E5E">
            <w:pPr>
              <w:widowControl/>
              <w:suppressAutoHyphens w:val="0"/>
            </w:pPr>
          </w:p>
          <w:p w:rsidR="0089096B" w:rsidRDefault="0089096B" w:rsidP="00486E5E">
            <w:pPr>
              <w:widowControl/>
              <w:suppressAutoHyphens w:val="0"/>
            </w:pPr>
            <w:r>
              <w:t>Context menu on table cell</w:t>
            </w:r>
          </w:p>
          <w:p w:rsidR="0089096B" w:rsidRDefault="0089096B" w:rsidP="00486E5E">
            <w:pPr>
              <w:widowControl/>
              <w:suppressAutoHyphens w:val="0"/>
            </w:pPr>
            <w:r>
              <w:t>+ Add comment</w:t>
            </w:r>
          </w:p>
          <w:p w:rsidR="0089096B" w:rsidRDefault="0089096B" w:rsidP="00486E5E">
            <w:pPr>
              <w:widowControl/>
              <w:suppressAutoHyphens w:val="0"/>
            </w:pPr>
            <w:r>
              <w:t>+ Edit / Delete comment</w:t>
            </w:r>
          </w:p>
        </w:tc>
      </w:tr>
      <w:tr w:rsidR="0089096B" w:rsidTr="00E57954">
        <w:trPr>
          <w:trHeight w:val="474"/>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Header tooltip</w:t>
            </w:r>
          </w:p>
        </w:tc>
        <w:tc>
          <w:tcPr>
            <w:tcW w:w="5382" w:type="dxa"/>
          </w:tcPr>
          <w:p w:rsidR="0089096B" w:rsidRDefault="0089096B" w:rsidP="00486E5E">
            <w:pPr>
              <w:widowControl/>
              <w:suppressAutoHyphens w:val="0"/>
            </w:pPr>
            <w:r>
              <w:t>When hover on header, show tooltip which contains:</w:t>
            </w:r>
          </w:p>
          <w:p w:rsidR="0089096B" w:rsidRDefault="0089096B" w:rsidP="00486E5E">
            <w:pPr>
              <w:widowControl/>
              <w:suppressAutoHyphens w:val="0"/>
            </w:pPr>
            <w:r>
              <w:t>+ Signal full description</w:t>
            </w:r>
          </w:p>
          <w:p w:rsidR="0089096B" w:rsidRDefault="0089096B" w:rsidP="00486E5E">
            <w:pPr>
              <w:widowControl/>
              <w:suppressAutoHyphens w:val="0"/>
            </w:pPr>
            <w:r>
              <w:t>+ Signal value range</w:t>
            </w:r>
          </w:p>
        </w:tc>
      </w:tr>
      <w:tr w:rsidR="00D5366C" w:rsidTr="00E57954">
        <w:trPr>
          <w:trHeight w:val="474"/>
        </w:trPr>
        <w:tc>
          <w:tcPr>
            <w:tcW w:w="1434" w:type="dxa"/>
            <w:vMerge w:val="restart"/>
          </w:tcPr>
          <w:p w:rsidR="00D5366C" w:rsidRDefault="00D5366C" w:rsidP="00486E5E">
            <w:r>
              <w:t>Numeric control panel</w:t>
            </w:r>
          </w:p>
        </w:tc>
        <w:tc>
          <w:tcPr>
            <w:tcW w:w="1154" w:type="dxa"/>
          </w:tcPr>
          <w:p w:rsidR="00D5366C" w:rsidRDefault="00D5366C" w:rsidP="00486E5E">
            <w:pPr>
              <w:widowControl/>
              <w:suppressAutoHyphens w:val="0"/>
            </w:pPr>
          </w:p>
        </w:tc>
        <w:tc>
          <w:tcPr>
            <w:tcW w:w="1660" w:type="dxa"/>
          </w:tcPr>
          <w:p w:rsidR="00D5366C" w:rsidRDefault="00D5366C" w:rsidP="00486E5E">
            <w:pPr>
              <w:widowControl/>
              <w:suppressAutoHyphens w:val="0"/>
            </w:pPr>
            <w:r>
              <w:t>Load frame</w:t>
            </w:r>
          </w:p>
        </w:tc>
        <w:tc>
          <w:tcPr>
            <w:tcW w:w="5382" w:type="dxa"/>
          </w:tcPr>
          <w:p w:rsidR="00D5366C" w:rsidRDefault="00D5366C" w:rsidP="00486E5E">
            <w:pPr>
              <w:widowControl/>
              <w:suppressAutoHyphens w:val="0"/>
            </w:pPr>
            <w:r>
              <w:t>Get [User Display Setting] of the current user.</w:t>
            </w:r>
          </w:p>
          <w:p w:rsidR="00D5366C" w:rsidRDefault="00D5366C" w:rsidP="00486E5E">
            <w:pPr>
              <w:widowControl/>
              <w:suppressAutoHyphens w:val="0"/>
            </w:pPr>
            <w:r>
              <w:t>Load the current status of [Numeric Control Panel].</w:t>
            </w:r>
          </w:p>
          <w:p w:rsidR="00E96E3B" w:rsidRDefault="00E96E3B" w:rsidP="00486E5E">
            <w:pPr>
              <w:widowControl/>
              <w:suppressAutoHyphens w:val="0"/>
            </w:pPr>
          </w:p>
        </w:tc>
      </w:tr>
      <w:tr w:rsidR="00D5366C" w:rsidTr="00E57954">
        <w:trPr>
          <w:trHeight w:val="237"/>
        </w:trPr>
        <w:tc>
          <w:tcPr>
            <w:tcW w:w="1434" w:type="dxa"/>
            <w:vMerge/>
          </w:tcPr>
          <w:p w:rsidR="00D5366C" w:rsidRDefault="00D5366C" w:rsidP="00486E5E">
            <w:pPr>
              <w:widowControl/>
              <w:suppressAutoHyphens w:val="0"/>
            </w:pPr>
          </w:p>
        </w:tc>
        <w:tc>
          <w:tcPr>
            <w:tcW w:w="1154" w:type="dxa"/>
            <w:vMerge w:val="restart"/>
          </w:tcPr>
          <w:p w:rsidR="00D5366C" w:rsidRDefault="00D5366C" w:rsidP="00486E5E">
            <w:pPr>
              <w:widowControl/>
              <w:suppressAutoHyphens w:val="0"/>
            </w:pPr>
            <w:r>
              <w:t>Analog Data</w:t>
            </w:r>
          </w:p>
        </w:tc>
        <w:tc>
          <w:tcPr>
            <w:tcW w:w="1660" w:type="dxa"/>
          </w:tcPr>
          <w:p w:rsidR="00D5366C" w:rsidRDefault="00D5366C" w:rsidP="00486E5E">
            <w:pPr>
              <w:widowControl/>
              <w:suppressAutoHyphens w:val="0"/>
            </w:pPr>
            <w:r>
              <w:t>Select</w:t>
            </w:r>
          </w:p>
        </w:tc>
        <w:tc>
          <w:tcPr>
            <w:tcW w:w="5382" w:type="dxa"/>
          </w:tcPr>
          <w:p w:rsidR="00D5366C" w:rsidRDefault="00D5366C" w:rsidP="00486E5E">
            <w:pPr>
              <w:widowControl/>
              <w:suppressAutoHyphens w:val="0"/>
            </w:pPr>
            <w:r>
              <w:t xml:space="preserve">Display selection dialog to select signal. </w:t>
            </w:r>
          </w:p>
          <w:p w:rsidR="00D5366C" w:rsidRDefault="00D5366C" w:rsidP="00486E5E">
            <w:pPr>
              <w:widowControl/>
              <w:suppressAutoHyphens w:val="0"/>
            </w:pPr>
            <w:r>
              <w:t>Call function show data analog on numeric table.</w:t>
            </w:r>
          </w:p>
          <w:p w:rsidR="00E96E3B" w:rsidRDefault="00E96E3B" w:rsidP="00486E5E">
            <w:pPr>
              <w:widowControl/>
              <w:suppressAutoHyphens w:val="0"/>
            </w:pPr>
          </w:p>
        </w:tc>
      </w:tr>
      <w:tr w:rsidR="00D5366C" w:rsidTr="00E57954">
        <w:trPr>
          <w:trHeight w:val="251"/>
        </w:trPr>
        <w:tc>
          <w:tcPr>
            <w:tcW w:w="1434" w:type="dxa"/>
            <w:vMerge/>
          </w:tcPr>
          <w:p w:rsidR="00D5366C" w:rsidRDefault="00D5366C" w:rsidP="00486E5E">
            <w:pPr>
              <w:widowControl/>
              <w:suppressAutoHyphens w:val="0"/>
            </w:pPr>
          </w:p>
        </w:tc>
        <w:tc>
          <w:tcPr>
            <w:tcW w:w="1154" w:type="dxa"/>
            <w:vMerge/>
          </w:tcPr>
          <w:p w:rsidR="00D5366C" w:rsidRDefault="00D5366C" w:rsidP="00486E5E">
            <w:pPr>
              <w:widowControl/>
              <w:suppressAutoHyphens w:val="0"/>
            </w:pPr>
          </w:p>
        </w:tc>
        <w:tc>
          <w:tcPr>
            <w:tcW w:w="1660" w:type="dxa"/>
          </w:tcPr>
          <w:p w:rsidR="00D5366C" w:rsidRDefault="00D5366C" w:rsidP="00486E5E">
            <w:pPr>
              <w:widowControl/>
              <w:suppressAutoHyphens w:val="0"/>
            </w:pPr>
            <w:r>
              <w:t>Unselect</w:t>
            </w:r>
          </w:p>
        </w:tc>
        <w:tc>
          <w:tcPr>
            <w:tcW w:w="5382" w:type="dxa"/>
          </w:tcPr>
          <w:p w:rsidR="00D5366C" w:rsidRDefault="00D5366C" w:rsidP="00486E5E">
            <w:pPr>
              <w:widowControl/>
              <w:suppressAutoHyphens w:val="0"/>
            </w:pPr>
            <w:r>
              <w:t>Deselect signal by press X button of this signal</w:t>
            </w:r>
          </w:p>
          <w:p w:rsidR="00D5366C" w:rsidRDefault="00D5366C" w:rsidP="00D5366C">
            <w:pPr>
              <w:widowControl/>
              <w:suppressAutoHyphens w:val="0"/>
            </w:pPr>
            <w:r>
              <w:t>Call function to hide data analog on numeric table.</w:t>
            </w:r>
          </w:p>
          <w:p w:rsidR="00E96E3B" w:rsidRDefault="00E96E3B" w:rsidP="00D5366C">
            <w:pPr>
              <w:widowControl/>
              <w:suppressAutoHyphens w:val="0"/>
            </w:pPr>
          </w:p>
        </w:tc>
      </w:tr>
      <w:tr w:rsidR="00D5366C" w:rsidTr="00E57954">
        <w:trPr>
          <w:trHeight w:val="251"/>
        </w:trPr>
        <w:tc>
          <w:tcPr>
            <w:tcW w:w="1434" w:type="dxa"/>
            <w:vMerge/>
          </w:tcPr>
          <w:p w:rsidR="00D5366C" w:rsidRDefault="00D5366C" w:rsidP="00486E5E">
            <w:pPr>
              <w:widowControl/>
              <w:suppressAutoHyphens w:val="0"/>
            </w:pPr>
          </w:p>
        </w:tc>
        <w:tc>
          <w:tcPr>
            <w:tcW w:w="1154" w:type="dxa"/>
            <w:vMerge w:val="restart"/>
          </w:tcPr>
          <w:p w:rsidR="00D5366C" w:rsidRDefault="00D5366C" w:rsidP="00486E5E">
            <w:pPr>
              <w:widowControl/>
              <w:suppressAutoHyphens w:val="0"/>
            </w:pPr>
            <w:r>
              <w:t>Digital Data</w:t>
            </w:r>
          </w:p>
        </w:tc>
        <w:tc>
          <w:tcPr>
            <w:tcW w:w="1660" w:type="dxa"/>
          </w:tcPr>
          <w:p w:rsidR="00D5366C" w:rsidRDefault="00D5366C" w:rsidP="00486E5E">
            <w:pPr>
              <w:widowControl/>
              <w:suppressAutoHyphens w:val="0"/>
            </w:pPr>
            <w:r>
              <w:t>Select</w:t>
            </w:r>
          </w:p>
        </w:tc>
        <w:tc>
          <w:tcPr>
            <w:tcW w:w="5382" w:type="dxa"/>
          </w:tcPr>
          <w:p w:rsidR="00D5366C" w:rsidRDefault="00D5366C" w:rsidP="00486E5E">
            <w:pPr>
              <w:widowControl/>
              <w:suppressAutoHyphens w:val="0"/>
            </w:pPr>
            <w:r>
              <w:t xml:space="preserve">Display selection dialog to select signal. </w:t>
            </w:r>
          </w:p>
          <w:p w:rsidR="00D5366C" w:rsidRDefault="00D5366C" w:rsidP="00486E5E">
            <w:pPr>
              <w:widowControl/>
              <w:suppressAutoHyphens w:val="0"/>
            </w:pPr>
            <w:r>
              <w:t>Call function show data digital on numeric table.</w:t>
            </w:r>
          </w:p>
          <w:p w:rsidR="00E96E3B" w:rsidRDefault="00E96E3B" w:rsidP="00486E5E">
            <w:pPr>
              <w:widowControl/>
              <w:suppressAutoHyphens w:val="0"/>
            </w:pPr>
          </w:p>
        </w:tc>
      </w:tr>
      <w:tr w:rsidR="00D5366C" w:rsidTr="00E57954">
        <w:trPr>
          <w:trHeight w:val="251"/>
        </w:trPr>
        <w:tc>
          <w:tcPr>
            <w:tcW w:w="1434" w:type="dxa"/>
            <w:vMerge/>
          </w:tcPr>
          <w:p w:rsidR="00D5366C" w:rsidRDefault="00D5366C" w:rsidP="00486E5E">
            <w:pPr>
              <w:widowControl/>
              <w:suppressAutoHyphens w:val="0"/>
            </w:pPr>
          </w:p>
        </w:tc>
        <w:tc>
          <w:tcPr>
            <w:tcW w:w="1154" w:type="dxa"/>
            <w:vMerge/>
          </w:tcPr>
          <w:p w:rsidR="00D5366C" w:rsidRDefault="00D5366C" w:rsidP="00486E5E">
            <w:pPr>
              <w:widowControl/>
              <w:suppressAutoHyphens w:val="0"/>
            </w:pPr>
          </w:p>
        </w:tc>
        <w:tc>
          <w:tcPr>
            <w:tcW w:w="1660" w:type="dxa"/>
          </w:tcPr>
          <w:p w:rsidR="00D5366C" w:rsidRDefault="00D5366C" w:rsidP="00486E5E">
            <w:pPr>
              <w:widowControl/>
              <w:suppressAutoHyphens w:val="0"/>
            </w:pPr>
            <w:r>
              <w:t>Unselect</w:t>
            </w:r>
          </w:p>
        </w:tc>
        <w:tc>
          <w:tcPr>
            <w:tcW w:w="5382" w:type="dxa"/>
          </w:tcPr>
          <w:p w:rsidR="00D5366C" w:rsidRDefault="00D5366C" w:rsidP="00D5366C">
            <w:pPr>
              <w:widowControl/>
              <w:suppressAutoHyphens w:val="0"/>
            </w:pPr>
            <w:r>
              <w:t>Call function to hide data digital on numeric table.</w:t>
            </w:r>
          </w:p>
        </w:tc>
      </w:tr>
      <w:tr w:rsidR="0089096B" w:rsidTr="00E57954">
        <w:trPr>
          <w:trHeight w:val="488"/>
        </w:trPr>
        <w:tc>
          <w:tcPr>
            <w:tcW w:w="1434" w:type="dxa"/>
            <w:vMerge/>
          </w:tcPr>
          <w:p w:rsidR="0089096B" w:rsidRDefault="0089096B" w:rsidP="00486E5E">
            <w:pPr>
              <w:widowControl/>
              <w:suppressAutoHyphens w:val="0"/>
            </w:pPr>
          </w:p>
        </w:tc>
        <w:tc>
          <w:tcPr>
            <w:tcW w:w="1154" w:type="dxa"/>
            <w:vMerge w:val="restart"/>
          </w:tcPr>
          <w:p w:rsidR="0089096B" w:rsidRDefault="0089096B" w:rsidP="00486E5E">
            <w:pPr>
              <w:widowControl/>
              <w:suppressAutoHyphens w:val="0"/>
            </w:pPr>
            <w:r>
              <w:t>Comment</w:t>
            </w:r>
          </w:p>
        </w:tc>
        <w:tc>
          <w:tcPr>
            <w:tcW w:w="1660" w:type="dxa"/>
          </w:tcPr>
          <w:p w:rsidR="0089096B" w:rsidRDefault="0089096B" w:rsidP="00486E5E">
            <w:pPr>
              <w:widowControl/>
              <w:suppressAutoHyphens w:val="0"/>
            </w:pPr>
            <w:r>
              <w:t>Search comment</w:t>
            </w:r>
          </w:p>
        </w:tc>
        <w:tc>
          <w:tcPr>
            <w:tcW w:w="5382" w:type="dxa"/>
          </w:tcPr>
          <w:p w:rsidR="0089096B" w:rsidRDefault="0089096B" w:rsidP="00486E5E">
            <w:pPr>
              <w:widowControl/>
              <w:suppressAutoHyphens w:val="0"/>
            </w:pPr>
            <w:r>
              <w:t>Search and return the comments have signal name or comment content contains text input</w:t>
            </w:r>
            <w:r w:rsidR="00E96E3B">
              <w:t>.</w:t>
            </w:r>
          </w:p>
          <w:p w:rsidR="00E96E3B" w:rsidRDefault="00E96E3B" w:rsidP="00486E5E">
            <w:pPr>
              <w:widowControl/>
              <w:suppressAutoHyphens w:val="0"/>
            </w:pPr>
          </w:p>
        </w:tc>
      </w:tr>
      <w:tr w:rsidR="0089096B" w:rsidTr="00E57954">
        <w:trPr>
          <w:trHeight w:val="488"/>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Select comment</w:t>
            </w:r>
          </w:p>
        </w:tc>
        <w:tc>
          <w:tcPr>
            <w:tcW w:w="5382" w:type="dxa"/>
          </w:tcPr>
          <w:p w:rsidR="0089096B" w:rsidRDefault="0089096B" w:rsidP="00486E5E">
            <w:pPr>
              <w:widowControl/>
              <w:suppressAutoHyphens w:val="0"/>
            </w:pPr>
            <w:r>
              <w:t>Go to corresponding cell on numeric table</w:t>
            </w:r>
          </w:p>
        </w:tc>
      </w:tr>
      <w:tr w:rsidR="0089096B" w:rsidTr="00E57954">
        <w:trPr>
          <w:trHeight w:val="488"/>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Edit comment</w:t>
            </w:r>
          </w:p>
        </w:tc>
        <w:tc>
          <w:tcPr>
            <w:tcW w:w="5382" w:type="dxa"/>
          </w:tcPr>
          <w:p w:rsidR="0089096B" w:rsidRDefault="0089096B" w:rsidP="00486E5E">
            <w:pPr>
              <w:widowControl/>
              <w:suppressAutoHyphens w:val="0"/>
            </w:pPr>
            <w:r>
              <w:t>User double-click on comment item to edit. Click outside to complete edit.</w:t>
            </w:r>
          </w:p>
        </w:tc>
      </w:tr>
      <w:tr w:rsidR="0089096B" w:rsidTr="00E57954">
        <w:trPr>
          <w:trHeight w:val="488"/>
        </w:trPr>
        <w:tc>
          <w:tcPr>
            <w:tcW w:w="1434" w:type="dxa"/>
            <w:vMerge/>
          </w:tcPr>
          <w:p w:rsidR="0089096B" w:rsidRDefault="0089096B" w:rsidP="00486E5E">
            <w:pPr>
              <w:widowControl/>
              <w:suppressAutoHyphens w:val="0"/>
            </w:pPr>
          </w:p>
        </w:tc>
        <w:tc>
          <w:tcPr>
            <w:tcW w:w="1154" w:type="dxa"/>
            <w:vMerge/>
          </w:tcPr>
          <w:p w:rsidR="0089096B" w:rsidRDefault="0089096B" w:rsidP="00486E5E">
            <w:pPr>
              <w:widowControl/>
              <w:suppressAutoHyphens w:val="0"/>
            </w:pPr>
          </w:p>
        </w:tc>
        <w:tc>
          <w:tcPr>
            <w:tcW w:w="1660" w:type="dxa"/>
          </w:tcPr>
          <w:p w:rsidR="0089096B" w:rsidRDefault="0089096B" w:rsidP="00486E5E">
            <w:pPr>
              <w:widowControl/>
              <w:suppressAutoHyphens w:val="0"/>
            </w:pPr>
            <w:r>
              <w:t>Save comment</w:t>
            </w:r>
          </w:p>
        </w:tc>
        <w:tc>
          <w:tcPr>
            <w:tcW w:w="5382" w:type="dxa"/>
          </w:tcPr>
          <w:p w:rsidR="0089096B" w:rsidRDefault="0089096B" w:rsidP="00486E5E">
            <w:pPr>
              <w:widowControl/>
              <w:suppressAutoHyphens w:val="0"/>
            </w:pPr>
            <w:r>
              <w:t>Send JSON message to server to store comment to file.</w:t>
            </w:r>
          </w:p>
          <w:p w:rsidR="0089096B" w:rsidRDefault="0089096B" w:rsidP="00486E5E">
            <w:pPr>
              <w:widowControl/>
              <w:suppressAutoHyphens w:val="0"/>
            </w:pPr>
            <w:r>
              <w:t xml:space="preserve">Message format refer to </w:t>
            </w:r>
            <w:r w:rsidRPr="00BD667E">
              <w:t>E6MX0211</w:t>
            </w:r>
            <w:r>
              <w:t xml:space="preserve"> document</w:t>
            </w:r>
            <w:r w:rsidR="00E96E3B">
              <w:t>.</w:t>
            </w:r>
          </w:p>
          <w:p w:rsidR="00E96E3B" w:rsidRDefault="00E96E3B" w:rsidP="00486E5E">
            <w:pPr>
              <w:widowControl/>
              <w:suppressAutoHyphens w:val="0"/>
            </w:pPr>
          </w:p>
        </w:tc>
      </w:tr>
      <w:tr w:rsidR="003900C1" w:rsidTr="00E57954">
        <w:trPr>
          <w:trHeight w:val="488"/>
        </w:trPr>
        <w:tc>
          <w:tcPr>
            <w:tcW w:w="1434" w:type="dxa"/>
            <w:vMerge/>
          </w:tcPr>
          <w:p w:rsidR="003900C1" w:rsidRDefault="003900C1" w:rsidP="00486E5E">
            <w:pPr>
              <w:widowControl/>
              <w:suppressAutoHyphens w:val="0"/>
            </w:pPr>
          </w:p>
        </w:tc>
        <w:tc>
          <w:tcPr>
            <w:tcW w:w="1154" w:type="dxa"/>
          </w:tcPr>
          <w:p w:rsidR="003900C1" w:rsidRDefault="00BD667E" w:rsidP="00486E5E">
            <w:pPr>
              <w:widowControl/>
              <w:suppressAutoHyphens w:val="0"/>
            </w:pPr>
            <w:r>
              <w:t>Save setting</w:t>
            </w:r>
          </w:p>
        </w:tc>
        <w:tc>
          <w:tcPr>
            <w:tcW w:w="1660" w:type="dxa"/>
          </w:tcPr>
          <w:p w:rsidR="003900C1" w:rsidRDefault="003900C1" w:rsidP="00486E5E">
            <w:pPr>
              <w:widowControl/>
              <w:suppressAutoHyphens w:val="0"/>
            </w:pPr>
          </w:p>
        </w:tc>
        <w:tc>
          <w:tcPr>
            <w:tcW w:w="5382" w:type="dxa"/>
          </w:tcPr>
          <w:p w:rsidR="00BD667E" w:rsidRDefault="00BD667E" w:rsidP="00BD667E">
            <w:pPr>
              <w:widowControl/>
              <w:suppressAutoHyphens w:val="0"/>
            </w:pPr>
            <w:r>
              <w:t>Send JSON message to server to store current screen setting.</w:t>
            </w:r>
          </w:p>
          <w:p w:rsidR="003900C1" w:rsidRDefault="00BD667E" w:rsidP="00BD667E">
            <w:pPr>
              <w:widowControl/>
              <w:suppressAutoHyphens w:val="0"/>
            </w:pPr>
            <w:r>
              <w:t xml:space="preserve">Message format refer to </w:t>
            </w:r>
            <w:r w:rsidRPr="00BD667E">
              <w:t>E6MX0211</w:t>
            </w:r>
            <w:r>
              <w:t xml:space="preserve"> document</w:t>
            </w:r>
            <w:r w:rsidR="00E96E3B">
              <w:t>.</w:t>
            </w:r>
          </w:p>
          <w:p w:rsidR="00E96E3B" w:rsidRDefault="00E96E3B" w:rsidP="00BD667E">
            <w:pPr>
              <w:widowControl/>
              <w:suppressAutoHyphens w:val="0"/>
            </w:pPr>
          </w:p>
        </w:tc>
      </w:tr>
      <w:tr w:rsidR="00D5366C" w:rsidTr="00E57954">
        <w:trPr>
          <w:trHeight w:val="488"/>
        </w:trPr>
        <w:tc>
          <w:tcPr>
            <w:tcW w:w="1434" w:type="dxa"/>
            <w:vMerge/>
          </w:tcPr>
          <w:p w:rsidR="00D5366C" w:rsidRDefault="00D5366C" w:rsidP="00486E5E">
            <w:pPr>
              <w:widowControl/>
              <w:suppressAutoHyphens w:val="0"/>
            </w:pPr>
          </w:p>
        </w:tc>
        <w:tc>
          <w:tcPr>
            <w:tcW w:w="1154" w:type="dxa"/>
          </w:tcPr>
          <w:p w:rsidR="00D5366C" w:rsidRDefault="00D5366C" w:rsidP="00486E5E">
            <w:pPr>
              <w:widowControl/>
              <w:suppressAutoHyphens w:val="0"/>
            </w:pPr>
            <w:r>
              <w:t>Panel properties</w:t>
            </w:r>
          </w:p>
        </w:tc>
        <w:tc>
          <w:tcPr>
            <w:tcW w:w="1660" w:type="dxa"/>
          </w:tcPr>
          <w:p w:rsidR="00D5366C" w:rsidRDefault="00D5366C" w:rsidP="00486E5E">
            <w:pPr>
              <w:widowControl/>
              <w:suppressAutoHyphens w:val="0"/>
            </w:pPr>
          </w:p>
        </w:tc>
        <w:tc>
          <w:tcPr>
            <w:tcW w:w="5382" w:type="dxa"/>
          </w:tcPr>
          <w:p w:rsidR="00D5366C" w:rsidRDefault="00D5366C" w:rsidP="00486E5E">
            <w:pPr>
              <w:widowControl/>
              <w:suppressAutoHyphens w:val="0"/>
            </w:pPr>
            <w:r>
              <w:t>Contains following function:</w:t>
            </w:r>
          </w:p>
          <w:p w:rsidR="00D5366C" w:rsidRDefault="00D5366C" w:rsidP="00486E5E">
            <w:pPr>
              <w:widowControl/>
              <w:suppressAutoHyphens w:val="0"/>
            </w:pPr>
            <w:r>
              <w:t>+ Change header orientation</w:t>
            </w:r>
          </w:p>
          <w:p w:rsidR="00D5366C" w:rsidRDefault="00D5366C" w:rsidP="00486E5E">
            <w:pPr>
              <w:widowControl/>
              <w:suppressAutoHyphens w:val="0"/>
            </w:pPr>
            <w:r>
              <w:t>+ Change font</w:t>
            </w:r>
          </w:p>
          <w:p w:rsidR="00D5366C" w:rsidRDefault="00D5366C" w:rsidP="00486E5E">
            <w:pPr>
              <w:widowControl/>
              <w:suppressAutoHyphens w:val="0"/>
            </w:pPr>
            <w:r>
              <w:t>+ Change color</w:t>
            </w:r>
          </w:p>
        </w:tc>
      </w:tr>
      <w:tr w:rsidR="00494973" w:rsidTr="00E57954">
        <w:trPr>
          <w:trHeight w:val="488"/>
        </w:trPr>
        <w:tc>
          <w:tcPr>
            <w:tcW w:w="1434" w:type="dxa"/>
          </w:tcPr>
          <w:p w:rsidR="00494973" w:rsidRDefault="00494973" w:rsidP="00486E5E">
            <w:pPr>
              <w:widowControl/>
              <w:suppressAutoHyphens w:val="0"/>
            </w:pPr>
          </w:p>
        </w:tc>
        <w:tc>
          <w:tcPr>
            <w:tcW w:w="1154" w:type="dxa"/>
            <w:vMerge w:val="restart"/>
          </w:tcPr>
          <w:p w:rsidR="00494973" w:rsidRDefault="00494973" w:rsidP="0087589E">
            <w:pPr>
              <w:widowControl/>
              <w:suppressAutoHyphens w:val="0"/>
            </w:pPr>
            <w:r>
              <w:t>Time</w:t>
            </w:r>
          </w:p>
          <w:p w:rsidR="00494973" w:rsidRDefault="00494973" w:rsidP="0087589E">
            <w:pPr>
              <w:widowControl/>
              <w:suppressAutoHyphens w:val="0"/>
            </w:pPr>
            <w:r>
              <w:t>Search</w:t>
            </w:r>
          </w:p>
        </w:tc>
        <w:tc>
          <w:tcPr>
            <w:tcW w:w="1660" w:type="dxa"/>
          </w:tcPr>
          <w:p w:rsidR="00494973" w:rsidRDefault="00494973" w:rsidP="00486E5E">
            <w:pPr>
              <w:widowControl/>
              <w:suppressAutoHyphens w:val="0"/>
            </w:pPr>
            <w:r>
              <w:t>Click button “Search”</w:t>
            </w:r>
          </w:p>
        </w:tc>
        <w:tc>
          <w:tcPr>
            <w:tcW w:w="5382" w:type="dxa"/>
            <w:vMerge w:val="restart"/>
          </w:tcPr>
          <w:p w:rsidR="00494973" w:rsidRDefault="00494973" w:rsidP="00494973">
            <w:pPr>
              <w:widowControl/>
              <w:suppressAutoHyphens w:val="0"/>
            </w:pPr>
            <w:r>
              <w:t>Get the searching-time from the searching-time textbox.</w:t>
            </w:r>
          </w:p>
          <w:p w:rsidR="00313708" w:rsidRDefault="00494973" w:rsidP="00494973">
            <w:pPr>
              <w:widowControl/>
              <w:suppressAutoHyphens w:val="0"/>
            </w:pPr>
            <w:r>
              <w:t>If the searching-time is valid</w:t>
            </w:r>
            <w:r w:rsidR="00313708">
              <w:t>:</w:t>
            </w:r>
          </w:p>
          <w:p w:rsidR="00313708" w:rsidRDefault="00313708" w:rsidP="00494973">
            <w:pPr>
              <w:widowControl/>
              <w:suppressAutoHyphens w:val="0"/>
            </w:pPr>
            <w:r>
              <w:t xml:space="preserve">  + J</w:t>
            </w:r>
            <w:r w:rsidR="00494973">
              <w:t>ump to the searched row</w:t>
            </w:r>
            <w:r w:rsidR="00D82AC9">
              <w:t>.</w:t>
            </w:r>
          </w:p>
          <w:p w:rsidR="00494973" w:rsidRDefault="00313708" w:rsidP="00494973">
            <w:pPr>
              <w:widowControl/>
              <w:suppressAutoHyphens w:val="0"/>
            </w:pPr>
            <w:r>
              <w:t xml:space="preserve">  + H</w:t>
            </w:r>
            <w:r w:rsidR="00494973">
              <w:t>ighlight the searched row.</w:t>
            </w:r>
          </w:p>
          <w:p w:rsidR="00313708" w:rsidRDefault="00313708" w:rsidP="00494973">
            <w:pPr>
              <w:widowControl/>
              <w:suppressAutoHyphens w:val="0"/>
            </w:pPr>
          </w:p>
          <w:p w:rsidR="00494973" w:rsidRDefault="002022D2" w:rsidP="002022D2">
            <w:pPr>
              <w:widowControl/>
              <w:suppressAutoHyphens w:val="0"/>
            </w:pPr>
            <w:r>
              <w:t xml:space="preserve">The application should handle the case of </w:t>
            </w:r>
            <w:r w:rsidR="00494973">
              <w:t>the searching-time is in</w:t>
            </w:r>
            <w:r>
              <w:t>valid.</w:t>
            </w:r>
          </w:p>
        </w:tc>
      </w:tr>
      <w:tr w:rsidR="00494973" w:rsidTr="00E57954">
        <w:trPr>
          <w:trHeight w:val="488"/>
        </w:trPr>
        <w:tc>
          <w:tcPr>
            <w:tcW w:w="1434" w:type="dxa"/>
          </w:tcPr>
          <w:p w:rsidR="00494973" w:rsidRDefault="00494973" w:rsidP="00486E5E">
            <w:pPr>
              <w:widowControl/>
              <w:suppressAutoHyphens w:val="0"/>
            </w:pPr>
          </w:p>
        </w:tc>
        <w:tc>
          <w:tcPr>
            <w:tcW w:w="1154" w:type="dxa"/>
            <w:vMerge/>
          </w:tcPr>
          <w:p w:rsidR="00494973" w:rsidRDefault="00494973" w:rsidP="0087589E">
            <w:pPr>
              <w:widowControl/>
              <w:suppressAutoHyphens w:val="0"/>
            </w:pPr>
          </w:p>
        </w:tc>
        <w:tc>
          <w:tcPr>
            <w:tcW w:w="1660" w:type="dxa"/>
          </w:tcPr>
          <w:p w:rsidR="00494973" w:rsidRDefault="00494973" w:rsidP="00486E5E">
            <w:pPr>
              <w:widowControl/>
              <w:suppressAutoHyphens w:val="0"/>
            </w:pPr>
            <w:r>
              <w:t>Press “Enter”</w:t>
            </w:r>
          </w:p>
        </w:tc>
        <w:tc>
          <w:tcPr>
            <w:tcW w:w="5382" w:type="dxa"/>
            <w:vMerge/>
          </w:tcPr>
          <w:p w:rsidR="00494973" w:rsidRDefault="00494973" w:rsidP="0087589E">
            <w:pPr>
              <w:widowControl/>
              <w:suppressAutoHyphens w:val="0"/>
            </w:pPr>
          </w:p>
        </w:tc>
      </w:tr>
    </w:tbl>
    <w:p w:rsidR="00F16B3C" w:rsidRDefault="00F16B3C" w:rsidP="00C06BF6">
      <w:pPr>
        <w:keepNext/>
        <w:ind w:firstLine="709"/>
        <w:rPr>
          <w:lang w:eastAsia="ja-JP"/>
        </w:rPr>
      </w:pPr>
    </w:p>
    <w:p w:rsidR="0032642D" w:rsidRDefault="0032642D" w:rsidP="0032642D">
      <w:pPr>
        <w:keepNext/>
        <w:widowControl/>
        <w:suppressAutoHyphens w:val="0"/>
        <w:jc w:val="center"/>
      </w:pPr>
      <w:r w:rsidRPr="0032642D">
        <w:rPr>
          <w:noProof/>
        </w:rPr>
        <w:drawing>
          <wp:inline distT="0" distB="0" distL="0" distR="0" wp14:anchorId="52F232C5" wp14:editId="309290E6">
            <wp:extent cx="6301740" cy="472802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1740" cy="4728024"/>
                    </a:xfrm>
                    <a:prstGeom prst="rect">
                      <a:avLst/>
                    </a:prstGeom>
                    <a:noFill/>
                    <a:ln>
                      <a:noFill/>
                    </a:ln>
                  </pic:spPr>
                </pic:pic>
              </a:graphicData>
            </a:graphic>
          </wp:inline>
        </w:drawing>
      </w:r>
    </w:p>
    <w:p w:rsidR="0054273D" w:rsidRDefault="0032642D" w:rsidP="0032642D">
      <w:pPr>
        <w:pStyle w:val="Caption"/>
        <w:jc w:val="center"/>
      </w:pPr>
      <w:bookmarkStart w:id="128" w:name="_Toc28360376"/>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noBreakHyphen/>
      </w:r>
      <w:r w:rsidR="008D63B3">
        <w:fldChar w:fldCharType="begin"/>
      </w:r>
      <w:r w:rsidR="008D63B3">
        <w:instrText xml:space="preserve"> SEQ Figure \* ARABIC \s 1 </w:instrText>
      </w:r>
      <w:r w:rsidR="008D63B3">
        <w:fldChar w:fldCharType="separate"/>
      </w:r>
      <w:r w:rsidR="001B5C68">
        <w:rPr>
          <w:noProof/>
        </w:rPr>
        <w:t>42</w:t>
      </w:r>
      <w:r w:rsidR="008D63B3">
        <w:rPr>
          <w:noProof/>
        </w:rPr>
        <w:fldChar w:fldCharType="end"/>
      </w:r>
      <w:r>
        <w:t xml:space="preserve">: Sequence diagram of </w:t>
      </w:r>
      <w:r w:rsidR="005C460C">
        <w:t xml:space="preserve">search time </w:t>
      </w:r>
      <w:r w:rsidR="00B10A8A">
        <w:t xml:space="preserve">absolute </w:t>
      </w:r>
      <w:r w:rsidR="009C6230">
        <w:t xml:space="preserve">in </w:t>
      </w:r>
      <w:r>
        <w:t>record numeric screen</w:t>
      </w:r>
      <w:bookmarkEnd w:id="128"/>
    </w:p>
    <w:p w:rsidR="0054273D" w:rsidRDefault="0054273D" w:rsidP="00717EDB">
      <w:pPr>
        <w:pStyle w:val="Heading4"/>
      </w:pPr>
      <w:r>
        <w:t>Fault History</w:t>
      </w:r>
    </w:p>
    <w:p w:rsidR="00E661CF" w:rsidRDefault="00E661CF" w:rsidP="00E96E3B">
      <w:pPr>
        <w:ind w:firstLine="709"/>
        <w:rPr>
          <w:lang w:eastAsia="ja-JP"/>
        </w:rPr>
      </w:pPr>
      <w:r>
        <w:rPr>
          <w:lang w:eastAsia="ja-JP"/>
        </w:rPr>
        <w:t>This screen display event history of fault record in a row. When select an event, details information of selected event will be displayed. It also displays fault candidate, guidance and countermeasure action.</w:t>
      </w:r>
    </w:p>
    <w:p w:rsidR="00E661CF" w:rsidRDefault="00E661CF" w:rsidP="00E661CF">
      <w:pPr>
        <w:rPr>
          <w:lang w:eastAsia="ja-JP"/>
        </w:rPr>
      </w:pPr>
    </w:p>
    <w:p w:rsidR="00E661CF" w:rsidRDefault="00E661CF" w:rsidP="00E96E3B">
      <w:pPr>
        <w:ind w:firstLine="709"/>
        <w:rPr>
          <w:lang w:eastAsia="ja-JP"/>
        </w:rPr>
      </w:pPr>
      <w:r>
        <w:rPr>
          <w:lang w:eastAsia="ja-JP"/>
        </w:rPr>
        <w:t>Signal recorded in Fault history file will be compared with previous value. If change detected, this event will be displayed as a row of Event history table.</w:t>
      </w:r>
    </w:p>
    <w:p w:rsidR="00E661CF" w:rsidRDefault="00E661CF" w:rsidP="00E661CF">
      <w:pPr>
        <w:rPr>
          <w:lang w:eastAsia="ja-JP"/>
        </w:rPr>
      </w:pPr>
    </w:p>
    <w:p w:rsidR="00E661CF" w:rsidRDefault="00E661CF" w:rsidP="00E96E3B">
      <w:pPr>
        <w:ind w:firstLine="709"/>
        <w:rPr>
          <w:lang w:eastAsia="ja-JP"/>
        </w:rPr>
      </w:pPr>
      <w:r>
        <w:rPr>
          <w:lang w:eastAsia="ja-JP"/>
        </w:rPr>
        <w:t xml:space="preserve">Fault related information file, </w:t>
      </w:r>
      <w:r w:rsidRPr="00E661CF">
        <w:rPr>
          <w:lang w:eastAsia="ja-JP"/>
        </w:rPr>
        <w:t>Fault presumption information file</w:t>
      </w:r>
      <w:r>
        <w:rPr>
          <w:lang w:eastAsia="ja-JP"/>
        </w:rPr>
        <w:t xml:space="preserve">, </w:t>
      </w:r>
      <w:r w:rsidRPr="00E661CF">
        <w:rPr>
          <w:lang w:eastAsia="ja-JP"/>
        </w:rPr>
        <w:t>Fault presumption recovery fil</w:t>
      </w:r>
      <w:r>
        <w:rPr>
          <w:lang w:eastAsia="ja-JP"/>
        </w:rPr>
        <w:t>e will be received from Virtual server.</w:t>
      </w:r>
    </w:p>
    <w:p w:rsidR="00E661CF" w:rsidRPr="00E661CF" w:rsidRDefault="00E661CF" w:rsidP="00E661CF">
      <w:pPr>
        <w:rPr>
          <w:lang w:eastAsia="ja-JP"/>
        </w:rPr>
      </w:pPr>
    </w:p>
    <w:tbl>
      <w:tblPr>
        <w:tblStyle w:val="TableGrid"/>
        <w:tblW w:w="9420" w:type="dxa"/>
        <w:jc w:val="center"/>
        <w:tblLayout w:type="fixed"/>
        <w:tblLook w:val="04A0" w:firstRow="1" w:lastRow="0" w:firstColumn="1" w:lastColumn="0" w:noHBand="0" w:noVBand="1"/>
      </w:tblPr>
      <w:tblGrid>
        <w:gridCol w:w="1909"/>
        <w:gridCol w:w="2790"/>
        <w:gridCol w:w="4721"/>
      </w:tblGrid>
      <w:tr w:rsidR="008F39B1" w:rsidTr="008F39B1">
        <w:trPr>
          <w:trHeight w:val="563"/>
          <w:jc w:val="center"/>
        </w:trPr>
        <w:tc>
          <w:tcPr>
            <w:tcW w:w="1909" w:type="dxa"/>
            <w:shd w:val="clear" w:color="auto" w:fill="00B0F0"/>
          </w:tcPr>
          <w:p w:rsidR="008F39B1" w:rsidRPr="003B76B3" w:rsidRDefault="008F39B1" w:rsidP="009B0D01">
            <w:pPr>
              <w:widowControl/>
              <w:suppressAutoHyphens w:val="0"/>
              <w:jc w:val="center"/>
              <w:rPr>
                <w:b/>
              </w:rPr>
            </w:pPr>
            <w:r>
              <w:rPr>
                <w:b/>
              </w:rPr>
              <w:t>Module</w:t>
            </w:r>
            <w:r w:rsidRPr="003B76B3">
              <w:rPr>
                <w:b/>
              </w:rPr>
              <w:t xml:space="preserve"> name</w:t>
            </w:r>
          </w:p>
        </w:tc>
        <w:tc>
          <w:tcPr>
            <w:tcW w:w="2790" w:type="dxa"/>
            <w:shd w:val="clear" w:color="auto" w:fill="00B0F0"/>
          </w:tcPr>
          <w:p w:rsidR="008F39B1" w:rsidRPr="003B76B3" w:rsidRDefault="008F39B1" w:rsidP="009B0D01">
            <w:pPr>
              <w:widowControl/>
              <w:suppressAutoHyphens w:val="0"/>
              <w:jc w:val="center"/>
              <w:rPr>
                <w:b/>
              </w:rPr>
            </w:pPr>
            <w:r w:rsidRPr="003B76B3">
              <w:rPr>
                <w:b/>
              </w:rPr>
              <w:t>Event name</w:t>
            </w:r>
          </w:p>
        </w:tc>
        <w:tc>
          <w:tcPr>
            <w:tcW w:w="4721" w:type="dxa"/>
            <w:shd w:val="clear" w:color="auto" w:fill="00B0F0"/>
          </w:tcPr>
          <w:p w:rsidR="008F39B1" w:rsidRPr="003B76B3" w:rsidRDefault="008F39B1" w:rsidP="009B0D01">
            <w:pPr>
              <w:widowControl/>
              <w:suppressAutoHyphens w:val="0"/>
              <w:jc w:val="center"/>
              <w:rPr>
                <w:b/>
              </w:rPr>
            </w:pPr>
            <w:r w:rsidRPr="003B76B3">
              <w:rPr>
                <w:b/>
              </w:rPr>
              <w:t>Handling description</w:t>
            </w:r>
          </w:p>
        </w:tc>
      </w:tr>
      <w:tr w:rsidR="00EC633F" w:rsidTr="008F39B1">
        <w:trPr>
          <w:jc w:val="center"/>
        </w:trPr>
        <w:tc>
          <w:tcPr>
            <w:tcW w:w="1909" w:type="dxa"/>
            <w:vMerge w:val="restart"/>
          </w:tcPr>
          <w:p w:rsidR="00EC633F" w:rsidRDefault="00EC633F" w:rsidP="009B0D01">
            <w:pPr>
              <w:widowControl/>
              <w:suppressAutoHyphens w:val="0"/>
            </w:pPr>
            <w:r>
              <w:t>Fault History table</w:t>
            </w:r>
          </w:p>
        </w:tc>
        <w:tc>
          <w:tcPr>
            <w:tcW w:w="2790" w:type="dxa"/>
          </w:tcPr>
          <w:p w:rsidR="00EC633F" w:rsidRDefault="00EC633F" w:rsidP="008F39B1">
            <w:pPr>
              <w:widowControl/>
              <w:suppressAutoHyphens w:val="0"/>
            </w:pPr>
            <w:r>
              <w:t>Receive data from [File Parser]</w:t>
            </w:r>
          </w:p>
        </w:tc>
        <w:tc>
          <w:tcPr>
            <w:tcW w:w="4721" w:type="dxa"/>
          </w:tcPr>
          <w:p w:rsidR="00EC633F" w:rsidRDefault="00EC633F" w:rsidP="00E30089">
            <w:pPr>
              <w:widowControl/>
              <w:suppressAutoHyphens w:val="0"/>
            </w:pPr>
            <w:r>
              <w:t>Detect value change from 0 --&gt; 1 and from 1 --&gt; 0 then put to table. Only Event tab and Numeric tab are shown, other tab must be hidden.</w:t>
            </w:r>
          </w:p>
          <w:p w:rsidR="00FF4189" w:rsidRDefault="00FF4189" w:rsidP="00FF4189">
            <w:pPr>
              <w:widowControl/>
              <w:suppressAutoHyphens w:val="0"/>
            </w:pPr>
            <w:r>
              <w:t>Display analog related signal’s value and unit at event time.</w:t>
            </w:r>
          </w:p>
          <w:p w:rsidR="00EC633F" w:rsidRDefault="00FF4189" w:rsidP="00E30089">
            <w:pPr>
              <w:widowControl/>
              <w:suppressAutoHyphens w:val="0"/>
            </w:pPr>
            <w:r>
              <w:t>Display digital related signal’s value is [High] or [Low] according value [1] or [0] at the event time.</w:t>
            </w:r>
          </w:p>
        </w:tc>
      </w:tr>
      <w:tr w:rsidR="00EC633F" w:rsidTr="008F39B1">
        <w:trPr>
          <w:jc w:val="center"/>
        </w:trPr>
        <w:tc>
          <w:tcPr>
            <w:tcW w:w="1909" w:type="dxa"/>
            <w:vMerge/>
          </w:tcPr>
          <w:p w:rsidR="00EC633F" w:rsidRDefault="00EC633F" w:rsidP="002D4F64">
            <w:pPr>
              <w:widowControl/>
              <w:suppressAutoHyphens w:val="0"/>
            </w:pPr>
          </w:p>
        </w:tc>
        <w:tc>
          <w:tcPr>
            <w:tcW w:w="2790" w:type="dxa"/>
          </w:tcPr>
          <w:p w:rsidR="00EC633F" w:rsidRDefault="00EC633F" w:rsidP="002D4F64">
            <w:pPr>
              <w:widowControl/>
              <w:suppressAutoHyphens w:val="0"/>
            </w:pPr>
            <w:r>
              <w:t>Search by date</w:t>
            </w:r>
          </w:p>
        </w:tc>
        <w:tc>
          <w:tcPr>
            <w:tcW w:w="4721" w:type="dxa"/>
          </w:tcPr>
          <w:p w:rsidR="00EC633F" w:rsidRDefault="00EC633F" w:rsidP="002D4F64">
            <w:pPr>
              <w:widowControl/>
              <w:suppressAutoHyphens w:val="0"/>
            </w:pPr>
            <w:r>
              <w:t>Searching events which match [Date] condition from user input. Target column of searching is Date.</w:t>
            </w:r>
          </w:p>
          <w:p w:rsidR="00EC633F" w:rsidRDefault="00EC633F" w:rsidP="002D4F64">
            <w:pPr>
              <w:widowControl/>
              <w:suppressAutoHyphens w:val="0"/>
            </w:pPr>
          </w:p>
        </w:tc>
      </w:tr>
      <w:tr w:rsidR="00EC633F" w:rsidTr="008F39B1">
        <w:trPr>
          <w:jc w:val="center"/>
        </w:trPr>
        <w:tc>
          <w:tcPr>
            <w:tcW w:w="1909" w:type="dxa"/>
            <w:vMerge/>
          </w:tcPr>
          <w:p w:rsidR="00EC633F" w:rsidRDefault="00EC633F" w:rsidP="002D4F64">
            <w:pPr>
              <w:widowControl/>
              <w:suppressAutoHyphens w:val="0"/>
            </w:pPr>
          </w:p>
        </w:tc>
        <w:tc>
          <w:tcPr>
            <w:tcW w:w="2790" w:type="dxa"/>
          </w:tcPr>
          <w:p w:rsidR="00EC633F" w:rsidRDefault="00EC633F" w:rsidP="002D4F64">
            <w:pPr>
              <w:widowControl/>
              <w:suppressAutoHyphens w:val="0"/>
            </w:pPr>
            <w:r>
              <w:t>Search by date &amp; time</w:t>
            </w:r>
          </w:p>
        </w:tc>
        <w:tc>
          <w:tcPr>
            <w:tcW w:w="4721" w:type="dxa"/>
          </w:tcPr>
          <w:p w:rsidR="00EC633F" w:rsidRDefault="00EC633F" w:rsidP="002D4F64">
            <w:pPr>
              <w:widowControl/>
              <w:suppressAutoHyphens w:val="0"/>
            </w:pPr>
            <w:r>
              <w:t>Searching events which match [Date &amp; time] condition from user input.</w:t>
            </w:r>
          </w:p>
          <w:p w:rsidR="00EC633F" w:rsidRDefault="00EC633F" w:rsidP="002D4F64">
            <w:pPr>
              <w:widowControl/>
              <w:suppressAutoHyphens w:val="0"/>
            </w:pPr>
            <w:r>
              <w:t>Target column of searching is Date.</w:t>
            </w:r>
          </w:p>
          <w:p w:rsidR="00EC633F" w:rsidRDefault="00EC633F" w:rsidP="002D4F64">
            <w:pPr>
              <w:widowControl/>
              <w:suppressAutoHyphens w:val="0"/>
            </w:pPr>
            <w:r w:rsidRPr="007F13E4">
              <w:t>Reflect the filter after completion of input (after filter input sub screen is closed)</w:t>
            </w:r>
          </w:p>
        </w:tc>
      </w:tr>
      <w:tr w:rsidR="00EC633F" w:rsidTr="008F39B1">
        <w:trPr>
          <w:jc w:val="center"/>
        </w:trPr>
        <w:tc>
          <w:tcPr>
            <w:tcW w:w="1909" w:type="dxa"/>
            <w:vMerge/>
          </w:tcPr>
          <w:p w:rsidR="00EC633F" w:rsidRDefault="00EC633F" w:rsidP="002D4F64">
            <w:pPr>
              <w:widowControl/>
              <w:suppressAutoHyphens w:val="0"/>
            </w:pPr>
          </w:p>
        </w:tc>
        <w:tc>
          <w:tcPr>
            <w:tcW w:w="2790" w:type="dxa"/>
          </w:tcPr>
          <w:p w:rsidR="00EC633F" w:rsidRDefault="00EC633F" w:rsidP="002D4F64">
            <w:pPr>
              <w:widowControl/>
              <w:suppressAutoHyphens w:val="0"/>
            </w:pPr>
            <w:r>
              <w:t>Search by fault signal</w:t>
            </w:r>
          </w:p>
        </w:tc>
        <w:tc>
          <w:tcPr>
            <w:tcW w:w="4721" w:type="dxa"/>
          </w:tcPr>
          <w:p w:rsidR="00EC633F" w:rsidRDefault="00EC633F" w:rsidP="002D4F64">
            <w:pPr>
              <w:widowControl/>
              <w:suppressAutoHyphens w:val="0"/>
            </w:pPr>
            <w:r>
              <w:t>Searching events which match [Event name] from user input. Target column of searching is Value.</w:t>
            </w:r>
          </w:p>
          <w:p w:rsidR="00EC633F" w:rsidRDefault="00EC633F" w:rsidP="00EF0B3A">
            <w:pPr>
              <w:widowControl/>
              <w:suppressAutoHyphens w:val="0"/>
            </w:pPr>
            <w:r>
              <w:t xml:space="preserve">Can filter multi signal by </w:t>
            </w:r>
            <w:r w:rsidRPr="006305D7">
              <w:t xml:space="preserve">separated </w:t>
            </w:r>
            <w:r>
              <w:t>data with</w:t>
            </w:r>
            <w:r w:rsidRPr="006305D7">
              <w:t xml:space="preserve"> commas</w:t>
            </w:r>
            <w:r>
              <w:t xml:space="preserve"> </w:t>
            </w:r>
            <w:r w:rsidRPr="000D7841">
              <w:t>character</w:t>
            </w:r>
            <w:r>
              <w:t>.</w:t>
            </w:r>
          </w:p>
          <w:p w:rsidR="00EC633F" w:rsidRDefault="00EC633F" w:rsidP="00EF0B3A">
            <w:pPr>
              <w:widowControl/>
              <w:suppressAutoHyphens w:val="0"/>
            </w:pPr>
            <w:r w:rsidRPr="007F13E4">
              <w:t>Reflect the filter after completion of input (after filter input sub screen is closed)</w:t>
            </w:r>
          </w:p>
        </w:tc>
      </w:tr>
      <w:tr w:rsidR="00EC633F" w:rsidTr="008F39B1">
        <w:trPr>
          <w:jc w:val="center"/>
        </w:trPr>
        <w:tc>
          <w:tcPr>
            <w:tcW w:w="1909" w:type="dxa"/>
            <w:vMerge/>
          </w:tcPr>
          <w:p w:rsidR="00EC633F" w:rsidRDefault="00EC633F" w:rsidP="002D4F64">
            <w:pPr>
              <w:widowControl/>
              <w:suppressAutoHyphens w:val="0"/>
            </w:pPr>
          </w:p>
        </w:tc>
        <w:tc>
          <w:tcPr>
            <w:tcW w:w="2790" w:type="dxa"/>
          </w:tcPr>
          <w:p w:rsidR="00EC633F" w:rsidRDefault="00EC633F" w:rsidP="002D4F64">
            <w:pPr>
              <w:widowControl/>
              <w:suppressAutoHyphens w:val="0"/>
            </w:pPr>
            <w:r>
              <w:t>Display detail information when select event</w:t>
            </w:r>
          </w:p>
        </w:tc>
        <w:tc>
          <w:tcPr>
            <w:tcW w:w="4721" w:type="dxa"/>
          </w:tcPr>
          <w:p w:rsidR="00EC633F" w:rsidRDefault="00EC633F" w:rsidP="002D4F64">
            <w:pPr>
              <w:widowControl/>
              <w:suppressAutoHyphens w:val="0"/>
            </w:pPr>
            <w:r>
              <w:t>Display details information of event when selected</w:t>
            </w:r>
          </w:p>
          <w:p w:rsidR="00EC633F" w:rsidRDefault="00EC633F" w:rsidP="002D4F64">
            <w:pPr>
              <w:widowControl/>
              <w:suppressAutoHyphens w:val="0"/>
            </w:pPr>
          </w:p>
        </w:tc>
      </w:tr>
      <w:tr w:rsidR="00EC633F" w:rsidTr="008F39B1">
        <w:trPr>
          <w:jc w:val="center"/>
        </w:trPr>
        <w:tc>
          <w:tcPr>
            <w:tcW w:w="1909" w:type="dxa"/>
            <w:vMerge/>
          </w:tcPr>
          <w:p w:rsidR="00EC633F" w:rsidRDefault="00EC633F" w:rsidP="00197F01">
            <w:pPr>
              <w:widowControl/>
              <w:suppressAutoHyphens w:val="0"/>
            </w:pPr>
          </w:p>
        </w:tc>
        <w:tc>
          <w:tcPr>
            <w:tcW w:w="2790" w:type="dxa"/>
          </w:tcPr>
          <w:p w:rsidR="00EC633F" w:rsidRPr="00252946" w:rsidRDefault="00EC633F" w:rsidP="00197F01">
            <w:pPr>
              <w:widowControl/>
              <w:suppressAutoHyphens w:val="0"/>
              <w:rPr>
                <w:lang w:val="vi-VN"/>
              </w:rPr>
            </w:pPr>
            <w:r>
              <w:rPr>
                <w:lang w:val="vi-VN"/>
              </w:rPr>
              <w:t>Check/uncheck on multiple select filter</w:t>
            </w:r>
          </w:p>
        </w:tc>
        <w:tc>
          <w:tcPr>
            <w:tcW w:w="4721" w:type="dxa"/>
          </w:tcPr>
          <w:p w:rsidR="00EC633F" w:rsidRPr="006F360B" w:rsidRDefault="00EC633F" w:rsidP="00197F01">
            <w:pPr>
              <w:widowControl/>
              <w:suppressAutoHyphens w:val="0"/>
              <w:rPr>
                <w:lang w:val="vi-VN"/>
              </w:rPr>
            </w:pPr>
            <w:r>
              <w:rPr>
                <w:lang w:val="vi-VN"/>
              </w:rPr>
              <w:t>Filter data by all selected options in all table header filters then show only rows that match filter conditions.</w:t>
            </w:r>
          </w:p>
        </w:tc>
      </w:tr>
      <w:tr w:rsidR="00EC633F" w:rsidTr="008F39B1">
        <w:trPr>
          <w:jc w:val="center"/>
        </w:trPr>
        <w:tc>
          <w:tcPr>
            <w:tcW w:w="1909" w:type="dxa"/>
            <w:vMerge/>
          </w:tcPr>
          <w:p w:rsidR="00EC633F" w:rsidRDefault="00EC633F" w:rsidP="00197F01">
            <w:pPr>
              <w:widowControl/>
              <w:suppressAutoHyphens w:val="0"/>
            </w:pPr>
          </w:p>
        </w:tc>
        <w:tc>
          <w:tcPr>
            <w:tcW w:w="2790" w:type="dxa"/>
          </w:tcPr>
          <w:p w:rsidR="00EC633F" w:rsidRPr="00297783" w:rsidRDefault="00EC633F" w:rsidP="00197F01">
            <w:pPr>
              <w:widowControl/>
              <w:suppressAutoHyphens w:val="0"/>
              <w:rPr>
                <w:lang w:val="vi-VN"/>
              </w:rPr>
            </w:pPr>
            <w:r>
              <w:rPr>
                <w:lang w:val="vi-VN"/>
              </w:rPr>
              <w:t>Right click on table header</w:t>
            </w:r>
          </w:p>
        </w:tc>
        <w:tc>
          <w:tcPr>
            <w:tcW w:w="4721" w:type="dxa"/>
          </w:tcPr>
          <w:p w:rsidR="00EC633F" w:rsidRPr="00297783" w:rsidRDefault="00EC633F" w:rsidP="00197F01">
            <w:pPr>
              <w:widowControl/>
              <w:suppressAutoHyphens w:val="0"/>
              <w:rPr>
                <w:lang w:val="vi-VN"/>
              </w:rPr>
            </w:pPr>
            <w:r>
              <w:rPr>
                <w:lang w:val="vi-VN"/>
              </w:rPr>
              <w:t>Show context menu with all column name options (Date and View columns options are disabled)</w:t>
            </w:r>
          </w:p>
        </w:tc>
      </w:tr>
      <w:tr w:rsidR="00EC633F" w:rsidTr="008F39B1">
        <w:trPr>
          <w:jc w:val="center"/>
        </w:trPr>
        <w:tc>
          <w:tcPr>
            <w:tcW w:w="1909" w:type="dxa"/>
            <w:vMerge/>
          </w:tcPr>
          <w:p w:rsidR="00EC633F" w:rsidRDefault="00EC633F" w:rsidP="00197F01">
            <w:pPr>
              <w:widowControl/>
              <w:suppressAutoHyphens w:val="0"/>
            </w:pPr>
          </w:p>
        </w:tc>
        <w:tc>
          <w:tcPr>
            <w:tcW w:w="2790" w:type="dxa"/>
          </w:tcPr>
          <w:p w:rsidR="00EC633F" w:rsidRPr="00297783" w:rsidRDefault="00EC633F" w:rsidP="00197F01">
            <w:pPr>
              <w:widowControl/>
              <w:suppressAutoHyphens w:val="0"/>
              <w:rPr>
                <w:lang w:val="vi-VN"/>
              </w:rPr>
            </w:pPr>
            <w:r>
              <w:rPr>
                <w:lang w:val="vi-VN"/>
              </w:rPr>
              <w:t>Check/uncheck on show/hide column context menu.</w:t>
            </w:r>
          </w:p>
        </w:tc>
        <w:tc>
          <w:tcPr>
            <w:tcW w:w="4721" w:type="dxa"/>
          </w:tcPr>
          <w:p w:rsidR="00EC633F" w:rsidRPr="00297783" w:rsidRDefault="00EC633F" w:rsidP="00197F01">
            <w:pPr>
              <w:widowControl/>
              <w:suppressAutoHyphens w:val="0"/>
              <w:rPr>
                <w:lang w:val="vi-VN"/>
              </w:rPr>
            </w:pPr>
            <w:r>
              <w:rPr>
                <w:lang w:val="vi-VN"/>
              </w:rPr>
              <w:t>When check/uncheck on show/hide column context menu option then show/hide corresponding table column.</w:t>
            </w:r>
          </w:p>
        </w:tc>
      </w:tr>
      <w:tr w:rsidR="00EC633F" w:rsidTr="008F39B1">
        <w:trPr>
          <w:jc w:val="center"/>
        </w:trPr>
        <w:tc>
          <w:tcPr>
            <w:tcW w:w="1909" w:type="dxa"/>
            <w:vMerge/>
          </w:tcPr>
          <w:p w:rsidR="00EC633F" w:rsidRDefault="00EC633F" w:rsidP="00197F01">
            <w:pPr>
              <w:widowControl/>
              <w:suppressAutoHyphens w:val="0"/>
            </w:pPr>
          </w:p>
        </w:tc>
        <w:tc>
          <w:tcPr>
            <w:tcW w:w="2790" w:type="dxa"/>
          </w:tcPr>
          <w:p w:rsidR="00EC633F" w:rsidRPr="008A6399" w:rsidRDefault="00EC633F" w:rsidP="00197F01">
            <w:pPr>
              <w:widowControl/>
              <w:suppressAutoHyphens w:val="0"/>
              <w:rPr>
                <w:lang w:val="vi-VN"/>
              </w:rPr>
            </w:pPr>
            <w:r>
              <w:rPr>
                <w:lang w:val="vi-VN"/>
              </w:rPr>
              <w:t>Click on column name header</w:t>
            </w:r>
          </w:p>
        </w:tc>
        <w:tc>
          <w:tcPr>
            <w:tcW w:w="4721" w:type="dxa"/>
          </w:tcPr>
          <w:p w:rsidR="00EC633F" w:rsidRPr="00BA3F01" w:rsidRDefault="00EC633F" w:rsidP="00197F01">
            <w:pPr>
              <w:widowControl/>
              <w:suppressAutoHyphens w:val="0"/>
              <w:rPr>
                <w:lang w:val="vi-VN"/>
              </w:rPr>
            </w:pPr>
            <w:r>
              <w:rPr>
                <w:lang w:val="vi-VN"/>
              </w:rPr>
              <w:t>Clear previous sort option if exists then reorder table rows by new column name sort option (column just clicked).</w:t>
            </w:r>
          </w:p>
        </w:tc>
      </w:tr>
      <w:tr w:rsidR="00EC633F" w:rsidTr="008F39B1">
        <w:trPr>
          <w:jc w:val="center"/>
        </w:trPr>
        <w:tc>
          <w:tcPr>
            <w:tcW w:w="1909" w:type="dxa"/>
            <w:vMerge/>
          </w:tcPr>
          <w:p w:rsidR="00EC633F" w:rsidRDefault="00EC633F" w:rsidP="00197F01">
            <w:pPr>
              <w:widowControl/>
              <w:suppressAutoHyphens w:val="0"/>
            </w:pPr>
          </w:p>
        </w:tc>
        <w:tc>
          <w:tcPr>
            <w:tcW w:w="2790" w:type="dxa"/>
          </w:tcPr>
          <w:p w:rsidR="00EC633F" w:rsidRPr="000A2E08" w:rsidRDefault="00EC633F" w:rsidP="00197F01">
            <w:pPr>
              <w:widowControl/>
              <w:suppressAutoHyphens w:val="0"/>
              <w:rPr>
                <w:lang w:val="vi-VN"/>
              </w:rPr>
            </w:pPr>
            <w:r>
              <w:rPr>
                <w:lang w:val="vi-VN"/>
              </w:rPr>
              <w:t xml:space="preserve">Change date in </w:t>
            </w:r>
            <w:r w:rsidRPr="000A2E08">
              <w:rPr>
                <w:lang w:val="vi-VN"/>
              </w:rPr>
              <w:t>date</w:t>
            </w:r>
            <w:r>
              <w:rPr>
                <w:lang w:val="vi-VN"/>
              </w:rPr>
              <w:t xml:space="preserve"> time</w:t>
            </w:r>
            <w:r w:rsidRPr="000A2E08">
              <w:rPr>
                <w:lang w:val="vi-VN"/>
              </w:rPr>
              <w:t xml:space="preserve"> filter</w:t>
            </w:r>
          </w:p>
        </w:tc>
        <w:tc>
          <w:tcPr>
            <w:tcW w:w="4721" w:type="dxa"/>
          </w:tcPr>
          <w:p w:rsidR="00EC633F" w:rsidRDefault="00EC633F" w:rsidP="00197F01">
            <w:pPr>
              <w:widowControl/>
              <w:suppressAutoHyphens w:val="0"/>
              <w:rPr>
                <w:lang w:val="vi-VN"/>
              </w:rPr>
            </w:pPr>
            <w:r>
              <w:rPr>
                <w:lang w:val="vi-VN"/>
              </w:rPr>
              <w:t>Update date label condition with selected from and to date.</w:t>
            </w:r>
          </w:p>
          <w:p w:rsidR="00EC633F" w:rsidRPr="000A2E08" w:rsidRDefault="00EC633F" w:rsidP="00197F01">
            <w:pPr>
              <w:widowControl/>
              <w:suppressAutoHyphens w:val="0"/>
              <w:rPr>
                <w:rFonts w:ascii="Segoe UI" w:hAnsi="Segoe UI" w:cs="Segoe UI"/>
                <w:color w:val="333333"/>
                <w:szCs w:val="21"/>
                <w:shd w:val="clear" w:color="auto" w:fill="FFFFFF"/>
                <w:lang w:val="vi-VN"/>
              </w:rPr>
            </w:pPr>
            <w:r>
              <w:rPr>
                <w:lang w:val="vi-VN"/>
              </w:rPr>
              <w:t>Filter data that in from and to range then hide all rows not in from and to range, show all rows that in selected range.</w:t>
            </w:r>
          </w:p>
        </w:tc>
      </w:tr>
      <w:tr w:rsidR="00EC633F" w:rsidTr="008F39B1">
        <w:trPr>
          <w:jc w:val="center"/>
        </w:trPr>
        <w:tc>
          <w:tcPr>
            <w:tcW w:w="1909" w:type="dxa"/>
            <w:vMerge/>
          </w:tcPr>
          <w:p w:rsidR="00EC633F" w:rsidRDefault="00EC633F" w:rsidP="00197F01">
            <w:pPr>
              <w:widowControl/>
              <w:suppressAutoHyphens w:val="0"/>
            </w:pPr>
          </w:p>
        </w:tc>
        <w:tc>
          <w:tcPr>
            <w:tcW w:w="2790" w:type="dxa"/>
          </w:tcPr>
          <w:p w:rsidR="00EC633F" w:rsidRPr="000C6F2C" w:rsidRDefault="00EC633F" w:rsidP="00197F01">
            <w:pPr>
              <w:widowControl/>
              <w:suppressAutoHyphens w:val="0"/>
              <w:rPr>
                <w:lang w:val="vi-VN"/>
              </w:rPr>
            </w:pPr>
            <w:r>
              <w:rPr>
                <w:lang w:val="vi-VN"/>
              </w:rPr>
              <w:t>Change text in comment input (limit 32 bytes)</w:t>
            </w:r>
          </w:p>
        </w:tc>
        <w:tc>
          <w:tcPr>
            <w:tcW w:w="4721" w:type="dxa"/>
          </w:tcPr>
          <w:p w:rsidR="00EC633F" w:rsidRPr="00656FB0" w:rsidRDefault="00EC633F" w:rsidP="00197F01">
            <w:pPr>
              <w:widowControl/>
              <w:suppressAutoHyphens w:val="0"/>
              <w:rPr>
                <w:lang w:val="vi-VN"/>
              </w:rPr>
            </w:pPr>
            <w:r>
              <w:rPr>
                <w:lang w:val="vi-VN"/>
              </w:rPr>
              <w:t xml:space="preserve">Calculate comment text length </w:t>
            </w:r>
            <w:r w:rsidRPr="00656FB0">
              <w:rPr>
                <w:lang w:val="vi-VN"/>
              </w:rPr>
              <w:t>to bytes</w:t>
            </w:r>
            <w:r>
              <w:rPr>
                <w:lang w:val="vi-VN"/>
              </w:rPr>
              <w:t xml:space="preserve"> then trim off excess characters.</w:t>
            </w:r>
          </w:p>
        </w:tc>
      </w:tr>
      <w:tr w:rsidR="00EC633F" w:rsidTr="008F39B1">
        <w:trPr>
          <w:jc w:val="center"/>
        </w:trPr>
        <w:tc>
          <w:tcPr>
            <w:tcW w:w="1909" w:type="dxa"/>
            <w:vMerge/>
          </w:tcPr>
          <w:p w:rsidR="00EC633F" w:rsidRDefault="00EC633F" w:rsidP="00197F01">
            <w:pPr>
              <w:widowControl/>
              <w:suppressAutoHyphens w:val="0"/>
            </w:pPr>
          </w:p>
        </w:tc>
        <w:tc>
          <w:tcPr>
            <w:tcW w:w="2790" w:type="dxa"/>
          </w:tcPr>
          <w:p w:rsidR="00EC633F" w:rsidRDefault="00FF4189" w:rsidP="00FF4189">
            <w:pPr>
              <w:widowControl/>
              <w:suppressAutoHyphens w:val="0"/>
              <w:rPr>
                <w:lang w:val="vi-VN"/>
              </w:rPr>
            </w:pPr>
            <w:r>
              <w:rPr>
                <w:lang w:val="vi-VN"/>
              </w:rPr>
              <w:t>M</w:t>
            </w:r>
            <w:r w:rsidR="00EC633F">
              <w:rPr>
                <w:lang w:val="vi-VN"/>
              </w:rPr>
              <w:t>ouse hover on signal name.</w:t>
            </w:r>
          </w:p>
        </w:tc>
        <w:tc>
          <w:tcPr>
            <w:tcW w:w="4721" w:type="dxa"/>
          </w:tcPr>
          <w:p w:rsidR="00EC633F" w:rsidRDefault="00EC633F" w:rsidP="00EC633F">
            <w:pPr>
              <w:widowControl/>
              <w:suppressAutoHyphens w:val="0"/>
              <w:rPr>
                <w:lang w:val="vi-VN"/>
              </w:rPr>
            </w:pPr>
            <w:r>
              <w:rPr>
                <w:lang w:val="vi-VN"/>
              </w:rPr>
              <w:t>Display tooltip with the value is [Description] of signal’s data receive from [File Parser]Update for add item 14</w:t>
            </w:r>
          </w:p>
        </w:tc>
      </w:tr>
    </w:tbl>
    <w:p w:rsidR="00C06BF6" w:rsidRDefault="00EE164B" w:rsidP="00B84761">
      <w:pPr>
        <w:pStyle w:val="Heading3"/>
      </w:pPr>
      <w:bookmarkStart w:id="129" w:name="_Toc28360294"/>
      <w:r>
        <w:t>Service</w:t>
      </w:r>
      <w:bookmarkEnd w:id="129"/>
    </w:p>
    <w:p w:rsidR="00486E5E" w:rsidRDefault="00486E5E" w:rsidP="00B84761">
      <w:pPr>
        <w:ind w:firstLine="709"/>
        <w:rPr>
          <w:lang w:eastAsia="ja-JP"/>
        </w:rPr>
      </w:pPr>
      <w:r>
        <w:rPr>
          <w:lang w:eastAsia="ja-JP"/>
        </w:rPr>
        <w:t xml:space="preserve">The service module </w:t>
      </w:r>
      <w:r w:rsidR="00B15802">
        <w:rPr>
          <w:lang w:eastAsia="ja-JP"/>
        </w:rPr>
        <w:t>SHOULD</w:t>
      </w:r>
      <w:r>
        <w:rPr>
          <w:lang w:eastAsia="ja-JP"/>
        </w:rPr>
        <w:t xml:space="preserve"> take inputs as input parameters, </w:t>
      </w:r>
      <w:r w:rsidR="00B15802">
        <w:rPr>
          <w:lang w:eastAsia="ja-JP"/>
        </w:rPr>
        <w:t>should NOT</w:t>
      </w:r>
      <w:r>
        <w:rPr>
          <w:lang w:eastAsia="ja-JP"/>
        </w:rPr>
        <w:t xml:space="preserve"> take inputs from global variables, HTML component ID, etc.</w:t>
      </w:r>
    </w:p>
    <w:p w:rsidR="00F83D2A" w:rsidRDefault="00F83D2A" w:rsidP="00717EDB">
      <w:pPr>
        <w:pStyle w:val="Heading4"/>
      </w:pPr>
      <w:r>
        <w:t>Common service</w:t>
      </w:r>
    </w:p>
    <w:p w:rsidR="00F83D2A" w:rsidRDefault="00F83D2A" w:rsidP="00F83D2A"/>
    <w:p w:rsidR="00F83D2A" w:rsidRDefault="00F83D2A" w:rsidP="00F83D2A">
      <w:pPr>
        <w:pStyle w:val="Caption"/>
        <w:keepNext/>
        <w:jc w:val="center"/>
      </w:pPr>
      <w:bookmarkStart w:id="130" w:name="_Toc28360319"/>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11</w:t>
      </w:r>
      <w:r>
        <w:rPr>
          <w:noProof/>
        </w:rPr>
        <w:fldChar w:fldCharType="end"/>
      </w:r>
      <w:r>
        <w:t>: Common service modules APIs</w:t>
      </w:r>
      <w:bookmarkEnd w:id="130"/>
    </w:p>
    <w:tbl>
      <w:tblPr>
        <w:tblStyle w:val="TableGrid"/>
        <w:tblW w:w="9766" w:type="dxa"/>
        <w:jc w:val="center"/>
        <w:tblLayout w:type="fixed"/>
        <w:tblLook w:val="04A0" w:firstRow="1" w:lastRow="0" w:firstColumn="1" w:lastColumn="0" w:noHBand="0" w:noVBand="1"/>
      </w:tblPr>
      <w:tblGrid>
        <w:gridCol w:w="1483"/>
        <w:gridCol w:w="4071"/>
        <w:gridCol w:w="4212"/>
      </w:tblGrid>
      <w:tr w:rsidR="00F83D2A" w:rsidTr="005D2AD9">
        <w:trPr>
          <w:trHeight w:val="563"/>
          <w:jc w:val="center"/>
        </w:trPr>
        <w:tc>
          <w:tcPr>
            <w:tcW w:w="1483" w:type="dxa"/>
            <w:shd w:val="clear" w:color="auto" w:fill="00B0F0"/>
          </w:tcPr>
          <w:p w:rsidR="00F83D2A" w:rsidRPr="003B76B3" w:rsidRDefault="00F83D2A" w:rsidP="005D2AD9">
            <w:pPr>
              <w:widowControl/>
              <w:suppressAutoHyphens w:val="0"/>
              <w:jc w:val="center"/>
              <w:rPr>
                <w:b/>
              </w:rPr>
            </w:pPr>
            <w:r>
              <w:rPr>
                <w:b/>
              </w:rPr>
              <w:t>Module name</w:t>
            </w:r>
          </w:p>
        </w:tc>
        <w:tc>
          <w:tcPr>
            <w:tcW w:w="4071" w:type="dxa"/>
            <w:shd w:val="clear" w:color="auto" w:fill="00B0F0"/>
          </w:tcPr>
          <w:p w:rsidR="00F83D2A" w:rsidRPr="003B76B3" w:rsidRDefault="00F83D2A" w:rsidP="005D2AD9">
            <w:pPr>
              <w:widowControl/>
              <w:suppressAutoHyphens w:val="0"/>
              <w:jc w:val="center"/>
              <w:rPr>
                <w:b/>
              </w:rPr>
            </w:pPr>
            <w:r>
              <w:rPr>
                <w:b/>
              </w:rPr>
              <w:t>APIs</w:t>
            </w:r>
          </w:p>
        </w:tc>
        <w:tc>
          <w:tcPr>
            <w:tcW w:w="4212" w:type="dxa"/>
            <w:shd w:val="clear" w:color="auto" w:fill="00B0F0"/>
          </w:tcPr>
          <w:p w:rsidR="00F83D2A" w:rsidRDefault="00F83D2A" w:rsidP="005D2AD9">
            <w:pPr>
              <w:widowControl/>
              <w:suppressAutoHyphens w:val="0"/>
              <w:jc w:val="center"/>
              <w:rPr>
                <w:b/>
              </w:rPr>
            </w:pPr>
            <w:r>
              <w:rPr>
                <w:b/>
              </w:rPr>
              <w:t>Remark</w:t>
            </w:r>
          </w:p>
        </w:tc>
      </w:tr>
      <w:tr w:rsidR="00F83D2A" w:rsidTr="005D2AD9">
        <w:trPr>
          <w:jc w:val="center"/>
        </w:trPr>
        <w:tc>
          <w:tcPr>
            <w:tcW w:w="1483" w:type="dxa"/>
            <w:vMerge w:val="restart"/>
          </w:tcPr>
          <w:p w:rsidR="00F83D2A" w:rsidRDefault="00F83D2A" w:rsidP="005D2AD9">
            <w:pPr>
              <w:widowControl/>
              <w:suppressAutoHyphens w:val="0"/>
            </w:pPr>
            <w:r>
              <w:t>Websocket</w:t>
            </w:r>
          </w:p>
        </w:tc>
        <w:tc>
          <w:tcPr>
            <w:tcW w:w="4071" w:type="dxa"/>
          </w:tcPr>
          <w:p w:rsidR="00F83D2A" w:rsidRDefault="00F83D2A" w:rsidP="005D2AD9">
            <w:pPr>
              <w:widowControl/>
              <w:suppressAutoHyphens w:val="0"/>
            </w:pPr>
            <w:r>
              <w:t>Connect to the websocket server.</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Tr="005D2AD9">
        <w:trPr>
          <w:jc w:val="center"/>
        </w:trPr>
        <w:tc>
          <w:tcPr>
            <w:tcW w:w="1483" w:type="dxa"/>
            <w:vMerge/>
          </w:tcPr>
          <w:p w:rsidR="00F83D2A" w:rsidRDefault="00F83D2A" w:rsidP="005D2AD9">
            <w:pPr>
              <w:widowControl/>
              <w:suppressAutoHyphens w:val="0"/>
            </w:pPr>
          </w:p>
        </w:tc>
        <w:tc>
          <w:tcPr>
            <w:tcW w:w="4071" w:type="dxa"/>
          </w:tcPr>
          <w:p w:rsidR="00F83D2A" w:rsidRDefault="00F83D2A" w:rsidP="005D2AD9">
            <w:pPr>
              <w:widowControl/>
              <w:suppressAutoHyphens w:val="0"/>
            </w:pPr>
            <w:r>
              <w:t>Disconnect to the websocket server.</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Tr="005D2AD9">
        <w:trPr>
          <w:jc w:val="center"/>
        </w:trPr>
        <w:tc>
          <w:tcPr>
            <w:tcW w:w="1483" w:type="dxa"/>
            <w:vMerge/>
          </w:tcPr>
          <w:p w:rsidR="00F83D2A" w:rsidRDefault="00F83D2A" w:rsidP="005D2AD9">
            <w:pPr>
              <w:widowControl/>
              <w:suppressAutoHyphens w:val="0"/>
            </w:pPr>
          </w:p>
        </w:tc>
        <w:tc>
          <w:tcPr>
            <w:tcW w:w="4071" w:type="dxa"/>
          </w:tcPr>
          <w:p w:rsidR="00F83D2A" w:rsidRDefault="00F83D2A" w:rsidP="005D2AD9">
            <w:pPr>
              <w:widowControl/>
              <w:suppressAutoHyphens w:val="0"/>
            </w:pPr>
            <w:r>
              <w:t xml:space="preserve">Register the callback to the server message. </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Tr="005D2AD9">
        <w:trPr>
          <w:jc w:val="center"/>
        </w:trPr>
        <w:tc>
          <w:tcPr>
            <w:tcW w:w="1483" w:type="dxa"/>
            <w:vMerge/>
          </w:tcPr>
          <w:p w:rsidR="00F83D2A" w:rsidRDefault="00F83D2A" w:rsidP="005D2AD9">
            <w:pPr>
              <w:widowControl/>
              <w:suppressAutoHyphens w:val="0"/>
            </w:pPr>
          </w:p>
        </w:tc>
        <w:tc>
          <w:tcPr>
            <w:tcW w:w="4071" w:type="dxa"/>
          </w:tcPr>
          <w:p w:rsidR="00F83D2A" w:rsidRDefault="00F83D2A" w:rsidP="005D2AD9">
            <w:pPr>
              <w:widowControl/>
              <w:suppressAutoHyphens w:val="0"/>
            </w:pPr>
            <w:r>
              <w:t>Unregister the callback to the server message.</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Tr="005D2AD9">
        <w:trPr>
          <w:jc w:val="center"/>
        </w:trPr>
        <w:tc>
          <w:tcPr>
            <w:tcW w:w="1483" w:type="dxa"/>
            <w:vMerge/>
          </w:tcPr>
          <w:p w:rsidR="00F83D2A" w:rsidRDefault="00F83D2A" w:rsidP="005D2AD9">
            <w:pPr>
              <w:widowControl/>
              <w:suppressAutoHyphens w:val="0"/>
            </w:pPr>
          </w:p>
        </w:tc>
        <w:tc>
          <w:tcPr>
            <w:tcW w:w="4071" w:type="dxa"/>
          </w:tcPr>
          <w:p w:rsidR="00F83D2A" w:rsidRDefault="00F83D2A" w:rsidP="005D2AD9">
            <w:pPr>
              <w:widowControl/>
              <w:suppressAutoHyphens w:val="0"/>
            </w:pPr>
            <w:r>
              <w:t>Send the message to the websocket server.</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Tr="005D2AD9">
        <w:trPr>
          <w:jc w:val="center"/>
        </w:trPr>
        <w:tc>
          <w:tcPr>
            <w:tcW w:w="1483" w:type="dxa"/>
          </w:tcPr>
          <w:p w:rsidR="00F83D2A" w:rsidRDefault="00F83D2A" w:rsidP="005D2AD9">
            <w:pPr>
              <w:widowControl/>
              <w:suppressAutoHyphens w:val="0"/>
            </w:pPr>
            <w:r>
              <w:t>File parser</w:t>
            </w:r>
          </w:p>
        </w:tc>
        <w:tc>
          <w:tcPr>
            <w:tcW w:w="4071" w:type="dxa"/>
          </w:tcPr>
          <w:p w:rsidR="00F83D2A" w:rsidRDefault="00F83D2A" w:rsidP="005D2AD9">
            <w:r>
              <w:t xml:space="preserve">[File Parser] contains APIs to open all </w:t>
            </w:r>
            <w:r>
              <w:lastRenderedPageBreak/>
              <w:t>supported data files:</w:t>
            </w:r>
          </w:p>
          <w:p w:rsidR="00F83D2A" w:rsidRDefault="00F83D2A" w:rsidP="005D2AD9">
            <w:pPr>
              <w:pStyle w:val="ListParagraph"/>
              <w:numPr>
                <w:ilvl w:val="0"/>
                <w:numId w:val="23"/>
              </w:numPr>
              <w:rPr>
                <w:lang w:eastAsia="ja-JP"/>
              </w:rPr>
            </w:pPr>
            <w:r>
              <w:rPr>
                <w:lang w:eastAsia="ja-JP"/>
              </w:rPr>
              <w:t>Normal failure record file X</w:t>
            </w:r>
          </w:p>
          <w:p w:rsidR="00F83D2A" w:rsidRDefault="00F83D2A" w:rsidP="005D2AD9">
            <w:pPr>
              <w:pStyle w:val="ListParagraph"/>
              <w:numPr>
                <w:ilvl w:val="0"/>
                <w:numId w:val="23"/>
              </w:numPr>
              <w:rPr>
                <w:lang w:eastAsia="ja-JP"/>
              </w:rPr>
            </w:pPr>
            <w:r>
              <w:rPr>
                <w:lang w:eastAsia="ja-JP"/>
              </w:rPr>
              <w:t>Normal failure record file Z</w:t>
            </w:r>
          </w:p>
          <w:p w:rsidR="00F83D2A" w:rsidRDefault="00F83D2A" w:rsidP="005D2AD9">
            <w:pPr>
              <w:pStyle w:val="ListParagraph"/>
              <w:numPr>
                <w:ilvl w:val="0"/>
                <w:numId w:val="23"/>
              </w:numPr>
              <w:rPr>
                <w:lang w:eastAsia="ja-JP"/>
              </w:rPr>
            </w:pPr>
            <w:r>
              <w:rPr>
                <w:lang w:eastAsia="ja-JP"/>
              </w:rPr>
              <w:t>Low-speed failure record file X</w:t>
            </w:r>
          </w:p>
          <w:p w:rsidR="00F83D2A" w:rsidRDefault="00F83D2A" w:rsidP="005D2AD9">
            <w:pPr>
              <w:pStyle w:val="ListParagraph"/>
              <w:numPr>
                <w:ilvl w:val="0"/>
                <w:numId w:val="23"/>
              </w:numPr>
              <w:rPr>
                <w:lang w:eastAsia="ja-JP"/>
              </w:rPr>
            </w:pPr>
            <w:r>
              <w:rPr>
                <w:lang w:eastAsia="ja-JP"/>
              </w:rPr>
              <w:t>Low-speed failure record file Z</w:t>
            </w:r>
          </w:p>
          <w:p w:rsidR="00F83D2A" w:rsidRDefault="00F83D2A" w:rsidP="005D2AD9">
            <w:pPr>
              <w:pStyle w:val="ListParagraph"/>
              <w:numPr>
                <w:ilvl w:val="0"/>
                <w:numId w:val="23"/>
              </w:numPr>
              <w:rPr>
                <w:lang w:eastAsia="ja-JP"/>
              </w:rPr>
            </w:pPr>
            <w:r>
              <w:rPr>
                <w:lang w:eastAsia="ja-JP"/>
              </w:rPr>
              <w:t>Failure history record file X</w:t>
            </w:r>
          </w:p>
          <w:p w:rsidR="00F83D2A" w:rsidRDefault="00F83D2A" w:rsidP="005D2AD9">
            <w:pPr>
              <w:pStyle w:val="ListParagraph"/>
              <w:numPr>
                <w:ilvl w:val="0"/>
                <w:numId w:val="23"/>
              </w:numPr>
              <w:rPr>
                <w:lang w:eastAsia="ja-JP"/>
              </w:rPr>
            </w:pPr>
            <w:r>
              <w:rPr>
                <w:lang w:eastAsia="ja-JP"/>
              </w:rPr>
              <w:t>Failure history record file Z</w:t>
            </w:r>
          </w:p>
          <w:p w:rsidR="00F83D2A" w:rsidRDefault="00F83D2A" w:rsidP="005D2AD9">
            <w:pPr>
              <w:pStyle w:val="ListParagraph"/>
              <w:numPr>
                <w:ilvl w:val="0"/>
                <w:numId w:val="23"/>
              </w:numPr>
              <w:rPr>
                <w:lang w:eastAsia="ja-JP"/>
              </w:rPr>
            </w:pPr>
            <w:r>
              <w:rPr>
                <w:lang w:eastAsia="ja-JP"/>
              </w:rPr>
              <w:t>PP7 high speed record R</w:t>
            </w:r>
          </w:p>
          <w:p w:rsidR="00F83D2A" w:rsidRDefault="00F83D2A" w:rsidP="005D2AD9">
            <w:pPr>
              <w:pStyle w:val="ListParagraph"/>
              <w:numPr>
                <w:ilvl w:val="0"/>
                <w:numId w:val="23"/>
              </w:numPr>
              <w:rPr>
                <w:lang w:eastAsia="ja-JP"/>
              </w:rPr>
            </w:pPr>
            <w:r>
              <w:rPr>
                <w:lang w:eastAsia="ja-JP"/>
              </w:rPr>
              <w:t>PP7 high speed record H</w:t>
            </w:r>
          </w:p>
          <w:p w:rsidR="00F83D2A" w:rsidRDefault="00F83D2A" w:rsidP="005D2AD9">
            <w:pPr>
              <w:pStyle w:val="ListParagraph"/>
              <w:numPr>
                <w:ilvl w:val="0"/>
                <w:numId w:val="23"/>
              </w:numPr>
              <w:rPr>
                <w:lang w:eastAsia="ja-JP"/>
              </w:rPr>
            </w:pPr>
            <w:r>
              <w:rPr>
                <w:lang w:eastAsia="ja-JP"/>
              </w:rPr>
              <w:t>High-speed gate record type 1</w:t>
            </w:r>
          </w:p>
          <w:p w:rsidR="00F83D2A" w:rsidRDefault="00F83D2A" w:rsidP="005D2AD9">
            <w:pPr>
              <w:pStyle w:val="ListParagraph"/>
              <w:numPr>
                <w:ilvl w:val="0"/>
                <w:numId w:val="23"/>
              </w:numPr>
              <w:rPr>
                <w:lang w:eastAsia="ja-JP"/>
              </w:rPr>
            </w:pPr>
            <w:r>
              <w:rPr>
                <w:lang w:eastAsia="ja-JP"/>
              </w:rPr>
              <w:t>High-speed gate record type 2</w:t>
            </w:r>
          </w:p>
          <w:p w:rsidR="00F83D2A" w:rsidRDefault="00F83D2A" w:rsidP="005D2AD9">
            <w:pPr>
              <w:pStyle w:val="ListParagraph"/>
              <w:numPr>
                <w:ilvl w:val="0"/>
                <w:numId w:val="23"/>
              </w:numPr>
              <w:rPr>
                <w:lang w:eastAsia="ja-JP"/>
              </w:rPr>
            </w:pPr>
            <w:r>
              <w:rPr>
                <w:lang w:eastAsia="ja-JP"/>
              </w:rPr>
              <w:t>High-speed analog</w:t>
            </w:r>
          </w:p>
          <w:p w:rsidR="00F83D2A" w:rsidRDefault="00F83D2A" w:rsidP="005D2AD9">
            <w:pPr>
              <w:pStyle w:val="ListParagraph"/>
              <w:numPr>
                <w:ilvl w:val="0"/>
                <w:numId w:val="23"/>
              </w:numPr>
            </w:pPr>
            <w:r>
              <w:rPr>
                <w:lang w:eastAsia="ja-JP"/>
              </w:rPr>
              <w:t>Status data record</w:t>
            </w:r>
          </w:p>
          <w:p w:rsidR="00F83D2A" w:rsidRDefault="00F83D2A" w:rsidP="005D2AD9">
            <w:pPr>
              <w:ind w:left="360"/>
            </w:pPr>
          </w:p>
        </w:tc>
        <w:tc>
          <w:tcPr>
            <w:tcW w:w="4212" w:type="dxa"/>
          </w:tcPr>
          <w:p w:rsidR="00F83D2A" w:rsidRDefault="00F83D2A" w:rsidP="005D2AD9">
            <w:pPr>
              <w:keepNext/>
              <w:rPr>
                <w:lang w:eastAsia="ja-JP"/>
              </w:rPr>
            </w:pPr>
            <w:r>
              <w:rPr>
                <w:lang w:eastAsia="ja-JP"/>
              </w:rPr>
              <w:lastRenderedPageBreak/>
              <w:t>Refer to the document [</w:t>
            </w:r>
            <w:r w:rsidRPr="00073C35">
              <w:rPr>
                <w:lang w:eastAsia="ja-JP"/>
              </w:rPr>
              <w:t>TSDV-PTE-SRS.docx</w:t>
            </w:r>
            <w:r>
              <w:rPr>
                <w:lang w:eastAsia="ja-JP"/>
              </w:rPr>
              <w:t xml:space="preserve">] </w:t>
            </w:r>
            <w:r>
              <w:rPr>
                <w:lang w:eastAsia="ja-JP"/>
              </w:rPr>
              <w:lastRenderedPageBreak/>
              <w:t xml:space="preserve">(Requirement specification of 2015B) to see the data structure. </w:t>
            </w:r>
          </w:p>
          <w:p w:rsidR="00F83D2A" w:rsidRDefault="00F83D2A" w:rsidP="005D2AD9">
            <w:pPr>
              <w:widowControl/>
              <w:suppressAutoHyphens w:val="0"/>
            </w:pPr>
          </w:p>
        </w:tc>
      </w:tr>
      <w:tr w:rsidR="00F83D2A" w:rsidTr="005D2AD9">
        <w:trPr>
          <w:jc w:val="center"/>
        </w:trPr>
        <w:tc>
          <w:tcPr>
            <w:tcW w:w="1483" w:type="dxa"/>
            <w:vMerge w:val="restart"/>
          </w:tcPr>
          <w:p w:rsidR="00F83D2A" w:rsidRDefault="00F83D2A" w:rsidP="005D2AD9">
            <w:pPr>
              <w:widowControl/>
              <w:suppressAutoHyphens w:val="0"/>
            </w:pPr>
            <w:r>
              <w:lastRenderedPageBreak/>
              <w:t>Error handler</w:t>
            </w:r>
          </w:p>
        </w:tc>
        <w:tc>
          <w:tcPr>
            <w:tcW w:w="4071" w:type="dxa"/>
          </w:tcPr>
          <w:p w:rsidR="00F83D2A" w:rsidRDefault="00F83D2A" w:rsidP="005D2AD9">
            <w:pPr>
              <w:widowControl/>
              <w:suppressAutoHyphens w:val="0"/>
            </w:pPr>
            <w:r>
              <w:t>Register the error information (error ID, error level, error message content, error callback).</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Tr="005D2AD9">
        <w:trPr>
          <w:jc w:val="center"/>
        </w:trPr>
        <w:tc>
          <w:tcPr>
            <w:tcW w:w="1483" w:type="dxa"/>
            <w:vMerge/>
          </w:tcPr>
          <w:p w:rsidR="00F83D2A" w:rsidRDefault="00F83D2A" w:rsidP="005D2AD9">
            <w:pPr>
              <w:widowControl/>
              <w:suppressAutoHyphens w:val="0"/>
            </w:pPr>
          </w:p>
        </w:tc>
        <w:tc>
          <w:tcPr>
            <w:tcW w:w="4071" w:type="dxa"/>
          </w:tcPr>
          <w:p w:rsidR="00F83D2A" w:rsidRDefault="00F83D2A" w:rsidP="005D2AD9">
            <w:pPr>
              <w:widowControl/>
              <w:suppressAutoHyphens w:val="0"/>
            </w:pPr>
            <w:r>
              <w:t>Get the message information.</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Tr="005D2AD9">
        <w:trPr>
          <w:jc w:val="center"/>
        </w:trPr>
        <w:tc>
          <w:tcPr>
            <w:tcW w:w="1483" w:type="dxa"/>
            <w:vMerge/>
          </w:tcPr>
          <w:p w:rsidR="00F83D2A" w:rsidRDefault="00F83D2A" w:rsidP="005D2AD9">
            <w:pPr>
              <w:widowControl/>
              <w:suppressAutoHyphens w:val="0"/>
            </w:pPr>
          </w:p>
        </w:tc>
        <w:tc>
          <w:tcPr>
            <w:tcW w:w="4071" w:type="dxa"/>
          </w:tcPr>
          <w:p w:rsidR="00F83D2A" w:rsidRDefault="00F83D2A" w:rsidP="005D2AD9">
            <w:pPr>
              <w:widowControl/>
              <w:suppressAutoHyphens w:val="0"/>
            </w:pPr>
            <w:r>
              <w:t>Display the error message on the screen.</w:t>
            </w:r>
          </w:p>
          <w:p w:rsidR="00F83D2A" w:rsidRDefault="00F83D2A" w:rsidP="005D2AD9">
            <w:pPr>
              <w:widowControl/>
              <w:suppressAutoHyphens w:val="0"/>
            </w:pPr>
          </w:p>
        </w:tc>
        <w:tc>
          <w:tcPr>
            <w:tcW w:w="4212" w:type="dxa"/>
          </w:tcPr>
          <w:p w:rsidR="00F83D2A" w:rsidRDefault="00F83D2A" w:rsidP="005D2AD9">
            <w:pPr>
              <w:widowControl/>
              <w:suppressAutoHyphens w:val="0"/>
            </w:pPr>
          </w:p>
        </w:tc>
      </w:tr>
      <w:tr w:rsidR="00F83D2A" w:rsidRPr="004B520F" w:rsidTr="005D2AD9">
        <w:trPr>
          <w:jc w:val="center"/>
        </w:trPr>
        <w:tc>
          <w:tcPr>
            <w:tcW w:w="1483" w:type="dxa"/>
            <w:vMerge w:val="restart"/>
          </w:tcPr>
          <w:p w:rsidR="00F83D2A" w:rsidRPr="004B520F" w:rsidRDefault="00F83D2A" w:rsidP="005D2AD9">
            <w:pPr>
              <w:widowControl/>
              <w:suppressAutoHyphens w:val="0"/>
            </w:pPr>
            <w:r w:rsidRPr="004B520F">
              <w:t>Language</w:t>
            </w:r>
          </w:p>
          <w:p w:rsidR="00F83D2A" w:rsidRPr="004B520F" w:rsidRDefault="00F83D2A" w:rsidP="005D2AD9">
            <w:pPr>
              <w:widowControl/>
              <w:suppressAutoHyphens w:val="0"/>
              <w:rPr>
                <w:rFonts w:eastAsiaTheme="minorEastAsia"/>
                <w:lang w:eastAsia="ja-JP"/>
              </w:rPr>
            </w:pPr>
            <w:r w:rsidRPr="004B520F">
              <w:t>(</w:t>
            </w:r>
            <w:r w:rsidRPr="004B520F">
              <w:rPr>
                <w:rFonts w:ascii="MS Mincho" w:eastAsia="MS Mincho" w:hAnsi="MS Mincho" w:cs="MS Mincho" w:hint="eastAsia"/>
                <w:lang w:eastAsia="ja-JP"/>
              </w:rPr>
              <w:t>※</w:t>
            </w:r>
            <w:r w:rsidRPr="004B520F">
              <w:rPr>
                <w:rFonts w:eastAsiaTheme="minorEastAsia"/>
                <w:lang w:eastAsia="ja-JP"/>
              </w:rPr>
              <w:t>１</w:t>
            </w:r>
            <w:r w:rsidRPr="004B520F">
              <w:rPr>
                <w:rFonts w:eastAsiaTheme="minorEastAsia"/>
                <w:lang w:eastAsia="ja-JP"/>
              </w:rPr>
              <w:t>)</w:t>
            </w:r>
          </w:p>
        </w:tc>
        <w:tc>
          <w:tcPr>
            <w:tcW w:w="4071" w:type="dxa"/>
          </w:tcPr>
          <w:p w:rsidR="00F83D2A" w:rsidRPr="004B520F" w:rsidRDefault="00F83D2A" w:rsidP="005D2AD9">
            <w:pPr>
              <w:widowControl/>
              <w:suppressAutoHyphens w:val="0"/>
            </w:pPr>
            <w:r w:rsidRPr="004B520F">
              <w:t>Translate the static messages (Static translation)</w:t>
            </w:r>
            <w:r>
              <w:t>.</w:t>
            </w:r>
          </w:p>
        </w:tc>
        <w:tc>
          <w:tcPr>
            <w:tcW w:w="4212" w:type="dxa"/>
          </w:tcPr>
          <w:p w:rsidR="00F83D2A" w:rsidRPr="004B520F" w:rsidRDefault="00F83D2A" w:rsidP="005D2AD9">
            <w:pPr>
              <w:widowControl/>
              <w:suppressAutoHyphens w:val="0"/>
            </w:pPr>
            <w:r w:rsidRPr="004B520F">
              <w:t>Each static text is assigned by a specific key. Depending on the selected language, the [Language] module display the corresponding message.</w:t>
            </w:r>
          </w:p>
          <w:p w:rsidR="00F83D2A" w:rsidRPr="004B520F" w:rsidRDefault="00F83D2A" w:rsidP="005D2AD9">
            <w:pPr>
              <w:widowControl/>
              <w:suppressAutoHyphens w:val="0"/>
            </w:pPr>
          </w:p>
        </w:tc>
      </w:tr>
      <w:tr w:rsidR="00F83D2A" w:rsidRPr="004B520F" w:rsidTr="005D2AD9">
        <w:trPr>
          <w:jc w:val="center"/>
        </w:trPr>
        <w:tc>
          <w:tcPr>
            <w:tcW w:w="1483" w:type="dxa"/>
            <w:vMerge/>
          </w:tcPr>
          <w:p w:rsidR="00F83D2A" w:rsidRPr="004B520F" w:rsidRDefault="00F83D2A" w:rsidP="005D2AD9">
            <w:pPr>
              <w:widowControl/>
              <w:suppressAutoHyphens w:val="0"/>
            </w:pPr>
          </w:p>
        </w:tc>
        <w:tc>
          <w:tcPr>
            <w:tcW w:w="4071" w:type="dxa"/>
          </w:tcPr>
          <w:p w:rsidR="00F83D2A" w:rsidRPr="004B520F" w:rsidRDefault="00F83D2A" w:rsidP="005D2AD9">
            <w:pPr>
              <w:widowControl/>
              <w:suppressAutoHyphens w:val="0"/>
            </w:pPr>
            <w:r w:rsidRPr="004B520F">
              <w:t>Translate the dynamic messages (Dynamic translation)</w:t>
            </w:r>
            <w:r>
              <w:t>.</w:t>
            </w:r>
          </w:p>
        </w:tc>
        <w:tc>
          <w:tcPr>
            <w:tcW w:w="4212" w:type="dxa"/>
          </w:tcPr>
          <w:p w:rsidR="00F83D2A" w:rsidRPr="004B520F" w:rsidRDefault="00F83D2A" w:rsidP="005D2AD9">
            <w:pPr>
              <w:widowControl/>
              <w:suppressAutoHyphens w:val="0"/>
            </w:pPr>
            <w:r w:rsidRPr="004B520F">
              <w:t>Create the string builder to construct the correct message. Each string builders is also assigned by a specific key.</w:t>
            </w:r>
          </w:p>
          <w:p w:rsidR="00F83D2A" w:rsidRPr="004B520F" w:rsidRDefault="00F83D2A" w:rsidP="005D2AD9">
            <w:pPr>
              <w:widowControl/>
              <w:suppressAutoHyphens w:val="0"/>
            </w:pPr>
          </w:p>
        </w:tc>
      </w:tr>
    </w:tbl>
    <w:p w:rsidR="00F83D2A" w:rsidRPr="004B520F" w:rsidRDefault="00F83D2A" w:rsidP="00F83D2A"/>
    <w:p w:rsidR="00F83D2A" w:rsidRDefault="00F83D2A" w:rsidP="00F83D2A">
      <w:pPr>
        <w:rPr>
          <w:rFonts w:eastAsiaTheme="minorEastAsia"/>
          <w:lang w:eastAsia="ja-JP"/>
        </w:rPr>
      </w:pPr>
      <w:r w:rsidRPr="004B520F">
        <w:rPr>
          <w:rFonts w:ascii="MS Mincho" w:eastAsia="MS Mincho" w:hAnsi="MS Mincho" w:cs="MS Mincho" w:hint="eastAsia"/>
          <w:lang w:eastAsia="ja-JP"/>
        </w:rPr>
        <w:t>※</w:t>
      </w:r>
      <w:r w:rsidRPr="004B520F">
        <w:rPr>
          <w:rFonts w:eastAsiaTheme="minorEastAsia"/>
          <w:lang w:eastAsia="ja-JP"/>
        </w:rPr>
        <w:t>１</w:t>
      </w:r>
      <w:r>
        <w:rPr>
          <w:rFonts w:eastAsiaTheme="minorEastAsia"/>
          <w:lang w:eastAsia="ja-JP"/>
        </w:rPr>
        <w:t>: [Change Language] function is applied for modules on the Next Gen PTE:</w:t>
      </w:r>
    </w:p>
    <w:p w:rsidR="00F83D2A" w:rsidRDefault="00F83D2A" w:rsidP="00F83D2A">
      <w:pPr>
        <w:pStyle w:val="ListParagraph"/>
        <w:numPr>
          <w:ilvl w:val="0"/>
          <w:numId w:val="32"/>
        </w:numPr>
      </w:pPr>
      <w:r>
        <w:t>Home</w:t>
      </w:r>
    </w:p>
    <w:p w:rsidR="00F83D2A" w:rsidRDefault="00F83D2A" w:rsidP="00F83D2A">
      <w:pPr>
        <w:pStyle w:val="ListParagraph"/>
        <w:numPr>
          <w:ilvl w:val="0"/>
          <w:numId w:val="32"/>
        </w:numPr>
      </w:pPr>
      <w:r>
        <w:t>Fault List</w:t>
      </w:r>
    </w:p>
    <w:p w:rsidR="00F83D2A" w:rsidRDefault="00F83D2A" w:rsidP="00F83D2A">
      <w:pPr>
        <w:pStyle w:val="ListParagraph"/>
        <w:numPr>
          <w:ilvl w:val="0"/>
          <w:numId w:val="32"/>
        </w:numPr>
      </w:pPr>
      <w:r>
        <w:t>File List</w:t>
      </w:r>
    </w:p>
    <w:p w:rsidR="00F83D2A" w:rsidRDefault="00F83D2A" w:rsidP="00F83D2A">
      <w:pPr>
        <w:pStyle w:val="ListParagraph"/>
        <w:numPr>
          <w:ilvl w:val="0"/>
          <w:numId w:val="32"/>
        </w:numPr>
      </w:pPr>
      <w:r>
        <w:t>Status</w:t>
      </w:r>
    </w:p>
    <w:p w:rsidR="00F83D2A" w:rsidRDefault="00F83D2A" w:rsidP="00F83D2A">
      <w:pPr>
        <w:pStyle w:val="ListParagraph"/>
        <w:numPr>
          <w:ilvl w:val="0"/>
          <w:numId w:val="32"/>
        </w:numPr>
      </w:pPr>
      <w:r>
        <w:t>Graph</w:t>
      </w:r>
    </w:p>
    <w:p w:rsidR="00F83D2A" w:rsidRDefault="00F83D2A" w:rsidP="00F83D2A">
      <w:pPr>
        <w:pStyle w:val="ListParagraph"/>
        <w:numPr>
          <w:ilvl w:val="0"/>
          <w:numId w:val="32"/>
        </w:numPr>
      </w:pPr>
      <w:r>
        <w:t>Numeric</w:t>
      </w:r>
    </w:p>
    <w:p w:rsidR="00F83D2A" w:rsidRDefault="00F83D2A" w:rsidP="00F83D2A">
      <w:pPr>
        <w:pStyle w:val="ListParagraph"/>
        <w:numPr>
          <w:ilvl w:val="0"/>
          <w:numId w:val="32"/>
        </w:numPr>
      </w:pPr>
      <w:r>
        <w:t>Fault History</w:t>
      </w:r>
    </w:p>
    <w:p w:rsidR="00F83D2A" w:rsidRDefault="00F83D2A" w:rsidP="00F83D2A">
      <w:pPr>
        <w:pStyle w:val="ListParagraph"/>
        <w:numPr>
          <w:ilvl w:val="0"/>
          <w:numId w:val="32"/>
        </w:numPr>
      </w:pPr>
      <w:r>
        <w:t>Flexible Signal Selection</w:t>
      </w:r>
    </w:p>
    <w:p w:rsidR="00F13108" w:rsidRDefault="00F13108" w:rsidP="007B16D2">
      <w:pPr>
        <w:ind w:left="720"/>
      </w:pPr>
    </w:p>
    <w:p w:rsidR="00F13108" w:rsidRDefault="00F13108" w:rsidP="007B16D2"/>
    <w:p w:rsidR="00D47462" w:rsidRDefault="00D47462" w:rsidP="007B16D2">
      <w:pPr>
        <w:keepNext/>
        <w:jc w:val="center"/>
      </w:pPr>
      <w:r>
        <w:rPr>
          <w:noProof/>
        </w:rPr>
        <w:lastRenderedPageBreak/>
        <w:drawing>
          <wp:inline distT="0" distB="0" distL="0" distR="0" wp14:anchorId="1D221B07" wp14:editId="4073989C">
            <wp:extent cx="5612130" cy="5083175"/>
            <wp:effectExtent l="0" t="0" r="762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5083175"/>
                    </a:xfrm>
                    <a:prstGeom prst="rect">
                      <a:avLst/>
                    </a:prstGeom>
                  </pic:spPr>
                </pic:pic>
              </a:graphicData>
            </a:graphic>
          </wp:inline>
        </w:drawing>
      </w:r>
    </w:p>
    <w:p w:rsidR="00F13108" w:rsidRDefault="00D47462" w:rsidP="007B16D2">
      <w:pPr>
        <w:pStyle w:val="Caption"/>
        <w:jc w:val="center"/>
      </w:pPr>
      <w:bookmarkStart w:id="131" w:name="_Toc28360377"/>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43</w:t>
      </w:r>
      <w:r w:rsidR="008D63B3">
        <w:rPr>
          <w:noProof/>
        </w:rPr>
        <w:fldChar w:fldCharType="end"/>
      </w:r>
      <w:r>
        <w:t>: Websocket auto reconnection</w:t>
      </w:r>
      <w:bookmarkEnd w:id="131"/>
    </w:p>
    <w:p w:rsidR="00F13108" w:rsidRDefault="00F13108" w:rsidP="007B16D2"/>
    <w:p w:rsidR="00F13108" w:rsidRPr="004B520F" w:rsidRDefault="00F13108" w:rsidP="007B16D2"/>
    <w:p w:rsidR="00F83D2A" w:rsidRDefault="00F83D2A" w:rsidP="00B84761">
      <w:pPr>
        <w:ind w:firstLine="709"/>
        <w:rPr>
          <w:lang w:eastAsia="ja-JP"/>
        </w:rPr>
      </w:pPr>
    </w:p>
    <w:p w:rsidR="00C615D6" w:rsidRDefault="00C615D6">
      <w:pPr>
        <w:widowControl/>
        <w:suppressAutoHyphens w:val="0"/>
        <w:rPr>
          <w:rFonts w:ascii="Arial" w:eastAsiaTheme="majorEastAsia" w:hAnsi="Arial" w:cs="Arial"/>
          <w:b/>
          <w:szCs w:val="21"/>
        </w:rPr>
      </w:pPr>
      <w:r>
        <w:br w:type="page"/>
      </w:r>
    </w:p>
    <w:p w:rsidR="00CD5CEE" w:rsidRDefault="00CD5CEE" w:rsidP="00CD5CEE">
      <w:pPr>
        <w:pStyle w:val="Heading5"/>
      </w:pPr>
      <w:r>
        <w:lastRenderedPageBreak/>
        <w:t xml:space="preserve">5.3.5.1.1. </w:t>
      </w:r>
      <w:r w:rsidRPr="00B720C5">
        <w:t>Switch screens</w:t>
      </w:r>
    </w:p>
    <w:p w:rsidR="00CD5CEE" w:rsidRDefault="00CD5CEE" w:rsidP="00CD5CEE">
      <w:pPr>
        <w:ind w:firstLine="709"/>
        <w:rPr>
          <w:lang w:eastAsia="ja-JP"/>
        </w:rPr>
      </w:pPr>
      <w:r>
        <w:rPr>
          <w:lang w:eastAsia="ja-JP"/>
        </w:rPr>
        <w:t>When user switches fault record screens and monitoring screens, the browser saves the current displaying settings. The table below describes the need-to-save settings:</w:t>
      </w:r>
    </w:p>
    <w:p w:rsidR="00CD5CEE" w:rsidRPr="007B3156" w:rsidRDefault="00CD5CEE" w:rsidP="00CD5CEE">
      <w:pPr>
        <w:rPr>
          <w:lang w:eastAsia="ja-JP"/>
        </w:rPr>
      </w:pPr>
    </w:p>
    <w:p w:rsidR="00CD5CEE" w:rsidRDefault="00CD5CEE" w:rsidP="00CD5CEE">
      <w:pPr>
        <w:pStyle w:val="Caption"/>
        <w:keepNext/>
        <w:jc w:val="center"/>
      </w:pPr>
      <w:bookmarkStart w:id="132" w:name="_Toc28360320"/>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12</w:t>
      </w:r>
      <w:r>
        <w:rPr>
          <w:noProof/>
        </w:rPr>
        <w:fldChar w:fldCharType="end"/>
      </w:r>
      <w:r>
        <w:t>: Fault record + Monitoring GUI settings</w:t>
      </w:r>
      <w:bookmarkEnd w:id="132"/>
    </w:p>
    <w:tbl>
      <w:tblPr>
        <w:tblStyle w:val="TableGrid"/>
        <w:tblW w:w="10008" w:type="dxa"/>
        <w:tblLayout w:type="fixed"/>
        <w:tblLook w:val="04A0" w:firstRow="1" w:lastRow="0" w:firstColumn="1" w:lastColumn="0" w:noHBand="0" w:noVBand="1"/>
      </w:tblPr>
      <w:tblGrid>
        <w:gridCol w:w="1188"/>
        <w:gridCol w:w="3060"/>
        <w:gridCol w:w="3510"/>
        <w:gridCol w:w="2250"/>
      </w:tblGrid>
      <w:tr w:rsidR="00CD5CEE" w:rsidTr="00A44EE7">
        <w:trPr>
          <w:trHeight w:val="563"/>
        </w:trPr>
        <w:tc>
          <w:tcPr>
            <w:tcW w:w="1188" w:type="dxa"/>
            <w:shd w:val="clear" w:color="auto" w:fill="00B0F0"/>
          </w:tcPr>
          <w:p w:rsidR="00CD5CEE" w:rsidRDefault="00CD5CEE" w:rsidP="00A44EE7">
            <w:pPr>
              <w:widowControl/>
              <w:suppressAutoHyphens w:val="0"/>
              <w:jc w:val="center"/>
              <w:rPr>
                <w:b/>
              </w:rPr>
            </w:pPr>
            <w:r>
              <w:rPr>
                <w:b/>
              </w:rPr>
              <w:t>Section name</w:t>
            </w:r>
          </w:p>
        </w:tc>
        <w:tc>
          <w:tcPr>
            <w:tcW w:w="3060" w:type="dxa"/>
            <w:shd w:val="clear" w:color="auto" w:fill="00B0F0"/>
          </w:tcPr>
          <w:p w:rsidR="00CD5CEE" w:rsidRDefault="00CD5CEE" w:rsidP="00A44EE7">
            <w:pPr>
              <w:widowControl/>
              <w:suppressAutoHyphens w:val="0"/>
              <w:jc w:val="center"/>
              <w:rPr>
                <w:b/>
              </w:rPr>
            </w:pPr>
            <w:r>
              <w:rPr>
                <w:b/>
              </w:rPr>
              <w:t>Category</w:t>
            </w:r>
          </w:p>
        </w:tc>
        <w:tc>
          <w:tcPr>
            <w:tcW w:w="3510" w:type="dxa"/>
            <w:shd w:val="clear" w:color="auto" w:fill="00B0F0"/>
          </w:tcPr>
          <w:p w:rsidR="00CD5CEE" w:rsidRDefault="00CD5CEE" w:rsidP="00A44EE7">
            <w:pPr>
              <w:widowControl/>
              <w:suppressAutoHyphens w:val="0"/>
              <w:jc w:val="center"/>
              <w:rPr>
                <w:b/>
              </w:rPr>
            </w:pPr>
            <w:r>
              <w:rPr>
                <w:b/>
              </w:rPr>
              <w:t>Settings info</w:t>
            </w:r>
          </w:p>
        </w:tc>
        <w:tc>
          <w:tcPr>
            <w:tcW w:w="2250" w:type="dxa"/>
            <w:shd w:val="clear" w:color="auto" w:fill="00B0F0"/>
          </w:tcPr>
          <w:p w:rsidR="00CD5CEE" w:rsidRDefault="00CD5CEE" w:rsidP="00A44EE7">
            <w:pPr>
              <w:widowControl/>
              <w:suppressAutoHyphens w:val="0"/>
              <w:jc w:val="center"/>
              <w:rPr>
                <w:b/>
              </w:rPr>
            </w:pPr>
            <w:r>
              <w:rPr>
                <w:b/>
              </w:rPr>
              <w:t>Remark</w:t>
            </w:r>
          </w:p>
        </w:tc>
      </w:tr>
      <w:tr w:rsidR="00CD5CEE" w:rsidTr="00A44EE7">
        <w:tc>
          <w:tcPr>
            <w:tcW w:w="1188" w:type="dxa"/>
            <w:vMerge w:val="restart"/>
          </w:tcPr>
          <w:p w:rsidR="00CD5CEE" w:rsidRDefault="00CD5CEE" w:rsidP="00A44EE7">
            <w:pPr>
              <w:widowControl/>
              <w:suppressAutoHyphens w:val="0"/>
            </w:pPr>
            <w:r>
              <w:t>Graph</w:t>
            </w:r>
          </w:p>
        </w:tc>
        <w:tc>
          <w:tcPr>
            <w:tcW w:w="3060" w:type="dxa"/>
          </w:tcPr>
          <w:p w:rsidR="00CD5CEE" w:rsidRDefault="00CD5CEE" w:rsidP="00A44EE7">
            <w:pPr>
              <w:widowControl/>
              <w:suppressAutoHyphens w:val="0"/>
            </w:pPr>
            <w:r>
              <w:t>Number and order of panels</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val="restart"/>
          </w:tcPr>
          <w:p w:rsidR="00CD5CEE" w:rsidRDefault="00CD5CEE" w:rsidP="00A44EE7">
            <w:pPr>
              <w:widowControl/>
              <w:suppressAutoHyphens w:val="0"/>
            </w:pPr>
            <w:r>
              <w:t>For each panels</w:t>
            </w:r>
          </w:p>
        </w:tc>
        <w:tc>
          <w:tcPr>
            <w:tcW w:w="3510" w:type="dxa"/>
          </w:tcPr>
          <w:p w:rsidR="00CD5CEE" w:rsidRDefault="00CD5CEE" w:rsidP="00A44EE7">
            <w:pPr>
              <w:widowControl/>
              <w:suppressAutoHyphens w:val="0"/>
            </w:pPr>
            <w:r>
              <w:t xml:space="preserve">Panel name </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Cursor + Cursor position</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Vertical cursor + Cursor position</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val="restart"/>
          </w:tcPr>
          <w:p w:rsidR="00CD5CEE" w:rsidRDefault="00CD5CEE" w:rsidP="00A44EE7">
            <w:pPr>
              <w:widowControl/>
              <w:suppressAutoHyphens w:val="0"/>
            </w:pPr>
            <w:r>
              <w:t>Y-axis elements</w:t>
            </w:r>
          </w:p>
        </w:tc>
        <w:tc>
          <w:tcPr>
            <w:tcW w:w="2250" w:type="dxa"/>
          </w:tcPr>
          <w:p w:rsidR="00CD5CEE" w:rsidRDefault="00CD5CEE" w:rsidP="00A44EE7">
            <w:pPr>
              <w:widowControl/>
              <w:suppressAutoHyphens w:val="0"/>
            </w:pPr>
            <w:r>
              <w:t>Horizontal Gridlines</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Axis Values</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Brush range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Time setting</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val="restart"/>
          </w:tcPr>
          <w:p w:rsidR="00CD5CEE" w:rsidRDefault="00CD5CEE" w:rsidP="00A44EE7">
            <w:pPr>
              <w:widowControl/>
              <w:suppressAutoHyphens w:val="0"/>
            </w:pPr>
            <w:r>
              <w:t>Analog selected signals</w:t>
            </w:r>
          </w:p>
        </w:tc>
        <w:tc>
          <w:tcPr>
            <w:tcW w:w="2250" w:type="dxa"/>
          </w:tcPr>
          <w:p w:rsidR="00CD5CEE" w:rsidRDefault="00CD5CEE" w:rsidP="00A44EE7">
            <w:pPr>
              <w:widowControl/>
              <w:suppressAutoHyphens w:val="0"/>
            </w:pPr>
            <w:r>
              <w:t>Line color</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Line weight</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Line dash</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Position</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Scale</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val="restart"/>
          </w:tcPr>
          <w:p w:rsidR="00CD5CEE" w:rsidRDefault="00CD5CEE" w:rsidP="00A44EE7">
            <w:pPr>
              <w:widowControl/>
              <w:suppressAutoHyphens w:val="0"/>
            </w:pPr>
            <w:r>
              <w:t>Digital selected signals</w:t>
            </w:r>
          </w:p>
        </w:tc>
        <w:tc>
          <w:tcPr>
            <w:tcW w:w="2250" w:type="dxa"/>
          </w:tcPr>
          <w:p w:rsidR="00CD5CEE" w:rsidRDefault="00CD5CEE" w:rsidP="00A44EE7">
            <w:pPr>
              <w:widowControl/>
              <w:suppressAutoHyphens w:val="0"/>
            </w:pPr>
            <w:r>
              <w:t>Line color</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Line weight</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Line dash</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Position</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val="restart"/>
          </w:tcPr>
          <w:p w:rsidR="00CD5CEE" w:rsidRDefault="00CD5CEE" w:rsidP="00A44EE7">
            <w:pPr>
              <w:widowControl/>
              <w:suppressAutoHyphens w:val="0"/>
            </w:pPr>
            <w:r>
              <w:t>Font</w:t>
            </w:r>
          </w:p>
        </w:tc>
        <w:tc>
          <w:tcPr>
            <w:tcW w:w="2250" w:type="dxa"/>
          </w:tcPr>
          <w:p w:rsidR="00CD5CEE" w:rsidRDefault="00CD5CEE" w:rsidP="00A44EE7">
            <w:pPr>
              <w:widowControl/>
              <w:suppressAutoHyphens w:val="0"/>
            </w:pPr>
            <w:r>
              <w:t xml:space="preserve">Font </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Font style</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vMerge/>
          </w:tcPr>
          <w:p w:rsidR="00CD5CEE" w:rsidRDefault="00CD5CEE" w:rsidP="00A44EE7">
            <w:pPr>
              <w:widowControl/>
              <w:suppressAutoHyphens w:val="0"/>
            </w:pPr>
          </w:p>
        </w:tc>
        <w:tc>
          <w:tcPr>
            <w:tcW w:w="2250" w:type="dxa"/>
          </w:tcPr>
          <w:p w:rsidR="00CD5CEE" w:rsidRDefault="00CD5CEE" w:rsidP="00A44EE7">
            <w:pPr>
              <w:widowControl/>
              <w:suppressAutoHyphens w:val="0"/>
            </w:pPr>
            <w:r>
              <w:t>Font size</w:t>
            </w: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Background color</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Panel expand / collapse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Panel show / hide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val="restart"/>
          </w:tcPr>
          <w:p w:rsidR="00CD5CEE" w:rsidRDefault="00CD5CEE" w:rsidP="00A44EE7">
            <w:pPr>
              <w:widowControl/>
              <w:suppressAutoHyphens w:val="0"/>
            </w:pPr>
            <w:r>
              <w:t>Comments</w:t>
            </w:r>
          </w:p>
        </w:tc>
        <w:tc>
          <w:tcPr>
            <w:tcW w:w="3510" w:type="dxa"/>
          </w:tcPr>
          <w:p w:rsidR="00CD5CEE" w:rsidRDefault="00CD5CEE" w:rsidP="00A44EE7">
            <w:pPr>
              <w:widowControl/>
              <w:suppressAutoHyphens w:val="0"/>
            </w:pPr>
            <w:r>
              <w:t>Comment time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Analog comment info</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Digital comment info</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tcPr>
          <w:p w:rsidR="00CD5CEE" w:rsidRDefault="00CD5CEE" w:rsidP="00A44EE7">
            <w:pPr>
              <w:widowControl/>
              <w:suppressAutoHyphens w:val="0"/>
            </w:pPr>
            <w:r>
              <w:t>Control panel</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tcPr>
          <w:p w:rsidR="00CD5CEE" w:rsidRPr="005C529A" w:rsidRDefault="00CD5CEE" w:rsidP="00A44EE7">
            <w:pPr>
              <w:widowControl/>
              <w:suppressAutoHyphens w:val="0"/>
            </w:pPr>
            <w:r w:rsidRPr="005C529A">
              <w:t>Monitoring</w:t>
            </w:r>
          </w:p>
        </w:tc>
        <w:tc>
          <w:tcPr>
            <w:tcW w:w="3510" w:type="dxa"/>
          </w:tcPr>
          <w:p w:rsidR="00CD5CEE" w:rsidRPr="005C529A" w:rsidRDefault="00CD5CEE" w:rsidP="00A44EE7">
            <w:pPr>
              <w:widowControl/>
              <w:suppressAutoHyphens w:val="0"/>
            </w:pPr>
            <w:r w:rsidRPr="005C529A">
              <w:t xml:space="preserve">Connect / Disconnect </w:t>
            </w:r>
          </w:p>
        </w:tc>
        <w:tc>
          <w:tcPr>
            <w:tcW w:w="2250" w:type="dxa"/>
          </w:tcPr>
          <w:p w:rsidR="00CD5CEE" w:rsidRDefault="00CD5CEE" w:rsidP="00A44EE7">
            <w:pPr>
              <w:widowControl/>
              <w:suppressAutoHyphens w:val="0"/>
            </w:pPr>
          </w:p>
        </w:tc>
      </w:tr>
      <w:tr w:rsidR="00CD5CEE" w:rsidTr="00A44EE7">
        <w:tc>
          <w:tcPr>
            <w:tcW w:w="1188" w:type="dxa"/>
            <w:vMerge w:val="restart"/>
          </w:tcPr>
          <w:p w:rsidR="00CD5CEE" w:rsidRDefault="00CD5CEE" w:rsidP="00A44EE7">
            <w:pPr>
              <w:widowControl/>
              <w:suppressAutoHyphens w:val="0"/>
            </w:pPr>
            <w:r>
              <w:t>Status</w:t>
            </w:r>
          </w:p>
        </w:tc>
        <w:tc>
          <w:tcPr>
            <w:tcW w:w="3060" w:type="dxa"/>
            <w:vMerge w:val="restart"/>
          </w:tcPr>
          <w:p w:rsidR="00CD5CEE" w:rsidRDefault="00CD5CEE" w:rsidP="00A44EE7">
            <w:pPr>
              <w:widowControl/>
              <w:suppressAutoHyphens w:val="0"/>
            </w:pPr>
            <w:r>
              <w:t>Selected signals</w:t>
            </w:r>
          </w:p>
        </w:tc>
        <w:tc>
          <w:tcPr>
            <w:tcW w:w="3510" w:type="dxa"/>
          </w:tcPr>
          <w:p w:rsidR="00CD5CEE" w:rsidRDefault="00CD5CEE" w:rsidP="00A44EE7">
            <w:pPr>
              <w:widowControl/>
              <w:suppressAutoHyphens w:val="0"/>
            </w:pPr>
            <w:r>
              <w:t>Panel style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Panel size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Panel position</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tcPr>
          <w:p w:rsidR="00CD5CEE" w:rsidRDefault="00CD5CEE" w:rsidP="00A44EE7">
            <w:pPr>
              <w:widowControl/>
              <w:suppressAutoHyphens w:val="0"/>
            </w:pPr>
            <w:r>
              <w:t>Current played timestamp</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val="restart"/>
          </w:tcPr>
          <w:p w:rsidR="00CD5CEE" w:rsidRDefault="00CD5CEE" w:rsidP="00A44EE7">
            <w:pPr>
              <w:widowControl/>
              <w:suppressAutoHyphens w:val="0"/>
            </w:pPr>
            <w:r>
              <w:t>Comments</w:t>
            </w:r>
          </w:p>
        </w:tc>
        <w:tc>
          <w:tcPr>
            <w:tcW w:w="3510" w:type="dxa"/>
          </w:tcPr>
          <w:p w:rsidR="00CD5CEE" w:rsidRDefault="00CD5CEE" w:rsidP="00A44EE7">
            <w:pPr>
              <w:widowControl/>
              <w:suppressAutoHyphens w:val="0"/>
            </w:pPr>
            <w:r>
              <w:t>Comment time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Analog comment info</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Digital comment info</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tcPr>
          <w:p w:rsidR="00CD5CEE" w:rsidRDefault="00CD5CEE" w:rsidP="00A44EE7">
            <w:pPr>
              <w:widowControl/>
              <w:suppressAutoHyphens w:val="0"/>
            </w:pPr>
            <w:r>
              <w:t>Control panel</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tcPr>
          <w:p w:rsidR="00CD5CEE" w:rsidRPr="005C529A" w:rsidRDefault="00CD5CEE" w:rsidP="00A44EE7">
            <w:pPr>
              <w:widowControl/>
              <w:suppressAutoHyphens w:val="0"/>
            </w:pPr>
            <w:r w:rsidRPr="005C529A">
              <w:t>Monitoring</w:t>
            </w:r>
          </w:p>
        </w:tc>
        <w:tc>
          <w:tcPr>
            <w:tcW w:w="3510" w:type="dxa"/>
          </w:tcPr>
          <w:p w:rsidR="00CD5CEE" w:rsidRPr="005C529A" w:rsidRDefault="00CD5CEE" w:rsidP="00A44EE7">
            <w:pPr>
              <w:widowControl/>
              <w:suppressAutoHyphens w:val="0"/>
            </w:pPr>
            <w:r w:rsidRPr="005C529A">
              <w:t xml:space="preserve">Connect / Disconnect </w:t>
            </w:r>
          </w:p>
        </w:tc>
        <w:tc>
          <w:tcPr>
            <w:tcW w:w="2250" w:type="dxa"/>
          </w:tcPr>
          <w:p w:rsidR="00CD5CEE" w:rsidRDefault="00CD5CEE" w:rsidP="00A44EE7">
            <w:pPr>
              <w:widowControl/>
              <w:suppressAutoHyphens w:val="0"/>
            </w:pPr>
          </w:p>
        </w:tc>
      </w:tr>
      <w:tr w:rsidR="00CD5CEE" w:rsidTr="00A44EE7">
        <w:tc>
          <w:tcPr>
            <w:tcW w:w="1188" w:type="dxa"/>
            <w:vMerge w:val="restart"/>
          </w:tcPr>
          <w:p w:rsidR="00CD5CEE" w:rsidRDefault="00CD5CEE" w:rsidP="00A44EE7">
            <w:pPr>
              <w:widowControl/>
              <w:suppressAutoHyphens w:val="0"/>
            </w:pPr>
            <w:r>
              <w:t>Numeric</w:t>
            </w:r>
          </w:p>
        </w:tc>
        <w:tc>
          <w:tcPr>
            <w:tcW w:w="3060" w:type="dxa"/>
          </w:tcPr>
          <w:p w:rsidR="00CD5CEE" w:rsidRDefault="00CD5CEE" w:rsidP="00A44EE7">
            <w:pPr>
              <w:widowControl/>
              <w:suppressAutoHyphens w:val="0"/>
            </w:pPr>
            <w:r>
              <w:t>Selected signals</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tcPr>
          <w:p w:rsidR="00CD5CEE" w:rsidRDefault="00CD5CEE" w:rsidP="00A44EE7">
            <w:pPr>
              <w:widowControl/>
              <w:suppressAutoHyphens w:val="0"/>
            </w:pPr>
            <w:r>
              <w:t>Vertical / Horizontal</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val="restart"/>
          </w:tcPr>
          <w:p w:rsidR="00CD5CEE" w:rsidRDefault="00CD5CEE" w:rsidP="00A44EE7">
            <w:pPr>
              <w:widowControl/>
              <w:suppressAutoHyphens w:val="0"/>
            </w:pPr>
            <w:r>
              <w:t>Comments</w:t>
            </w:r>
          </w:p>
        </w:tc>
        <w:tc>
          <w:tcPr>
            <w:tcW w:w="3510" w:type="dxa"/>
          </w:tcPr>
          <w:p w:rsidR="00CD5CEE" w:rsidRDefault="00CD5CEE" w:rsidP="00A44EE7">
            <w:pPr>
              <w:widowControl/>
              <w:suppressAutoHyphens w:val="0"/>
            </w:pPr>
            <w:r>
              <w:t>Comment time</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Analog comment info</w:t>
            </w: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vMerge/>
          </w:tcPr>
          <w:p w:rsidR="00CD5CEE" w:rsidRDefault="00CD5CEE" w:rsidP="00A44EE7">
            <w:pPr>
              <w:widowControl/>
              <w:suppressAutoHyphens w:val="0"/>
            </w:pPr>
          </w:p>
        </w:tc>
        <w:tc>
          <w:tcPr>
            <w:tcW w:w="3510" w:type="dxa"/>
          </w:tcPr>
          <w:p w:rsidR="00CD5CEE" w:rsidRDefault="00CD5CEE" w:rsidP="00A44EE7">
            <w:pPr>
              <w:widowControl/>
              <w:suppressAutoHyphens w:val="0"/>
            </w:pPr>
            <w:r>
              <w:t>Digital comment info</w:t>
            </w:r>
          </w:p>
        </w:tc>
        <w:tc>
          <w:tcPr>
            <w:tcW w:w="2250" w:type="dxa"/>
          </w:tcPr>
          <w:p w:rsidR="00CD5CEE" w:rsidRDefault="00CD5CEE" w:rsidP="00A44EE7">
            <w:pPr>
              <w:widowControl/>
              <w:suppressAutoHyphens w:val="0"/>
            </w:pPr>
          </w:p>
        </w:tc>
      </w:tr>
      <w:tr w:rsidR="00CD5CEE" w:rsidTr="00A44EE7">
        <w:trPr>
          <w:trHeight w:val="348"/>
        </w:trPr>
        <w:tc>
          <w:tcPr>
            <w:tcW w:w="1188" w:type="dxa"/>
            <w:vMerge/>
          </w:tcPr>
          <w:p w:rsidR="00CD5CEE" w:rsidRDefault="00CD5CEE" w:rsidP="00A44EE7">
            <w:pPr>
              <w:widowControl/>
              <w:suppressAutoHyphens w:val="0"/>
            </w:pPr>
          </w:p>
        </w:tc>
        <w:tc>
          <w:tcPr>
            <w:tcW w:w="3060" w:type="dxa"/>
          </w:tcPr>
          <w:p w:rsidR="00CD5CEE" w:rsidRDefault="00CD5CEE" w:rsidP="00A44EE7">
            <w:pPr>
              <w:widowControl/>
              <w:suppressAutoHyphens w:val="0"/>
            </w:pPr>
            <w:r>
              <w:t>Active cells / rows / columns</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Default="00CD5CEE" w:rsidP="00A44EE7">
            <w:pPr>
              <w:widowControl/>
              <w:suppressAutoHyphens w:val="0"/>
            </w:pPr>
          </w:p>
        </w:tc>
        <w:tc>
          <w:tcPr>
            <w:tcW w:w="3060" w:type="dxa"/>
          </w:tcPr>
          <w:p w:rsidR="00CD5CEE" w:rsidRDefault="00CD5CEE" w:rsidP="00A44EE7">
            <w:pPr>
              <w:widowControl/>
              <w:suppressAutoHyphens w:val="0"/>
            </w:pPr>
            <w:r>
              <w:t>Control panel</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val="restart"/>
          </w:tcPr>
          <w:p w:rsidR="00CD5CEE" w:rsidRPr="005C529A" w:rsidRDefault="00CD5CEE" w:rsidP="00A44EE7">
            <w:pPr>
              <w:widowControl/>
              <w:suppressAutoHyphens w:val="0"/>
            </w:pPr>
            <w:r w:rsidRPr="005C529A">
              <w:t>Fault List</w:t>
            </w:r>
          </w:p>
        </w:tc>
        <w:tc>
          <w:tcPr>
            <w:tcW w:w="3060" w:type="dxa"/>
          </w:tcPr>
          <w:p w:rsidR="00CD5CEE" w:rsidRPr="005C529A" w:rsidRDefault="00CD5CEE" w:rsidP="00A44EE7">
            <w:pPr>
              <w:widowControl/>
              <w:suppressAutoHyphens w:val="0"/>
            </w:pPr>
            <w:r w:rsidRPr="005C529A">
              <w:t>Selected types to Get Fault Log</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Pr="005C529A" w:rsidRDefault="00CD5CEE" w:rsidP="00A44EE7">
            <w:pPr>
              <w:widowControl/>
              <w:suppressAutoHyphens w:val="0"/>
            </w:pPr>
          </w:p>
        </w:tc>
        <w:tc>
          <w:tcPr>
            <w:tcW w:w="3060" w:type="dxa"/>
          </w:tcPr>
          <w:p w:rsidR="00CD5CEE" w:rsidRPr="005C529A" w:rsidRDefault="00CD5CEE" w:rsidP="00A44EE7">
            <w:pPr>
              <w:widowControl/>
              <w:suppressAutoHyphens w:val="0"/>
            </w:pPr>
            <w:r w:rsidRPr="005C529A">
              <w:t>Selected types to Clear Fault Log</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Pr="005C529A" w:rsidRDefault="00CD5CEE" w:rsidP="00A44EE7">
            <w:pPr>
              <w:widowControl/>
              <w:suppressAutoHyphens w:val="0"/>
            </w:pPr>
          </w:p>
        </w:tc>
        <w:tc>
          <w:tcPr>
            <w:tcW w:w="3060" w:type="dxa"/>
          </w:tcPr>
          <w:p w:rsidR="00CD5CEE" w:rsidRPr="005C529A" w:rsidRDefault="00CD5CEE" w:rsidP="00A44EE7">
            <w:pPr>
              <w:widowControl/>
              <w:suppressAutoHyphens w:val="0"/>
            </w:pPr>
            <w:r w:rsidRPr="005C529A">
              <w:t>Sorting order</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val="restart"/>
          </w:tcPr>
          <w:p w:rsidR="00CD5CEE" w:rsidRPr="005C529A" w:rsidRDefault="00CD5CEE" w:rsidP="00A44EE7">
            <w:pPr>
              <w:widowControl/>
              <w:suppressAutoHyphens w:val="0"/>
            </w:pPr>
            <w:r w:rsidRPr="005C529A">
              <w:t>File List</w:t>
            </w:r>
          </w:p>
        </w:tc>
        <w:tc>
          <w:tcPr>
            <w:tcW w:w="3060" w:type="dxa"/>
          </w:tcPr>
          <w:p w:rsidR="00CD5CEE" w:rsidRPr="005C529A" w:rsidRDefault="00CD5CEE" w:rsidP="00A44EE7">
            <w:pPr>
              <w:widowControl/>
              <w:suppressAutoHyphens w:val="0"/>
            </w:pPr>
            <w:r w:rsidRPr="005C529A">
              <w:t>Searched file name</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r w:rsidR="00CD5CEE" w:rsidTr="00A44EE7">
        <w:tc>
          <w:tcPr>
            <w:tcW w:w="1188" w:type="dxa"/>
            <w:vMerge/>
          </w:tcPr>
          <w:p w:rsidR="00CD5CEE" w:rsidRPr="00020697" w:rsidRDefault="00CD5CEE" w:rsidP="00A44EE7">
            <w:pPr>
              <w:widowControl/>
              <w:suppressAutoHyphens w:val="0"/>
              <w:rPr>
                <w:i/>
              </w:rPr>
            </w:pPr>
          </w:p>
        </w:tc>
        <w:tc>
          <w:tcPr>
            <w:tcW w:w="3060" w:type="dxa"/>
          </w:tcPr>
          <w:p w:rsidR="00CD5CEE" w:rsidRPr="005C529A" w:rsidRDefault="00CD5CEE" w:rsidP="00A44EE7">
            <w:pPr>
              <w:widowControl/>
              <w:suppressAutoHyphens w:val="0"/>
            </w:pPr>
            <w:r w:rsidRPr="005C529A">
              <w:t>Sorting order</w:t>
            </w:r>
          </w:p>
        </w:tc>
        <w:tc>
          <w:tcPr>
            <w:tcW w:w="3510" w:type="dxa"/>
          </w:tcPr>
          <w:p w:rsidR="00CD5CEE" w:rsidRDefault="00CD5CEE" w:rsidP="00A44EE7">
            <w:pPr>
              <w:widowControl/>
              <w:suppressAutoHyphens w:val="0"/>
            </w:pPr>
          </w:p>
        </w:tc>
        <w:tc>
          <w:tcPr>
            <w:tcW w:w="2250" w:type="dxa"/>
          </w:tcPr>
          <w:p w:rsidR="00CD5CEE" w:rsidRDefault="00CD5CEE" w:rsidP="00A44EE7">
            <w:pPr>
              <w:widowControl/>
              <w:suppressAutoHyphens w:val="0"/>
            </w:pPr>
          </w:p>
        </w:tc>
      </w:tr>
    </w:tbl>
    <w:p w:rsidR="00CD5CEE" w:rsidRPr="005565EB" w:rsidRDefault="00CD5CEE" w:rsidP="00CD5CEE">
      <w:pPr>
        <w:rPr>
          <w:lang w:eastAsia="ja-JP"/>
        </w:rPr>
      </w:pPr>
    </w:p>
    <w:p w:rsidR="00CD5CEE" w:rsidRPr="005565EB" w:rsidRDefault="00CD5CEE" w:rsidP="00CD5CEE">
      <w:pPr>
        <w:rPr>
          <w:lang w:eastAsia="ja-JP"/>
        </w:rPr>
      </w:pPr>
    </w:p>
    <w:p w:rsidR="00CD5CEE" w:rsidRDefault="00CD5CEE" w:rsidP="00CD5CEE">
      <w:pPr>
        <w:pStyle w:val="Heading5"/>
      </w:pPr>
      <w:r>
        <w:t>5.3.5.1.2. Undo / Redo</w:t>
      </w:r>
    </w:p>
    <w:p w:rsidR="00CD5CEE" w:rsidRDefault="00CD5CEE" w:rsidP="00CD5CEE">
      <w:pPr>
        <w:ind w:firstLine="709"/>
      </w:pPr>
    </w:p>
    <w:p w:rsidR="00CD5CEE" w:rsidRDefault="00CD5CEE" w:rsidP="00CD5CEE">
      <w:pPr>
        <w:ind w:firstLine="709"/>
      </w:pPr>
    </w:p>
    <w:p w:rsidR="00CD5CEE" w:rsidRDefault="00CD5CEE" w:rsidP="00CD5CEE">
      <w:pPr>
        <w:keepNext/>
        <w:ind w:firstLine="709"/>
        <w:jc w:val="center"/>
      </w:pPr>
      <w:r>
        <w:rPr>
          <w:noProof/>
        </w:rPr>
        <w:drawing>
          <wp:inline distT="0" distB="0" distL="0" distR="0" wp14:anchorId="2DB273F0" wp14:editId="32167ACE">
            <wp:extent cx="5649061" cy="2551557"/>
            <wp:effectExtent l="19050" t="19050" r="2794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7929" cy="2560079"/>
                    </a:xfrm>
                    <a:prstGeom prst="rect">
                      <a:avLst/>
                    </a:prstGeom>
                    <a:ln>
                      <a:solidFill>
                        <a:schemeClr val="tx1"/>
                      </a:solidFill>
                    </a:ln>
                  </pic:spPr>
                </pic:pic>
              </a:graphicData>
            </a:graphic>
          </wp:inline>
        </w:drawing>
      </w:r>
    </w:p>
    <w:p w:rsidR="00CD5CEE" w:rsidRDefault="00CD5CEE" w:rsidP="00CD5CEE">
      <w:pPr>
        <w:pStyle w:val="Caption"/>
        <w:jc w:val="center"/>
      </w:pPr>
      <w:bookmarkStart w:id="133" w:name="_Toc28360378"/>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44</w:t>
      </w:r>
      <w:r w:rsidR="008D63B3">
        <w:rPr>
          <w:noProof/>
        </w:rPr>
        <w:fldChar w:fldCharType="end"/>
      </w:r>
      <w:r>
        <w:t>: Module diagram of Undo/Redo function</w:t>
      </w:r>
      <w:bookmarkEnd w:id="133"/>
    </w:p>
    <w:p w:rsidR="00CD5CEE" w:rsidRDefault="00CD5CEE" w:rsidP="00CD5CEE">
      <w:pPr>
        <w:ind w:firstLine="709"/>
      </w:pPr>
    </w:p>
    <w:p w:rsidR="00CD5CEE" w:rsidRDefault="00CD5CEE" w:rsidP="00CD5CEE">
      <w:pPr>
        <w:ind w:firstLine="709"/>
      </w:pPr>
    </w:p>
    <w:p w:rsidR="00CD5CEE" w:rsidRDefault="00CD5CEE" w:rsidP="00CD5CEE">
      <w:pPr>
        <w:keepNext/>
        <w:ind w:firstLine="709"/>
        <w:jc w:val="center"/>
      </w:pPr>
      <w:r>
        <w:rPr>
          <w:noProof/>
        </w:rPr>
        <w:lastRenderedPageBreak/>
        <w:drawing>
          <wp:inline distT="0" distB="0" distL="0" distR="0" wp14:anchorId="237208A7" wp14:editId="68C2C402">
            <wp:extent cx="5229225" cy="61722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9225" cy="6172200"/>
                    </a:xfrm>
                    <a:prstGeom prst="rect">
                      <a:avLst/>
                    </a:prstGeom>
                    <a:ln>
                      <a:solidFill>
                        <a:schemeClr val="tx1"/>
                      </a:solidFill>
                    </a:ln>
                  </pic:spPr>
                </pic:pic>
              </a:graphicData>
            </a:graphic>
          </wp:inline>
        </w:drawing>
      </w:r>
    </w:p>
    <w:p w:rsidR="00CD5CEE" w:rsidRDefault="00CD5CEE" w:rsidP="00CD5CEE">
      <w:pPr>
        <w:pStyle w:val="Caption"/>
        <w:jc w:val="center"/>
      </w:pPr>
      <w:bookmarkStart w:id="134" w:name="_Toc28360379"/>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45</w:t>
      </w:r>
      <w:r w:rsidR="008D63B3">
        <w:rPr>
          <w:noProof/>
        </w:rPr>
        <w:fldChar w:fldCharType="end"/>
      </w:r>
      <w:r>
        <w:t xml:space="preserve">: Sequence </w:t>
      </w:r>
      <w:r w:rsidRPr="00642264">
        <w:t>diagram of Undo/Redo function</w:t>
      </w:r>
      <w:bookmarkEnd w:id="134"/>
    </w:p>
    <w:p w:rsidR="00486E5E" w:rsidRDefault="00486E5E" w:rsidP="00B84761">
      <w:pPr>
        <w:ind w:firstLine="709"/>
        <w:rPr>
          <w:lang w:eastAsia="ja-JP"/>
        </w:rPr>
      </w:pPr>
    </w:p>
    <w:p w:rsidR="00CD5CEE" w:rsidRDefault="00CD5CEE" w:rsidP="00CD5CEE">
      <w:pPr>
        <w:pStyle w:val="Heading5"/>
      </w:pPr>
      <w:r>
        <w:t>5.3.5.1.3. Multiple signals selection</w:t>
      </w:r>
    </w:p>
    <w:p w:rsidR="00CD5CEE" w:rsidRDefault="00CD5CEE" w:rsidP="00CD5CEE">
      <w:pPr>
        <w:ind w:firstLine="709"/>
        <w:rPr>
          <w:lang w:eastAsia="ja-JP"/>
        </w:rPr>
      </w:pPr>
      <w:r>
        <w:rPr>
          <w:lang w:eastAsia="ja-JP"/>
        </w:rPr>
        <w:t>This function allow user drag over signals list to select or un-select signal. Status select or unselect depend on status of first signal. The number of selected will update during select/unselect signal. Pictures below describes behavior of multiple signals selection:</w:t>
      </w:r>
    </w:p>
    <w:p w:rsidR="00CD5CEE" w:rsidRDefault="00CD5CEE" w:rsidP="00CD5CEE">
      <w:pPr>
        <w:ind w:firstLine="709"/>
        <w:rPr>
          <w:lang w:eastAsia="ja-JP"/>
        </w:rPr>
      </w:pPr>
    </w:p>
    <w:p w:rsidR="00CD5CEE" w:rsidRDefault="00CD5CEE" w:rsidP="00CD5CEE">
      <w:pPr>
        <w:ind w:firstLine="709"/>
        <w:rPr>
          <w:lang w:eastAsia="ja-JP"/>
        </w:rPr>
      </w:pPr>
    </w:p>
    <w:p w:rsidR="00CD5CEE" w:rsidRDefault="00CD5CEE" w:rsidP="00CD5CEE">
      <w:pPr>
        <w:ind w:firstLine="709"/>
        <w:rPr>
          <w:lang w:eastAsia="ja-JP"/>
        </w:rPr>
      </w:pPr>
    </w:p>
    <w:p w:rsidR="00CD5CEE" w:rsidRPr="00AC1B70" w:rsidRDefault="00CD5CEE" w:rsidP="00CD5CEE">
      <w:pPr>
        <w:jc w:val="center"/>
        <w:rPr>
          <w:lang w:eastAsia="ja-JP"/>
        </w:rPr>
      </w:pPr>
      <w:r>
        <w:rPr>
          <w:noProof/>
        </w:rPr>
        <w:lastRenderedPageBreak/>
        <w:drawing>
          <wp:inline distT="0" distB="0" distL="0" distR="0" wp14:anchorId="12E67CA9" wp14:editId="2F492381">
            <wp:extent cx="2670048" cy="55332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lect.png"/>
                    <pic:cNvPicPr/>
                  </pic:nvPicPr>
                  <pic:blipFill>
                    <a:blip r:embed="rId72">
                      <a:extLst>
                        <a:ext uri="{28A0092B-C50C-407E-A947-70E740481C1C}">
                          <a14:useLocalDpi xmlns:a14="http://schemas.microsoft.com/office/drawing/2010/main" val="0"/>
                        </a:ext>
                      </a:extLst>
                    </a:blip>
                    <a:stretch>
                      <a:fillRect/>
                    </a:stretch>
                  </pic:blipFill>
                  <pic:spPr>
                    <a:xfrm>
                      <a:off x="0" y="0"/>
                      <a:ext cx="2680081" cy="5554070"/>
                    </a:xfrm>
                    <a:prstGeom prst="rect">
                      <a:avLst/>
                    </a:prstGeom>
                  </pic:spPr>
                </pic:pic>
              </a:graphicData>
            </a:graphic>
          </wp:inline>
        </w:drawing>
      </w:r>
    </w:p>
    <w:p w:rsidR="00CD5CEE" w:rsidRDefault="00CD5CEE" w:rsidP="00CD5CEE">
      <w:pPr>
        <w:pStyle w:val="Caption"/>
        <w:jc w:val="center"/>
      </w:pPr>
    </w:p>
    <w:p w:rsidR="00CD5CEE" w:rsidRDefault="00CD5CEE" w:rsidP="00CD5CEE">
      <w:pPr>
        <w:pStyle w:val="Caption"/>
        <w:jc w:val="center"/>
      </w:pPr>
      <w:bookmarkStart w:id="135" w:name="_Toc536178181"/>
      <w:bookmarkStart w:id="136" w:name="_Toc28360380"/>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46</w:t>
      </w:r>
      <w:r w:rsidR="008D63B3">
        <w:rPr>
          <w:noProof/>
        </w:rPr>
        <w:fldChar w:fldCharType="end"/>
      </w:r>
      <w:r>
        <w:t xml:space="preserve">: </w:t>
      </w:r>
      <w:r w:rsidRPr="001208BE">
        <w:t>Multiple signals selection.</w:t>
      </w:r>
      <w:bookmarkEnd w:id="135"/>
      <w:bookmarkEnd w:id="136"/>
    </w:p>
    <w:p w:rsidR="00CD5CEE" w:rsidRPr="00486E5E" w:rsidRDefault="00CD5CEE" w:rsidP="00B84761">
      <w:pPr>
        <w:ind w:firstLine="709"/>
        <w:rPr>
          <w:lang w:eastAsia="ja-JP"/>
        </w:rPr>
      </w:pPr>
    </w:p>
    <w:p w:rsidR="00C06BF6" w:rsidRDefault="00C06BF6" w:rsidP="00717EDB">
      <w:pPr>
        <w:pStyle w:val="Heading4"/>
      </w:pPr>
      <w:r>
        <w:t>Graph</w:t>
      </w:r>
      <w:r w:rsidR="00BA4523">
        <w:t xml:space="preserve"> </w:t>
      </w:r>
      <w:r w:rsidR="00EF73B2">
        <w:t>s</w:t>
      </w:r>
      <w:r w:rsidR="00BA4523">
        <w:t>ervice</w:t>
      </w:r>
    </w:p>
    <w:p w:rsidR="00486E5E" w:rsidRDefault="00486E5E" w:rsidP="00B84761"/>
    <w:p w:rsidR="00486E5E" w:rsidRDefault="00486E5E" w:rsidP="00B84761">
      <w:pPr>
        <w:pStyle w:val="Caption"/>
        <w:keepNext/>
        <w:jc w:val="center"/>
      </w:pPr>
      <w:bookmarkStart w:id="137" w:name="_Toc28360321"/>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13</w:t>
      </w:r>
      <w:r w:rsidR="005C529A">
        <w:rPr>
          <w:noProof/>
        </w:rPr>
        <w:fldChar w:fldCharType="end"/>
      </w:r>
      <w:r>
        <w:t>: Graph service APIs</w:t>
      </w:r>
      <w:bookmarkEnd w:id="137"/>
    </w:p>
    <w:tbl>
      <w:tblPr>
        <w:tblStyle w:val="TableGrid"/>
        <w:tblW w:w="8278" w:type="dxa"/>
        <w:jc w:val="center"/>
        <w:tblLayout w:type="fixed"/>
        <w:tblLook w:val="04A0" w:firstRow="1" w:lastRow="0" w:firstColumn="1" w:lastColumn="0" w:noHBand="0" w:noVBand="1"/>
      </w:tblPr>
      <w:tblGrid>
        <w:gridCol w:w="2211"/>
        <w:gridCol w:w="6067"/>
      </w:tblGrid>
      <w:tr w:rsidR="00AB2058" w:rsidTr="00AB2058">
        <w:trPr>
          <w:trHeight w:val="563"/>
          <w:jc w:val="center"/>
        </w:trPr>
        <w:tc>
          <w:tcPr>
            <w:tcW w:w="2211" w:type="dxa"/>
            <w:shd w:val="clear" w:color="auto" w:fill="00B0F0"/>
          </w:tcPr>
          <w:p w:rsidR="00AB2058" w:rsidRPr="003B76B3" w:rsidRDefault="00AB2058" w:rsidP="00B84761">
            <w:pPr>
              <w:widowControl/>
              <w:suppressAutoHyphens w:val="0"/>
              <w:jc w:val="center"/>
              <w:rPr>
                <w:b/>
              </w:rPr>
            </w:pPr>
            <w:r>
              <w:rPr>
                <w:b/>
              </w:rPr>
              <w:t>Module name</w:t>
            </w:r>
          </w:p>
        </w:tc>
        <w:tc>
          <w:tcPr>
            <w:tcW w:w="6067" w:type="dxa"/>
            <w:shd w:val="clear" w:color="auto" w:fill="00B0F0"/>
          </w:tcPr>
          <w:p w:rsidR="00AB2058" w:rsidRPr="003B76B3" w:rsidRDefault="00AB2058" w:rsidP="00B84761">
            <w:pPr>
              <w:widowControl/>
              <w:suppressAutoHyphens w:val="0"/>
              <w:jc w:val="center"/>
              <w:rPr>
                <w:b/>
              </w:rPr>
            </w:pPr>
            <w:r>
              <w:rPr>
                <w:b/>
              </w:rPr>
              <w:t>APIs</w:t>
            </w:r>
          </w:p>
        </w:tc>
      </w:tr>
      <w:tr w:rsidR="00E915D6" w:rsidTr="00AB2058">
        <w:trPr>
          <w:jc w:val="center"/>
        </w:trPr>
        <w:tc>
          <w:tcPr>
            <w:tcW w:w="2211" w:type="dxa"/>
            <w:vMerge w:val="restart"/>
          </w:tcPr>
          <w:p w:rsidR="00E915D6" w:rsidRDefault="00E915D6" w:rsidP="00B84761">
            <w:pPr>
              <w:widowControl/>
              <w:suppressAutoHyphens w:val="0"/>
            </w:pPr>
            <w:r w:rsidRPr="00AA65F0">
              <w:t>Set of graph panes</w:t>
            </w:r>
          </w:p>
        </w:tc>
        <w:tc>
          <w:tcPr>
            <w:tcW w:w="6067" w:type="dxa"/>
          </w:tcPr>
          <w:p w:rsidR="00E915D6" w:rsidRDefault="00E915D6" w:rsidP="00B84761">
            <w:pPr>
              <w:widowControl/>
              <w:suppressAutoHyphens w:val="0"/>
            </w:pPr>
            <w:r>
              <w:t xml:space="preserve">Create the layout of graph panes from </w:t>
            </w:r>
            <w:r w:rsidR="000504DE">
              <w:t>the user [User Display Setting]</w:t>
            </w:r>
            <w:r>
              <w:t>.</w:t>
            </w:r>
          </w:p>
          <w:p w:rsidR="00E915D6" w:rsidRDefault="00E915D6" w:rsidP="00B84761">
            <w:pPr>
              <w:widowControl/>
              <w:suppressAutoHyphens w:val="0"/>
            </w:pPr>
            <w:r>
              <w:t xml:space="preserve">Also attach the event handler for each graph components (Refer to the </w:t>
            </w:r>
            <w:r>
              <w:fldChar w:fldCharType="begin"/>
            </w:r>
            <w:r>
              <w:instrText xml:space="preserve"> REF _Ref491181150 \h </w:instrText>
            </w:r>
            <w:r>
              <w:fldChar w:fldCharType="separate"/>
            </w:r>
            <w:r w:rsidR="001B5C68">
              <w:t xml:space="preserve">Table </w:t>
            </w:r>
            <w:r w:rsidR="001B5C68">
              <w:rPr>
                <w:noProof/>
              </w:rPr>
              <w:t>5</w:t>
            </w:r>
            <w:r w:rsidR="001B5C68">
              <w:noBreakHyphen/>
            </w:r>
            <w:r w:rsidR="001B5C68">
              <w:rPr>
                <w:noProof/>
              </w:rPr>
              <w:t>14</w:t>
            </w:r>
            <w:r w:rsidR="001B5C68">
              <w:t>: Graph components event handlers</w:t>
            </w:r>
            <w:r>
              <w:fldChar w:fldCharType="end"/>
            </w:r>
            <w:r>
              <w:t>).</w:t>
            </w:r>
          </w:p>
        </w:tc>
      </w:tr>
      <w:tr w:rsidR="00E915D6" w:rsidTr="00AB2058">
        <w:trPr>
          <w:jc w:val="center"/>
        </w:trPr>
        <w:tc>
          <w:tcPr>
            <w:tcW w:w="2211" w:type="dxa"/>
            <w:vMerge/>
          </w:tcPr>
          <w:p w:rsidR="00E915D6" w:rsidRDefault="00E915D6" w:rsidP="00B84761">
            <w:pPr>
              <w:widowControl/>
              <w:suppressAutoHyphens w:val="0"/>
            </w:pPr>
          </w:p>
        </w:tc>
        <w:tc>
          <w:tcPr>
            <w:tcW w:w="6067" w:type="dxa"/>
          </w:tcPr>
          <w:p w:rsidR="00E915D6" w:rsidRDefault="00E915D6" w:rsidP="00B84761">
            <w:pPr>
              <w:widowControl/>
              <w:suppressAutoHyphens w:val="0"/>
            </w:pPr>
            <w:r>
              <w:t>Update the graph from [</w:t>
            </w:r>
            <w:r w:rsidR="000504DE">
              <w:t xml:space="preserve">Visualization Graph </w:t>
            </w:r>
            <w:r w:rsidR="00FD065B">
              <w:t>model</w:t>
            </w:r>
            <w:r>
              <w:t>].</w:t>
            </w:r>
          </w:p>
        </w:tc>
      </w:tr>
      <w:tr w:rsidR="00E915D6" w:rsidTr="00AB2058">
        <w:trPr>
          <w:jc w:val="center"/>
        </w:trPr>
        <w:tc>
          <w:tcPr>
            <w:tcW w:w="2211" w:type="dxa"/>
            <w:vMerge/>
          </w:tcPr>
          <w:p w:rsidR="00E915D6" w:rsidRDefault="00E915D6" w:rsidP="00B84761">
            <w:pPr>
              <w:widowControl/>
              <w:suppressAutoHyphens w:val="0"/>
            </w:pPr>
          </w:p>
        </w:tc>
        <w:tc>
          <w:tcPr>
            <w:tcW w:w="6067" w:type="dxa"/>
          </w:tcPr>
          <w:p w:rsidR="00E915D6" w:rsidRDefault="00E915D6" w:rsidP="00B84761">
            <w:pPr>
              <w:widowControl/>
              <w:suppressAutoHyphens w:val="0"/>
            </w:pPr>
          </w:p>
        </w:tc>
      </w:tr>
      <w:tr w:rsidR="00AB2058" w:rsidTr="00AB2058">
        <w:trPr>
          <w:jc w:val="center"/>
        </w:trPr>
        <w:tc>
          <w:tcPr>
            <w:tcW w:w="2211" w:type="dxa"/>
          </w:tcPr>
          <w:p w:rsidR="00AB2058" w:rsidRDefault="00AB2058" w:rsidP="00B84761">
            <w:pPr>
              <w:widowControl/>
              <w:suppressAutoHyphens w:val="0"/>
            </w:pPr>
            <w:r>
              <w:t>Data Sampler</w:t>
            </w:r>
          </w:p>
        </w:tc>
        <w:tc>
          <w:tcPr>
            <w:tcW w:w="6067" w:type="dxa"/>
          </w:tcPr>
          <w:p w:rsidR="00AB2058" w:rsidRDefault="00AB2058" w:rsidP="00B84761">
            <w:pPr>
              <w:widowControl/>
              <w:suppressAutoHyphens w:val="0"/>
            </w:pPr>
            <w:r>
              <w:t>With the original signals data and the zoom scale, provide the possible-to-visualize signal data.</w:t>
            </w:r>
          </w:p>
        </w:tc>
      </w:tr>
      <w:tr w:rsidR="00EC172E" w:rsidTr="00AB2058">
        <w:trPr>
          <w:jc w:val="center"/>
        </w:trPr>
        <w:tc>
          <w:tcPr>
            <w:tcW w:w="2211" w:type="dxa"/>
          </w:tcPr>
          <w:p w:rsidR="00EC172E" w:rsidRDefault="00EC172E" w:rsidP="00B84761">
            <w:pPr>
              <w:widowControl/>
              <w:suppressAutoHyphens w:val="0"/>
            </w:pPr>
            <w:r>
              <w:t>Print</w:t>
            </w:r>
          </w:p>
        </w:tc>
        <w:tc>
          <w:tcPr>
            <w:tcW w:w="6067" w:type="dxa"/>
          </w:tcPr>
          <w:p w:rsidR="00EC172E" w:rsidRDefault="00EC172E" w:rsidP="00B84761">
            <w:pPr>
              <w:widowControl/>
              <w:suppressAutoHyphens w:val="0"/>
            </w:pPr>
            <w:r>
              <w:t xml:space="preserve">Create the print view from the information of selected graph panes </w:t>
            </w:r>
            <w:r>
              <w:lastRenderedPageBreak/>
              <w:t>(displayed signals, back ground color, line color, etc.).</w:t>
            </w:r>
          </w:p>
        </w:tc>
      </w:tr>
    </w:tbl>
    <w:p w:rsidR="00486E5E" w:rsidRPr="00486E5E" w:rsidRDefault="00486E5E" w:rsidP="00B84761"/>
    <w:p w:rsidR="00C06BF6" w:rsidRDefault="00C06BF6" w:rsidP="00B84761">
      <w:pPr>
        <w:widowControl/>
        <w:suppressAutoHyphens w:val="0"/>
      </w:pPr>
    </w:p>
    <w:p w:rsidR="003A3F41" w:rsidRDefault="003A3F41" w:rsidP="00B84761">
      <w:pPr>
        <w:widowControl/>
        <w:suppressAutoHyphens w:val="0"/>
      </w:pPr>
    </w:p>
    <w:p w:rsidR="00C06BF6" w:rsidRDefault="00C06BF6" w:rsidP="00B84761">
      <w:pPr>
        <w:pStyle w:val="Caption"/>
        <w:keepNext/>
        <w:jc w:val="center"/>
      </w:pPr>
      <w:bookmarkStart w:id="138" w:name="_Ref491181150"/>
      <w:bookmarkStart w:id="139" w:name="_Toc28360322"/>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14</w:t>
      </w:r>
      <w:r w:rsidR="005C529A">
        <w:rPr>
          <w:noProof/>
        </w:rPr>
        <w:fldChar w:fldCharType="end"/>
      </w:r>
      <w:r>
        <w:t xml:space="preserve">: Graph </w:t>
      </w:r>
      <w:r w:rsidR="00AB2058">
        <w:t>components</w:t>
      </w:r>
      <w:r>
        <w:t xml:space="preserve"> event handlers</w:t>
      </w:r>
      <w:bookmarkEnd w:id="138"/>
      <w:bookmarkEnd w:id="139"/>
    </w:p>
    <w:tbl>
      <w:tblPr>
        <w:tblStyle w:val="TableGrid"/>
        <w:tblW w:w="9833" w:type="dxa"/>
        <w:jc w:val="center"/>
        <w:tblLayout w:type="fixed"/>
        <w:tblLook w:val="04A0" w:firstRow="1" w:lastRow="0" w:firstColumn="1" w:lastColumn="0" w:noHBand="0" w:noVBand="1"/>
      </w:tblPr>
      <w:tblGrid>
        <w:gridCol w:w="731"/>
        <w:gridCol w:w="850"/>
        <w:gridCol w:w="851"/>
        <w:gridCol w:w="1134"/>
        <w:gridCol w:w="1948"/>
        <w:gridCol w:w="4319"/>
      </w:tblGrid>
      <w:tr w:rsidR="00C06BF6" w:rsidTr="00E57954">
        <w:trPr>
          <w:trHeight w:val="563"/>
          <w:jc w:val="center"/>
        </w:trPr>
        <w:tc>
          <w:tcPr>
            <w:tcW w:w="3566" w:type="dxa"/>
            <w:gridSpan w:val="4"/>
            <w:shd w:val="clear" w:color="auto" w:fill="00B0F0"/>
          </w:tcPr>
          <w:p w:rsidR="00C06BF6" w:rsidRPr="003B76B3" w:rsidRDefault="00C06BF6" w:rsidP="00B84761">
            <w:pPr>
              <w:widowControl/>
              <w:suppressAutoHyphens w:val="0"/>
              <w:jc w:val="center"/>
              <w:rPr>
                <w:b/>
              </w:rPr>
            </w:pPr>
            <w:r>
              <w:rPr>
                <w:b/>
              </w:rPr>
              <w:t>Module name</w:t>
            </w:r>
          </w:p>
        </w:tc>
        <w:tc>
          <w:tcPr>
            <w:tcW w:w="1948" w:type="dxa"/>
            <w:shd w:val="clear" w:color="auto" w:fill="00B0F0"/>
          </w:tcPr>
          <w:p w:rsidR="00C06BF6" w:rsidRPr="003B76B3" w:rsidRDefault="00C06BF6" w:rsidP="00B84761">
            <w:pPr>
              <w:widowControl/>
              <w:suppressAutoHyphens w:val="0"/>
              <w:jc w:val="center"/>
              <w:rPr>
                <w:b/>
              </w:rPr>
            </w:pPr>
            <w:r w:rsidRPr="003B76B3">
              <w:rPr>
                <w:b/>
              </w:rPr>
              <w:t>Event name</w:t>
            </w:r>
          </w:p>
        </w:tc>
        <w:tc>
          <w:tcPr>
            <w:tcW w:w="4319" w:type="dxa"/>
            <w:shd w:val="clear" w:color="auto" w:fill="00B0F0"/>
          </w:tcPr>
          <w:p w:rsidR="00C06BF6" w:rsidRPr="003B76B3" w:rsidRDefault="00C06BF6" w:rsidP="00B84761">
            <w:pPr>
              <w:widowControl/>
              <w:suppressAutoHyphens w:val="0"/>
              <w:jc w:val="center"/>
              <w:rPr>
                <w:b/>
              </w:rPr>
            </w:pPr>
            <w:r w:rsidRPr="003B76B3">
              <w:rPr>
                <w:b/>
              </w:rPr>
              <w:t>Handling description</w:t>
            </w:r>
          </w:p>
        </w:tc>
      </w:tr>
      <w:tr w:rsidR="00C06BF6" w:rsidTr="00E57954">
        <w:trPr>
          <w:jc w:val="center"/>
        </w:trPr>
        <w:tc>
          <w:tcPr>
            <w:tcW w:w="731" w:type="dxa"/>
            <w:vMerge w:val="restart"/>
          </w:tcPr>
          <w:p w:rsidR="00C06BF6" w:rsidRDefault="00C06BF6" w:rsidP="00B84761">
            <w:pPr>
              <w:widowControl/>
              <w:suppressAutoHyphens w:val="0"/>
            </w:pPr>
            <w:r w:rsidRPr="00AA65F0">
              <w:t>Set of graph panes</w:t>
            </w:r>
          </w:p>
        </w:tc>
        <w:tc>
          <w:tcPr>
            <w:tcW w:w="850" w:type="dxa"/>
          </w:tcPr>
          <w:p w:rsidR="00C06BF6" w:rsidRDefault="00C06BF6" w:rsidP="00B84761">
            <w:pPr>
              <w:widowControl/>
              <w:suppressAutoHyphens w:val="0"/>
            </w:pPr>
            <w:r>
              <w:t>Overall</w:t>
            </w:r>
          </w:p>
        </w:tc>
        <w:tc>
          <w:tcPr>
            <w:tcW w:w="851" w:type="dxa"/>
          </w:tcPr>
          <w:p w:rsidR="00C06BF6" w:rsidRDefault="00C06BF6" w:rsidP="00B84761">
            <w:pPr>
              <w:widowControl/>
              <w:suppressAutoHyphens w:val="0"/>
            </w:pPr>
          </w:p>
        </w:tc>
        <w:tc>
          <w:tcPr>
            <w:tcW w:w="1134" w:type="dxa"/>
          </w:tcPr>
          <w:p w:rsidR="00C06BF6" w:rsidRDefault="00C06BF6" w:rsidP="00B84761">
            <w:pPr>
              <w:widowControl/>
              <w:suppressAutoHyphens w:val="0"/>
            </w:pPr>
          </w:p>
        </w:tc>
        <w:tc>
          <w:tcPr>
            <w:tcW w:w="1948" w:type="dxa"/>
          </w:tcPr>
          <w:p w:rsidR="00C06BF6" w:rsidRDefault="00C06BF6" w:rsidP="00B84761">
            <w:pPr>
              <w:widowControl/>
              <w:suppressAutoHyphens w:val="0"/>
            </w:pPr>
            <w:r>
              <w:t>Load frame</w:t>
            </w:r>
          </w:p>
        </w:tc>
        <w:tc>
          <w:tcPr>
            <w:tcW w:w="4319" w:type="dxa"/>
          </w:tcPr>
          <w:p w:rsidR="00C06BF6" w:rsidRDefault="00C06BF6" w:rsidP="00B84761">
            <w:pPr>
              <w:widowControl/>
              <w:suppressAutoHyphens w:val="0"/>
            </w:pPr>
            <w:r>
              <w:t xml:space="preserve">Based on the </w:t>
            </w:r>
            <w:r w:rsidR="000504DE">
              <w:t>[User Display Setting]</w:t>
            </w:r>
            <w:r>
              <w:t xml:space="preserve"> (graph pane quantity, selected signals, colors, etc.):</w:t>
            </w:r>
          </w:p>
          <w:p w:rsidR="00C06BF6" w:rsidRDefault="00C06BF6" w:rsidP="00B84761">
            <w:pPr>
              <w:widowControl/>
              <w:suppressAutoHyphens w:val="0"/>
            </w:pPr>
            <w:r>
              <w:t xml:space="preserve">  + Draw graph panes, graph charts.</w:t>
            </w:r>
          </w:p>
          <w:p w:rsidR="00C06BF6" w:rsidRDefault="00C06BF6" w:rsidP="00B84761">
            <w:pPr>
              <w:widowControl/>
              <w:suppressAutoHyphens w:val="0"/>
            </w:pPr>
            <w:r>
              <w:t xml:space="preserve">  + Draw legends.</w:t>
            </w:r>
          </w:p>
          <w:p w:rsidR="00C06BF6" w:rsidRDefault="00C06BF6" w:rsidP="00B84761">
            <w:pPr>
              <w:widowControl/>
              <w:suppressAutoHyphens w:val="0"/>
            </w:pPr>
            <w:r>
              <w:t xml:space="preserve">  + Draw the time sliders. Zoom slider to the setting scale.</w:t>
            </w:r>
          </w:p>
          <w:p w:rsidR="00C06BF6" w:rsidRDefault="00C06BF6" w:rsidP="00B84761">
            <w:pPr>
              <w:widowControl/>
              <w:suppressAutoHyphens w:val="0"/>
            </w:pPr>
            <w:r>
              <w:t xml:space="preserve">  + Draw cursors.</w:t>
            </w:r>
          </w:p>
        </w:tc>
      </w:tr>
      <w:tr w:rsidR="006E3B30" w:rsidTr="00E57954">
        <w:trPr>
          <w:jc w:val="center"/>
        </w:trPr>
        <w:tc>
          <w:tcPr>
            <w:tcW w:w="731" w:type="dxa"/>
            <w:vMerge/>
          </w:tcPr>
          <w:p w:rsidR="006E3B30" w:rsidRDefault="006E3B30" w:rsidP="00B84761">
            <w:pPr>
              <w:widowControl/>
              <w:suppressAutoHyphens w:val="0"/>
            </w:pPr>
          </w:p>
        </w:tc>
        <w:tc>
          <w:tcPr>
            <w:tcW w:w="850" w:type="dxa"/>
            <w:vMerge w:val="restart"/>
          </w:tcPr>
          <w:p w:rsidR="006E3B30" w:rsidRDefault="006E3B30" w:rsidP="00B84761">
            <w:pPr>
              <w:widowControl/>
              <w:suppressAutoHyphens w:val="0"/>
            </w:pPr>
            <w:r>
              <w:t>Graph pane</w:t>
            </w:r>
          </w:p>
        </w:tc>
        <w:tc>
          <w:tcPr>
            <w:tcW w:w="851" w:type="dxa"/>
            <w:vMerge w:val="restart"/>
          </w:tcPr>
          <w:p w:rsidR="006E3B30" w:rsidRDefault="006E3B30" w:rsidP="00B84761">
            <w:pPr>
              <w:widowControl/>
              <w:suppressAutoHyphens w:val="0"/>
            </w:pPr>
            <w:r>
              <w:t>Overall</w:t>
            </w:r>
          </w:p>
        </w:tc>
        <w:tc>
          <w:tcPr>
            <w:tcW w:w="1134" w:type="dxa"/>
            <w:vMerge w:val="restart"/>
          </w:tcPr>
          <w:p w:rsidR="006E3B30" w:rsidRDefault="006E3B30" w:rsidP="00B84761">
            <w:pPr>
              <w:widowControl/>
              <w:suppressAutoHyphens w:val="0"/>
            </w:pPr>
          </w:p>
        </w:tc>
        <w:tc>
          <w:tcPr>
            <w:tcW w:w="1948" w:type="dxa"/>
          </w:tcPr>
          <w:p w:rsidR="006E3B30" w:rsidRDefault="006E3B30" w:rsidP="00B84761">
            <w:pPr>
              <w:widowControl/>
              <w:suppressAutoHyphens w:val="0"/>
            </w:pPr>
            <w:r>
              <w:t>Right click on X-Axis.</w:t>
            </w:r>
          </w:p>
        </w:tc>
        <w:tc>
          <w:tcPr>
            <w:tcW w:w="4319" w:type="dxa"/>
          </w:tcPr>
          <w:p w:rsidR="006E3B30" w:rsidRDefault="006E3B30" w:rsidP="00B84761">
            <w:pPr>
              <w:widowControl/>
              <w:suppressAutoHyphens w:val="0"/>
            </w:pPr>
            <w:r>
              <w:t>Open the X-Axis Context Menu, user can:</w:t>
            </w:r>
          </w:p>
          <w:p w:rsidR="006E3B30" w:rsidRDefault="006E3B30" w:rsidP="00B84761">
            <w:pPr>
              <w:widowControl/>
              <w:suppressAutoHyphens w:val="0"/>
            </w:pPr>
            <w:r>
              <w:t xml:space="preserve">  + Change X Tick.</w:t>
            </w:r>
          </w:p>
          <w:p w:rsidR="006E3B30" w:rsidRDefault="006E3B30" w:rsidP="00B84761">
            <w:pPr>
              <w:widowControl/>
              <w:suppressAutoHyphens w:val="0"/>
            </w:pPr>
            <w:r>
              <w:t xml:space="preserve">  + Toggle X Text (</w:t>
            </w:r>
            <w:r w:rsidRPr="003009C5">
              <w:t>Turn on/off notation</w:t>
            </w:r>
            <w:r>
              <w:t>).</w:t>
            </w:r>
          </w:p>
        </w:tc>
      </w:tr>
      <w:tr w:rsidR="006E3B30" w:rsidTr="00E57954">
        <w:trPr>
          <w:jc w:val="center"/>
        </w:trPr>
        <w:tc>
          <w:tcPr>
            <w:tcW w:w="731" w:type="dxa"/>
            <w:vMerge/>
          </w:tcPr>
          <w:p w:rsidR="006E3B30" w:rsidRDefault="006E3B30" w:rsidP="00B84761">
            <w:pPr>
              <w:widowControl/>
              <w:suppressAutoHyphens w:val="0"/>
            </w:pPr>
          </w:p>
        </w:tc>
        <w:tc>
          <w:tcPr>
            <w:tcW w:w="850" w:type="dxa"/>
            <w:vMerge/>
          </w:tcPr>
          <w:p w:rsidR="006E3B30" w:rsidRDefault="006E3B30" w:rsidP="00B84761"/>
        </w:tc>
        <w:tc>
          <w:tcPr>
            <w:tcW w:w="851" w:type="dxa"/>
            <w:vMerge/>
          </w:tcPr>
          <w:p w:rsidR="006E3B30" w:rsidRDefault="006E3B30" w:rsidP="00B84761">
            <w:pPr>
              <w:widowControl/>
              <w:suppressAutoHyphens w:val="0"/>
            </w:pPr>
          </w:p>
        </w:tc>
        <w:tc>
          <w:tcPr>
            <w:tcW w:w="1134" w:type="dxa"/>
            <w:vMerge/>
          </w:tcPr>
          <w:p w:rsidR="006E3B30" w:rsidRDefault="006E3B30" w:rsidP="00B84761">
            <w:pPr>
              <w:widowControl/>
              <w:suppressAutoHyphens w:val="0"/>
            </w:pPr>
          </w:p>
        </w:tc>
        <w:tc>
          <w:tcPr>
            <w:tcW w:w="1948" w:type="dxa"/>
          </w:tcPr>
          <w:p w:rsidR="006E3B30" w:rsidRDefault="006E3B30" w:rsidP="00B84761">
            <w:pPr>
              <w:widowControl/>
              <w:suppressAutoHyphens w:val="0"/>
            </w:pPr>
            <w:r>
              <w:t>Right click on Y-Axis</w:t>
            </w:r>
          </w:p>
        </w:tc>
        <w:tc>
          <w:tcPr>
            <w:tcW w:w="4319" w:type="dxa"/>
          </w:tcPr>
          <w:p w:rsidR="006E3B30" w:rsidRDefault="006E3B30" w:rsidP="00B84761">
            <w:pPr>
              <w:widowControl/>
              <w:suppressAutoHyphens w:val="0"/>
            </w:pPr>
            <w:r>
              <w:t>Open the Y-Axis Context Menu, user can:</w:t>
            </w:r>
          </w:p>
          <w:p w:rsidR="006E3B30" w:rsidRDefault="006E3B30" w:rsidP="00B84761">
            <w:pPr>
              <w:widowControl/>
              <w:suppressAutoHyphens w:val="0"/>
            </w:pPr>
            <w:r>
              <w:t xml:space="preserve">  + Change Y Tick.</w:t>
            </w:r>
          </w:p>
          <w:p w:rsidR="006E3B30" w:rsidRDefault="006E3B30" w:rsidP="00B84761">
            <w:pPr>
              <w:widowControl/>
              <w:suppressAutoHyphens w:val="0"/>
            </w:pPr>
            <w:r>
              <w:t xml:space="preserve">  + Change Y Rank.</w:t>
            </w:r>
          </w:p>
          <w:p w:rsidR="006E3B30" w:rsidRDefault="006E3B30" w:rsidP="00B8454A">
            <w:pPr>
              <w:widowControl/>
              <w:suppressAutoHyphens w:val="0"/>
              <w:ind w:firstLine="225"/>
            </w:pPr>
            <w:r>
              <w:t>+ Toggle Y Text (</w:t>
            </w:r>
            <w:r w:rsidRPr="003009C5">
              <w:t>Turn on/off notation</w:t>
            </w:r>
            <w:r>
              <w:t>).</w:t>
            </w:r>
          </w:p>
          <w:p w:rsidR="00000FEC" w:rsidRPr="002F25E6" w:rsidRDefault="00000FEC" w:rsidP="00000FEC">
            <w:pPr>
              <w:widowControl/>
              <w:suppressAutoHyphens w:val="0"/>
              <w:ind w:firstLine="225"/>
              <w:rPr>
                <w:szCs w:val="21"/>
              </w:rPr>
            </w:pPr>
            <w:r w:rsidRPr="002F25E6">
              <w:rPr>
                <w:szCs w:val="21"/>
              </w:rPr>
              <w:t xml:space="preserve">+ Toggle </w:t>
            </w:r>
            <w:r w:rsidRPr="002F25E6">
              <w:rPr>
                <w:color w:val="222222"/>
                <w:szCs w:val="21"/>
                <w:shd w:val="clear" w:color="auto" w:fill="FFFFFF"/>
              </w:rPr>
              <w:t>Horizontal Gridlines</w:t>
            </w:r>
          </w:p>
          <w:p w:rsidR="00000FEC" w:rsidRDefault="00000FEC" w:rsidP="00000FEC">
            <w:pPr>
              <w:widowControl/>
              <w:suppressAutoHyphens w:val="0"/>
              <w:ind w:firstLine="225"/>
            </w:pPr>
            <w:r>
              <w:t>+ Change scale and position analog signal.</w:t>
            </w:r>
          </w:p>
          <w:p w:rsidR="00000FEC" w:rsidRDefault="00000FEC" w:rsidP="00000FEC">
            <w:pPr>
              <w:widowControl/>
              <w:suppressAutoHyphens w:val="0"/>
              <w:ind w:firstLine="225"/>
            </w:pPr>
            <w:r>
              <w:t>+ Move sub screen open by Y-axis menu.</w:t>
            </w:r>
          </w:p>
        </w:tc>
      </w:tr>
      <w:tr w:rsidR="006E3B30" w:rsidTr="00E57954">
        <w:trPr>
          <w:jc w:val="center"/>
        </w:trPr>
        <w:tc>
          <w:tcPr>
            <w:tcW w:w="731" w:type="dxa"/>
            <w:vMerge/>
          </w:tcPr>
          <w:p w:rsidR="006E3B30" w:rsidRDefault="006E3B30" w:rsidP="00B84761">
            <w:pPr>
              <w:widowControl/>
              <w:suppressAutoHyphens w:val="0"/>
            </w:pPr>
          </w:p>
        </w:tc>
        <w:tc>
          <w:tcPr>
            <w:tcW w:w="850" w:type="dxa"/>
            <w:vMerge/>
          </w:tcPr>
          <w:p w:rsidR="006E3B30" w:rsidRDefault="006E3B30" w:rsidP="00B84761"/>
        </w:tc>
        <w:tc>
          <w:tcPr>
            <w:tcW w:w="851" w:type="dxa"/>
            <w:vMerge/>
          </w:tcPr>
          <w:p w:rsidR="006E3B30" w:rsidRDefault="006E3B30" w:rsidP="00B84761">
            <w:pPr>
              <w:widowControl/>
              <w:suppressAutoHyphens w:val="0"/>
            </w:pPr>
          </w:p>
        </w:tc>
        <w:tc>
          <w:tcPr>
            <w:tcW w:w="1134" w:type="dxa"/>
            <w:vMerge/>
          </w:tcPr>
          <w:p w:rsidR="006E3B30" w:rsidRDefault="006E3B30" w:rsidP="00B84761">
            <w:pPr>
              <w:widowControl/>
              <w:suppressAutoHyphens w:val="0"/>
            </w:pPr>
          </w:p>
        </w:tc>
        <w:tc>
          <w:tcPr>
            <w:tcW w:w="1948" w:type="dxa"/>
          </w:tcPr>
          <w:p w:rsidR="006E3B30" w:rsidRDefault="006E3B30" w:rsidP="00B84761">
            <w:pPr>
              <w:widowControl/>
              <w:suppressAutoHyphens w:val="0"/>
            </w:pPr>
            <w:r>
              <w:t>Right click on the graph pane</w:t>
            </w:r>
          </w:p>
        </w:tc>
        <w:tc>
          <w:tcPr>
            <w:tcW w:w="4319" w:type="dxa"/>
          </w:tcPr>
          <w:p w:rsidR="006E3B30" w:rsidRDefault="006E3B30" w:rsidP="00B84761">
            <w:pPr>
              <w:widowControl/>
              <w:suppressAutoHyphens w:val="0"/>
            </w:pPr>
            <w:r>
              <w:t>Open the Graph Context Menu, user can:</w:t>
            </w:r>
          </w:p>
          <w:p w:rsidR="006E3B30" w:rsidRDefault="006E3B30" w:rsidP="00B84761">
            <w:pPr>
              <w:widowControl/>
              <w:suppressAutoHyphens w:val="0"/>
            </w:pPr>
            <w:r>
              <w:t xml:space="preserve">  + Change the background color.</w:t>
            </w:r>
          </w:p>
          <w:p w:rsidR="006E3B30" w:rsidRDefault="006E3B30" w:rsidP="00B84761">
            <w:pPr>
              <w:widowControl/>
              <w:suppressAutoHyphens w:val="0"/>
            </w:pPr>
            <w:r>
              <w:t xml:space="preserve">  + Change font.</w:t>
            </w:r>
          </w:p>
          <w:p w:rsidR="006E3B30" w:rsidRDefault="006E3B30" w:rsidP="00B84761">
            <w:pPr>
              <w:widowControl/>
              <w:suppressAutoHyphens w:val="0"/>
            </w:pPr>
            <w:r>
              <w:t xml:space="preserve">  + </w:t>
            </w:r>
            <w:r w:rsidRPr="00350DC4">
              <w:t>Change number scale line</w:t>
            </w:r>
            <w:r>
              <w:t>.</w:t>
            </w:r>
          </w:p>
          <w:p w:rsidR="00845B8E" w:rsidRDefault="00845B8E" w:rsidP="00B84761">
            <w:pPr>
              <w:widowControl/>
              <w:suppressAutoHyphens w:val="0"/>
            </w:pPr>
            <w:r>
              <w:t>Default scale ratio of each signal is 100/div</w:t>
            </w:r>
          </w:p>
        </w:tc>
      </w:tr>
      <w:tr w:rsidR="006E3B30" w:rsidTr="00E57954">
        <w:trPr>
          <w:jc w:val="center"/>
        </w:trPr>
        <w:tc>
          <w:tcPr>
            <w:tcW w:w="731" w:type="dxa"/>
            <w:vMerge/>
          </w:tcPr>
          <w:p w:rsidR="006E3B30" w:rsidRDefault="006E3B30" w:rsidP="00B84761">
            <w:pPr>
              <w:widowControl/>
              <w:suppressAutoHyphens w:val="0"/>
            </w:pPr>
          </w:p>
        </w:tc>
        <w:tc>
          <w:tcPr>
            <w:tcW w:w="850" w:type="dxa"/>
            <w:vMerge/>
          </w:tcPr>
          <w:p w:rsidR="006E3B30" w:rsidRDefault="006E3B30" w:rsidP="00B84761"/>
        </w:tc>
        <w:tc>
          <w:tcPr>
            <w:tcW w:w="851" w:type="dxa"/>
            <w:vMerge/>
          </w:tcPr>
          <w:p w:rsidR="006E3B30" w:rsidRDefault="006E3B30" w:rsidP="00B84761">
            <w:pPr>
              <w:widowControl/>
              <w:suppressAutoHyphens w:val="0"/>
            </w:pPr>
          </w:p>
        </w:tc>
        <w:tc>
          <w:tcPr>
            <w:tcW w:w="1134" w:type="dxa"/>
            <w:vMerge/>
          </w:tcPr>
          <w:p w:rsidR="006E3B30" w:rsidRDefault="006E3B30" w:rsidP="00B84761">
            <w:pPr>
              <w:widowControl/>
              <w:suppressAutoHyphens w:val="0"/>
            </w:pPr>
          </w:p>
        </w:tc>
        <w:tc>
          <w:tcPr>
            <w:tcW w:w="1948" w:type="dxa"/>
          </w:tcPr>
          <w:p w:rsidR="006E3B30" w:rsidRDefault="006E3B30" w:rsidP="00B84761">
            <w:pPr>
              <w:widowControl/>
              <w:suppressAutoHyphens w:val="0"/>
            </w:pPr>
            <w:r>
              <w:t>Click [Show/ hide pane] icon</w:t>
            </w:r>
          </w:p>
        </w:tc>
        <w:tc>
          <w:tcPr>
            <w:tcW w:w="4319" w:type="dxa"/>
          </w:tcPr>
          <w:p w:rsidR="006E3B30" w:rsidRDefault="006E3B30" w:rsidP="00B84761">
            <w:pPr>
              <w:widowControl/>
              <w:suppressAutoHyphens w:val="0"/>
            </w:pPr>
            <w:r>
              <w:t>Show/hide the selected graph pane.</w:t>
            </w:r>
          </w:p>
        </w:tc>
      </w:tr>
      <w:tr w:rsidR="006E3B30" w:rsidTr="00E57954">
        <w:trPr>
          <w:jc w:val="center"/>
        </w:trPr>
        <w:tc>
          <w:tcPr>
            <w:tcW w:w="731" w:type="dxa"/>
            <w:vMerge/>
          </w:tcPr>
          <w:p w:rsidR="006E3B30" w:rsidRDefault="006E3B30" w:rsidP="00B84761">
            <w:pPr>
              <w:widowControl/>
              <w:suppressAutoHyphens w:val="0"/>
            </w:pPr>
          </w:p>
        </w:tc>
        <w:tc>
          <w:tcPr>
            <w:tcW w:w="850" w:type="dxa"/>
            <w:vMerge/>
          </w:tcPr>
          <w:p w:rsidR="006E3B30" w:rsidRDefault="006E3B30" w:rsidP="00B84761"/>
        </w:tc>
        <w:tc>
          <w:tcPr>
            <w:tcW w:w="851" w:type="dxa"/>
            <w:vMerge/>
          </w:tcPr>
          <w:p w:rsidR="006E3B30" w:rsidRDefault="006E3B30" w:rsidP="00B84761">
            <w:pPr>
              <w:widowControl/>
              <w:suppressAutoHyphens w:val="0"/>
            </w:pPr>
          </w:p>
        </w:tc>
        <w:tc>
          <w:tcPr>
            <w:tcW w:w="1134" w:type="dxa"/>
            <w:vMerge/>
          </w:tcPr>
          <w:p w:rsidR="006E3B30" w:rsidRDefault="006E3B30" w:rsidP="00B84761">
            <w:pPr>
              <w:widowControl/>
              <w:suppressAutoHyphens w:val="0"/>
            </w:pPr>
          </w:p>
        </w:tc>
        <w:tc>
          <w:tcPr>
            <w:tcW w:w="1948" w:type="dxa"/>
          </w:tcPr>
          <w:p w:rsidR="006E3B30" w:rsidRDefault="006E3B30" w:rsidP="00B84761">
            <w:pPr>
              <w:widowControl/>
              <w:suppressAutoHyphens w:val="0"/>
            </w:pPr>
            <w:r>
              <w:t>Resize panel height</w:t>
            </w:r>
          </w:p>
        </w:tc>
        <w:tc>
          <w:tcPr>
            <w:tcW w:w="4319" w:type="dxa"/>
          </w:tcPr>
          <w:p w:rsidR="006E3B30" w:rsidRDefault="006E3B30" w:rsidP="00B84761">
            <w:pPr>
              <w:widowControl/>
              <w:suppressAutoHyphens w:val="0"/>
            </w:pPr>
            <w:r>
              <w:t>When mouse over the bottom line of Graph pane, resize icon will be displayed. User can drag to resize the height of graph.</w:t>
            </w:r>
          </w:p>
          <w:p w:rsidR="00A116D0" w:rsidRDefault="00A116D0" w:rsidP="00B84761">
            <w:pPr>
              <w:widowControl/>
              <w:suppressAutoHyphens w:val="0"/>
            </w:pPr>
          </w:p>
        </w:tc>
      </w:tr>
      <w:tr w:rsidR="00A116D0" w:rsidTr="00E57954">
        <w:trPr>
          <w:jc w:val="center"/>
        </w:trPr>
        <w:tc>
          <w:tcPr>
            <w:tcW w:w="731" w:type="dxa"/>
            <w:vMerge/>
          </w:tcPr>
          <w:p w:rsidR="00A116D0" w:rsidRDefault="00A116D0" w:rsidP="00B84761">
            <w:pPr>
              <w:widowControl/>
              <w:suppressAutoHyphens w:val="0"/>
            </w:pPr>
          </w:p>
        </w:tc>
        <w:tc>
          <w:tcPr>
            <w:tcW w:w="850" w:type="dxa"/>
            <w:vMerge/>
          </w:tcPr>
          <w:p w:rsidR="00A116D0" w:rsidRDefault="00A116D0" w:rsidP="00B84761"/>
        </w:tc>
        <w:tc>
          <w:tcPr>
            <w:tcW w:w="851" w:type="dxa"/>
            <w:vMerge w:val="restart"/>
          </w:tcPr>
          <w:p w:rsidR="00A116D0" w:rsidRDefault="00A116D0" w:rsidP="00B84761">
            <w:pPr>
              <w:widowControl/>
              <w:suppressAutoHyphens w:val="0"/>
            </w:pPr>
            <w:r>
              <w:t>Graph chart</w:t>
            </w:r>
          </w:p>
        </w:tc>
        <w:tc>
          <w:tcPr>
            <w:tcW w:w="1134" w:type="dxa"/>
          </w:tcPr>
          <w:p w:rsidR="00A116D0" w:rsidRDefault="00A116D0" w:rsidP="00B84761">
            <w:pPr>
              <w:widowControl/>
              <w:suppressAutoHyphens w:val="0"/>
            </w:pPr>
          </w:p>
        </w:tc>
        <w:tc>
          <w:tcPr>
            <w:tcW w:w="1948" w:type="dxa"/>
          </w:tcPr>
          <w:p w:rsidR="00A116D0" w:rsidRDefault="00A116D0" w:rsidP="00B84761">
            <w:pPr>
              <w:widowControl/>
              <w:suppressAutoHyphens w:val="0"/>
            </w:pPr>
            <w:r>
              <w:t>Change background color</w:t>
            </w:r>
          </w:p>
        </w:tc>
        <w:tc>
          <w:tcPr>
            <w:tcW w:w="4319" w:type="dxa"/>
          </w:tcPr>
          <w:p w:rsidR="00A116D0" w:rsidRDefault="00A116D0" w:rsidP="00A116D0">
            <w:pPr>
              <w:widowControl/>
              <w:suppressAutoHyphens w:val="0"/>
            </w:pPr>
            <w:r>
              <w:t>Display the context menu to support user to select the background color.</w:t>
            </w:r>
          </w:p>
          <w:p w:rsidR="00AB7CC7" w:rsidRDefault="00AB7CC7" w:rsidP="00A116D0">
            <w:pPr>
              <w:widowControl/>
              <w:suppressAutoHyphens w:val="0"/>
            </w:pPr>
            <w:r>
              <w:t>Some component color should be changed to white such as:</w:t>
            </w:r>
          </w:p>
          <w:p w:rsidR="001C6C23" w:rsidRDefault="00AB7CC7" w:rsidP="00A116D0">
            <w:pPr>
              <w:widowControl/>
              <w:suppressAutoHyphens w:val="0"/>
            </w:pPr>
            <w:r>
              <w:t xml:space="preserve">+ </w:t>
            </w:r>
            <w:r w:rsidR="001C6C23">
              <w:t>Cursor</w:t>
            </w:r>
            <w:r>
              <w:t>, vertical cursors</w:t>
            </w:r>
          </w:p>
          <w:p w:rsidR="00AB7CC7" w:rsidRDefault="00AB7CC7" w:rsidP="00A116D0">
            <w:pPr>
              <w:widowControl/>
              <w:suppressAutoHyphens w:val="0"/>
            </w:pPr>
            <w:r>
              <w:t>+ Legend</w:t>
            </w:r>
          </w:p>
          <w:p w:rsidR="00AB7CC7" w:rsidRDefault="00AB7CC7" w:rsidP="00A116D0">
            <w:pPr>
              <w:widowControl/>
              <w:suppressAutoHyphens w:val="0"/>
            </w:pPr>
            <w:r>
              <w:t>+ Tick value</w:t>
            </w:r>
          </w:p>
          <w:p w:rsidR="00A116D0" w:rsidRDefault="00A116D0" w:rsidP="00A116D0">
            <w:pPr>
              <w:widowControl/>
              <w:suppressAutoHyphens w:val="0"/>
            </w:pPr>
            <w:r>
              <w:t xml:space="preserve"> </w:t>
            </w:r>
          </w:p>
        </w:tc>
      </w:tr>
      <w:tr w:rsidR="00A116D0" w:rsidTr="00E57954">
        <w:trPr>
          <w:jc w:val="center"/>
        </w:trPr>
        <w:tc>
          <w:tcPr>
            <w:tcW w:w="731" w:type="dxa"/>
            <w:vMerge/>
          </w:tcPr>
          <w:p w:rsidR="00A116D0" w:rsidRDefault="00A116D0" w:rsidP="00B84761">
            <w:pPr>
              <w:widowControl/>
              <w:suppressAutoHyphens w:val="0"/>
            </w:pPr>
          </w:p>
        </w:tc>
        <w:tc>
          <w:tcPr>
            <w:tcW w:w="850" w:type="dxa"/>
            <w:vMerge/>
          </w:tcPr>
          <w:p w:rsidR="00A116D0" w:rsidRDefault="00A116D0" w:rsidP="00B84761"/>
        </w:tc>
        <w:tc>
          <w:tcPr>
            <w:tcW w:w="851" w:type="dxa"/>
            <w:vMerge/>
          </w:tcPr>
          <w:p w:rsidR="00A116D0" w:rsidRDefault="00A116D0" w:rsidP="00B84761">
            <w:pPr>
              <w:widowControl/>
              <w:suppressAutoHyphens w:val="0"/>
            </w:pPr>
          </w:p>
        </w:tc>
        <w:tc>
          <w:tcPr>
            <w:tcW w:w="1134" w:type="dxa"/>
          </w:tcPr>
          <w:p w:rsidR="00A116D0" w:rsidRDefault="00A116D0" w:rsidP="00B84761">
            <w:pPr>
              <w:widowControl/>
              <w:suppressAutoHyphens w:val="0"/>
            </w:pPr>
          </w:p>
        </w:tc>
        <w:tc>
          <w:tcPr>
            <w:tcW w:w="1948" w:type="dxa"/>
          </w:tcPr>
          <w:p w:rsidR="00A116D0" w:rsidRDefault="00A116D0" w:rsidP="00B84761">
            <w:pPr>
              <w:widowControl/>
              <w:suppressAutoHyphens w:val="0"/>
            </w:pPr>
            <w:r>
              <w:t>Change line origin point</w:t>
            </w:r>
          </w:p>
        </w:tc>
        <w:tc>
          <w:tcPr>
            <w:tcW w:w="4319" w:type="dxa"/>
          </w:tcPr>
          <w:p w:rsidR="00DB037F" w:rsidRDefault="00DB037F" w:rsidP="00DB037F">
            <w:pPr>
              <w:widowControl/>
              <w:suppressAutoHyphens w:val="0"/>
            </w:pPr>
            <w:r>
              <w:t>Both analog and digital lines can be changed origin points.</w:t>
            </w:r>
          </w:p>
          <w:p w:rsidR="00A116D0" w:rsidRDefault="00A116D0" w:rsidP="00B84761">
            <w:pPr>
              <w:widowControl/>
              <w:suppressAutoHyphens w:val="0"/>
            </w:pPr>
            <w:r>
              <w:t>There are 2 ways to change line origin point:</w:t>
            </w:r>
          </w:p>
          <w:p w:rsidR="00A116D0" w:rsidRDefault="00A116D0" w:rsidP="00B84761">
            <w:pPr>
              <w:widowControl/>
              <w:suppressAutoHyphens w:val="0"/>
            </w:pPr>
            <w:r>
              <w:t>+ Open context menu by right click on Y-axis.</w:t>
            </w:r>
          </w:p>
          <w:p w:rsidR="00A116D0" w:rsidRDefault="00A116D0" w:rsidP="00B84761">
            <w:pPr>
              <w:widowControl/>
              <w:suppressAutoHyphens w:val="0"/>
            </w:pPr>
            <w:r>
              <w:t>+ Drag and drop lines to change position.</w:t>
            </w:r>
          </w:p>
          <w:p w:rsidR="00A116D0" w:rsidRDefault="00DB037F" w:rsidP="00B84761">
            <w:pPr>
              <w:widowControl/>
              <w:suppressAutoHyphens w:val="0"/>
            </w:pPr>
            <w:r>
              <w:t xml:space="preserve">(Refer to diagram </w:t>
            </w:r>
            <w:r>
              <w:fldChar w:fldCharType="begin"/>
            </w:r>
            <w:r>
              <w:instrText xml:space="preserve"> REF _Ref521830004 \h </w:instrText>
            </w:r>
            <w:r>
              <w:fldChar w:fldCharType="separate"/>
            </w:r>
            <w:r w:rsidR="001B5C68">
              <w:t xml:space="preserve">Figure </w:t>
            </w:r>
            <w:r w:rsidR="001B5C68">
              <w:rPr>
                <w:noProof/>
              </w:rPr>
              <w:t>5</w:t>
            </w:r>
            <w:r w:rsidR="001B5C68">
              <w:noBreakHyphen/>
            </w:r>
            <w:r w:rsidR="001B5C68">
              <w:rPr>
                <w:noProof/>
              </w:rPr>
              <w:t>47</w:t>
            </w:r>
            <w:r w:rsidR="001B5C68">
              <w:t>: Change line positions sequence diagram</w:t>
            </w:r>
            <w:r>
              <w:fldChar w:fldCharType="end"/>
            </w:r>
            <w:r>
              <w:t>).</w:t>
            </w:r>
          </w:p>
          <w:p w:rsidR="00A116D0" w:rsidRDefault="00000FEC" w:rsidP="00DB037F">
            <w:pPr>
              <w:widowControl/>
              <w:suppressAutoHyphens w:val="0"/>
            </w:pPr>
            <w:r>
              <w:t xml:space="preserve">+ </w:t>
            </w:r>
            <w:r w:rsidRPr="009D3382">
              <w:t xml:space="preserve">Display with ▼ mark </w:t>
            </w:r>
            <w:r>
              <w:t xml:space="preserve">if </w:t>
            </w:r>
            <w:r w:rsidRPr="009D3382">
              <w:t>multi</w:t>
            </w:r>
            <w:r>
              <w:t xml:space="preserve"> line same position, click </w:t>
            </w:r>
            <w:r w:rsidRPr="009D3382">
              <w:t>▼</w:t>
            </w:r>
            <w:r>
              <w:t xml:space="preserve"> will show all </w:t>
            </w:r>
            <w:r w:rsidRPr="009D3382">
              <w:t>signal names</w:t>
            </w:r>
            <w:r>
              <w:t xml:space="preserve"> same position.</w:t>
            </w:r>
          </w:p>
          <w:p w:rsidR="00AB7CC7" w:rsidRDefault="00AB7CC7" w:rsidP="00DB037F">
            <w:pPr>
              <w:widowControl/>
              <w:suppressAutoHyphens w:val="0"/>
            </w:pPr>
          </w:p>
        </w:tc>
      </w:tr>
      <w:tr w:rsidR="009170DF" w:rsidTr="00E57954">
        <w:trPr>
          <w:jc w:val="center"/>
        </w:trPr>
        <w:tc>
          <w:tcPr>
            <w:tcW w:w="731" w:type="dxa"/>
            <w:vMerge/>
          </w:tcPr>
          <w:p w:rsidR="009170DF" w:rsidRDefault="009170DF" w:rsidP="00B84761">
            <w:pPr>
              <w:widowControl/>
              <w:suppressAutoHyphens w:val="0"/>
            </w:pPr>
          </w:p>
        </w:tc>
        <w:tc>
          <w:tcPr>
            <w:tcW w:w="850" w:type="dxa"/>
            <w:vMerge/>
          </w:tcPr>
          <w:p w:rsidR="009170DF" w:rsidRDefault="009170DF" w:rsidP="00B84761"/>
        </w:tc>
        <w:tc>
          <w:tcPr>
            <w:tcW w:w="851" w:type="dxa"/>
            <w:vMerge w:val="restart"/>
          </w:tcPr>
          <w:p w:rsidR="009170DF" w:rsidRDefault="009170DF" w:rsidP="00B84761">
            <w:pPr>
              <w:widowControl/>
              <w:suppressAutoHyphens w:val="0"/>
            </w:pPr>
            <w:r>
              <w:t>Legend</w:t>
            </w:r>
          </w:p>
        </w:tc>
        <w:tc>
          <w:tcPr>
            <w:tcW w:w="1134" w:type="dxa"/>
            <w:vMerge w:val="restart"/>
          </w:tcPr>
          <w:p w:rsidR="009170DF" w:rsidRDefault="009170DF" w:rsidP="00B84761">
            <w:pPr>
              <w:widowControl/>
              <w:suppressAutoHyphens w:val="0"/>
            </w:pPr>
          </w:p>
        </w:tc>
        <w:tc>
          <w:tcPr>
            <w:tcW w:w="1948" w:type="dxa"/>
          </w:tcPr>
          <w:p w:rsidR="009170DF" w:rsidRDefault="009170DF" w:rsidP="00B84761">
            <w:pPr>
              <w:widowControl/>
              <w:suppressAutoHyphens w:val="0"/>
            </w:pPr>
            <w:r>
              <w:t>Load frame</w:t>
            </w:r>
          </w:p>
        </w:tc>
        <w:tc>
          <w:tcPr>
            <w:tcW w:w="4319" w:type="dxa"/>
          </w:tcPr>
          <w:p w:rsidR="009170DF" w:rsidRDefault="009170DF" w:rsidP="00B84761">
            <w:pPr>
              <w:widowControl/>
              <w:suppressAutoHyphens w:val="0"/>
            </w:pPr>
            <w:r>
              <w:t xml:space="preserve">Display all selected signals on the left side of </w:t>
            </w:r>
            <w:r>
              <w:lastRenderedPageBreak/>
              <w:t>graph panes.</w:t>
            </w:r>
          </w:p>
          <w:p w:rsidR="00A116D0" w:rsidRDefault="00A116D0" w:rsidP="00B84761">
            <w:pPr>
              <w:widowControl/>
              <w:suppressAutoHyphens w:val="0"/>
            </w:pPr>
          </w:p>
        </w:tc>
      </w:tr>
      <w:tr w:rsidR="009170DF" w:rsidTr="00E57954">
        <w:trPr>
          <w:jc w:val="center"/>
        </w:trPr>
        <w:tc>
          <w:tcPr>
            <w:tcW w:w="731" w:type="dxa"/>
            <w:vMerge/>
          </w:tcPr>
          <w:p w:rsidR="009170DF" w:rsidRDefault="009170DF" w:rsidP="00B84761">
            <w:pPr>
              <w:widowControl/>
              <w:suppressAutoHyphens w:val="0"/>
            </w:pPr>
          </w:p>
        </w:tc>
        <w:tc>
          <w:tcPr>
            <w:tcW w:w="850" w:type="dxa"/>
            <w:vMerge/>
          </w:tcPr>
          <w:p w:rsidR="009170DF" w:rsidRDefault="009170DF" w:rsidP="00B84761"/>
        </w:tc>
        <w:tc>
          <w:tcPr>
            <w:tcW w:w="851" w:type="dxa"/>
            <w:vMerge/>
          </w:tcPr>
          <w:p w:rsidR="009170DF" w:rsidRDefault="009170DF" w:rsidP="00B84761">
            <w:pPr>
              <w:widowControl/>
              <w:suppressAutoHyphens w:val="0"/>
            </w:pPr>
          </w:p>
        </w:tc>
        <w:tc>
          <w:tcPr>
            <w:tcW w:w="1134" w:type="dxa"/>
            <w:vMerge/>
          </w:tcPr>
          <w:p w:rsidR="009170DF" w:rsidRDefault="009170DF" w:rsidP="00B84761">
            <w:pPr>
              <w:widowControl/>
              <w:suppressAutoHyphens w:val="0"/>
            </w:pPr>
          </w:p>
        </w:tc>
        <w:tc>
          <w:tcPr>
            <w:tcW w:w="1948" w:type="dxa"/>
          </w:tcPr>
          <w:p w:rsidR="009170DF" w:rsidRDefault="009170DF" w:rsidP="00B84761">
            <w:pPr>
              <w:widowControl/>
              <w:suppressAutoHyphens w:val="0"/>
            </w:pPr>
            <w:r>
              <w:t>Click on the graph legends</w:t>
            </w:r>
          </w:p>
        </w:tc>
        <w:tc>
          <w:tcPr>
            <w:tcW w:w="4319" w:type="dxa"/>
          </w:tcPr>
          <w:p w:rsidR="009170DF" w:rsidRDefault="009170DF" w:rsidP="00B84761">
            <w:pPr>
              <w:widowControl/>
              <w:suppressAutoHyphens w:val="0"/>
            </w:pPr>
            <w:r>
              <w:t>Open the Graph Line Menu, user can:</w:t>
            </w:r>
          </w:p>
          <w:p w:rsidR="009170DF" w:rsidRDefault="009170DF" w:rsidP="00B84761">
            <w:pPr>
              <w:widowControl/>
              <w:suppressAutoHyphens w:val="0"/>
            </w:pPr>
            <w:r>
              <w:t xml:space="preserve">  + Change the line color.</w:t>
            </w:r>
          </w:p>
          <w:p w:rsidR="009170DF" w:rsidRDefault="009170DF" w:rsidP="00B84761">
            <w:pPr>
              <w:widowControl/>
              <w:suppressAutoHyphens w:val="0"/>
            </w:pPr>
            <w:r>
              <w:t xml:space="preserve">  + Change the line thickness.</w:t>
            </w:r>
          </w:p>
          <w:p w:rsidR="009170DF" w:rsidRDefault="009170DF" w:rsidP="00B84761">
            <w:pPr>
              <w:widowControl/>
              <w:suppressAutoHyphens w:val="0"/>
            </w:pPr>
            <w:r>
              <w:t xml:space="preserve">  + </w:t>
            </w:r>
            <w:r w:rsidRPr="00350DC4">
              <w:t>Change type of line (dot, dash...)</w:t>
            </w:r>
          </w:p>
          <w:p w:rsidR="00AB7CC7" w:rsidRDefault="00AB7CC7" w:rsidP="00B84761">
            <w:pPr>
              <w:widowControl/>
              <w:suppressAutoHyphens w:val="0"/>
            </w:pPr>
          </w:p>
        </w:tc>
      </w:tr>
      <w:tr w:rsidR="00583A16" w:rsidTr="00E57954">
        <w:trPr>
          <w:jc w:val="center"/>
        </w:trPr>
        <w:tc>
          <w:tcPr>
            <w:tcW w:w="731" w:type="dxa"/>
            <w:vMerge/>
          </w:tcPr>
          <w:p w:rsidR="00583A16" w:rsidRDefault="00583A16" w:rsidP="00E47EC7">
            <w:pPr>
              <w:widowControl/>
              <w:suppressAutoHyphens w:val="0"/>
            </w:pPr>
          </w:p>
        </w:tc>
        <w:tc>
          <w:tcPr>
            <w:tcW w:w="850" w:type="dxa"/>
            <w:vMerge/>
          </w:tcPr>
          <w:p w:rsidR="00583A16" w:rsidRDefault="00583A16" w:rsidP="00E47EC7"/>
        </w:tc>
        <w:tc>
          <w:tcPr>
            <w:tcW w:w="851" w:type="dxa"/>
            <w:vMerge w:val="restart"/>
          </w:tcPr>
          <w:p w:rsidR="00583A16" w:rsidRDefault="00583A16" w:rsidP="00E47EC7">
            <w:r>
              <w:t>Cursor</w:t>
            </w:r>
          </w:p>
        </w:tc>
        <w:tc>
          <w:tcPr>
            <w:tcW w:w="1134" w:type="dxa"/>
            <w:vMerge w:val="restart"/>
          </w:tcPr>
          <w:p w:rsidR="00583A16" w:rsidRDefault="00583A16" w:rsidP="00E47EC7">
            <w:r>
              <w:t>Cursor</w:t>
            </w:r>
          </w:p>
        </w:tc>
        <w:tc>
          <w:tcPr>
            <w:tcW w:w="1948" w:type="dxa"/>
          </w:tcPr>
          <w:p w:rsidR="00583A16" w:rsidRDefault="00583A16" w:rsidP="00E47EC7">
            <w:pPr>
              <w:widowControl/>
              <w:suppressAutoHyphens w:val="0"/>
            </w:pPr>
            <w:r>
              <w:t>Color of cursor</w:t>
            </w:r>
          </w:p>
        </w:tc>
        <w:tc>
          <w:tcPr>
            <w:tcW w:w="4319" w:type="dxa"/>
          </w:tcPr>
          <w:p w:rsidR="00583A16" w:rsidRPr="00583A16" w:rsidRDefault="00583A16" w:rsidP="00E47EC7">
            <w:pPr>
              <w:widowControl/>
              <w:suppressAutoHyphens w:val="0"/>
            </w:pPr>
            <w:r w:rsidRPr="00583A16">
              <w:rPr>
                <w:color w:val="222222"/>
                <w:sz w:val="18"/>
                <w:szCs w:val="18"/>
              </w:rPr>
              <w:t>#</w:t>
            </w:r>
            <w:r w:rsidRPr="00583A16">
              <w:t>006e00</w:t>
            </w:r>
          </w:p>
        </w:tc>
      </w:tr>
      <w:tr w:rsidR="00583A16" w:rsidTr="00E57954">
        <w:trPr>
          <w:jc w:val="center"/>
        </w:trPr>
        <w:tc>
          <w:tcPr>
            <w:tcW w:w="731" w:type="dxa"/>
            <w:vMerge/>
          </w:tcPr>
          <w:p w:rsidR="00583A16" w:rsidRDefault="00583A16" w:rsidP="00E47EC7">
            <w:pPr>
              <w:widowControl/>
              <w:suppressAutoHyphens w:val="0"/>
            </w:pPr>
          </w:p>
        </w:tc>
        <w:tc>
          <w:tcPr>
            <w:tcW w:w="850" w:type="dxa"/>
            <w:vMerge/>
          </w:tcPr>
          <w:p w:rsidR="00583A16" w:rsidRDefault="00583A16" w:rsidP="00E47EC7"/>
        </w:tc>
        <w:tc>
          <w:tcPr>
            <w:tcW w:w="851" w:type="dxa"/>
            <w:vMerge/>
          </w:tcPr>
          <w:p w:rsidR="00583A16" w:rsidRDefault="00583A16" w:rsidP="00E47EC7">
            <w:pPr>
              <w:widowControl/>
              <w:suppressAutoHyphens w:val="0"/>
            </w:pPr>
          </w:p>
        </w:tc>
        <w:tc>
          <w:tcPr>
            <w:tcW w:w="1134" w:type="dxa"/>
            <w:vMerge/>
          </w:tcPr>
          <w:p w:rsidR="00583A16" w:rsidRDefault="00583A16" w:rsidP="00E47EC7">
            <w:pPr>
              <w:widowControl/>
              <w:suppressAutoHyphens w:val="0"/>
            </w:pPr>
          </w:p>
        </w:tc>
        <w:tc>
          <w:tcPr>
            <w:tcW w:w="1948" w:type="dxa"/>
          </w:tcPr>
          <w:p w:rsidR="00583A16" w:rsidRDefault="00583A16" w:rsidP="00E47EC7">
            <w:pPr>
              <w:widowControl/>
              <w:suppressAutoHyphens w:val="0"/>
            </w:pPr>
            <w:r>
              <w:t>Display cursor time</w:t>
            </w:r>
          </w:p>
        </w:tc>
        <w:tc>
          <w:tcPr>
            <w:tcW w:w="4319" w:type="dxa"/>
          </w:tcPr>
          <w:p w:rsidR="00583A16" w:rsidRDefault="00583A16" w:rsidP="00E47EC7">
            <w:pPr>
              <w:widowControl/>
              <w:suppressAutoHyphens w:val="0"/>
            </w:pPr>
            <w:r>
              <w:t>Display time of current cursor position at the top of cursor.</w:t>
            </w:r>
          </w:p>
          <w:p w:rsidR="00583A16" w:rsidRDefault="00583A16" w:rsidP="00E47EC7">
            <w:pPr>
              <w:widowControl/>
              <w:suppressAutoHyphens w:val="0"/>
            </w:pPr>
            <w:r>
              <w:t>When user drag cursor, cursor time move corresponding</w:t>
            </w:r>
            <w:r w:rsidR="003A3F41">
              <w:t>ly.</w:t>
            </w:r>
          </w:p>
          <w:p w:rsidR="003A3F41" w:rsidRDefault="003A3F41" w:rsidP="00E47EC7">
            <w:pPr>
              <w:widowControl/>
              <w:suppressAutoHyphens w:val="0"/>
            </w:pPr>
          </w:p>
        </w:tc>
      </w:tr>
      <w:tr w:rsidR="00583A16" w:rsidTr="00E57954">
        <w:trPr>
          <w:jc w:val="center"/>
        </w:trPr>
        <w:tc>
          <w:tcPr>
            <w:tcW w:w="731" w:type="dxa"/>
            <w:vMerge/>
          </w:tcPr>
          <w:p w:rsidR="00583A16" w:rsidRDefault="00583A16" w:rsidP="00E47EC7">
            <w:pPr>
              <w:widowControl/>
              <w:suppressAutoHyphens w:val="0"/>
            </w:pPr>
          </w:p>
        </w:tc>
        <w:tc>
          <w:tcPr>
            <w:tcW w:w="850" w:type="dxa"/>
            <w:vMerge/>
          </w:tcPr>
          <w:p w:rsidR="00583A16" w:rsidRDefault="00583A16" w:rsidP="00E47EC7"/>
        </w:tc>
        <w:tc>
          <w:tcPr>
            <w:tcW w:w="851" w:type="dxa"/>
            <w:vMerge/>
          </w:tcPr>
          <w:p w:rsidR="00583A16" w:rsidRDefault="00583A16" w:rsidP="00E47EC7">
            <w:pPr>
              <w:widowControl/>
              <w:suppressAutoHyphens w:val="0"/>
            </w:pPr>
          </w:p>
        </w:tc>
        <w:tc>
          <w:tcPr>
            <w:tcW w:w="1134" w:type="dxa"/>
            <w:vMerge w:val="restart"/>
          </w:tcPr>
          <w:p w:rsidR="00583A16" w:rsidRDefault="00583A16" w:rsidP="00E47EC7">
            <w:pPr>
              <w:widowControl/>
              <w:suppressAutoHyphens w:val="0"/>
            </w:pPr>
            <w:r>
              <w:t>Vertical cursors</w:t>
            </w:r>
          </w:p>
        </w:tc>
        <w:tc>
          <w:tcPr>
            <w:tcW w:w="1948" w:type="dxa"/>
          </w:tcPr>
          <w:p w:rsidR="00583A16" w:rsidRDefault="00583A16" w:rsidP="003A3F41">
            <w:pPr>
              <w:widowControl/>
              <w:suppressAutoHyphens w:val="0"/>
            </w:pPr>
            <w:r>
              <w:t>Drag cursor</w:t>
            </w:r>
            <w:r w:rsidR="003A3F41">
              <w:t>s</w:t>
            </w:r>
          </w:p>
        </w:tc>
        <w:tc>
          <w:tcPr>
            <w:tcW w:w="4319" w:type="dxa"/>
          </w:tcPr>
          <w:p w:rsidR="003A3F41" w:rsidRDefault="00583A16" w:rsidP="003A3F41">
            <w:pPr>
              <w:widowControl/>
              <w:suppressAutoHyphens w:val="0"/>
            </w:pPr>
            <w:r>
              <w:t>Display the graph values on cursor position</w:t>
            </w:r>
            <w:r w:rsidR="003A3F41">
              <w:t>s</w:t>
            </w:r>
            <w:r>
              <w:t>.</w:t>
            </w:r>
          </w:p>
          <w:p w:rsidR="003A3F41" w:rsidRDefault="003A3F41" w:rsidP="003A3F41">
            <w:pPr>
              <w:widowControl/>
              <w:suppressAutoHyphens w:val="0"/>
            </w:pPr>
            <w:r>
              <w:t>Calculate the drag-able areas of each cursors to make sure left cursor and right cursor not to cross over to each other.</w:t>
            </w:r>
          </w:p>
          <w:p w:rsidR="00583A16" w:rsidRDefault="003A3F41" w:rsidP="003A3F41">
            <w:pPr>
              <w:widowControl/>
              <w:suppressAutoHyphens w:val="0"/>
            </w:pPr>
            <w:r>
              <w:t>Update the color of the graph area that is inside vertical cursors.</w:t>
            </w:r>
          </w:p>
          <w:p w:rsidR="003A3F41" w:rsidRDefault="003A3F41" w:rsidP="003A3F41">
            <w:pPr>
              <w:widowControl/>
              <w:suppressAutoHyphens w:val="0"/>
            </w:pPr>
            <w:r>
              <w:t>Update the color of the graph areas that are outside vertical cursors.</w:t>
            </w:r>
          </w:p>
          <w:p w:rsidR="003A3F41" w:rsidRDefault="003A3F41" w:rsidP="003A3F41">
            <w:pPr>
              <w:widowControl/>
              <w:suppressAutoHyphens w:val="0"/>
            </w:pPr>
          </w:p>
        </w:tc>
      </w:tr>
      <w:tr w:rsidR="003A3F41" w:rsidTr="00E57954">
        <w:trPr>
          <w:jc w:val="center"/>
        </w:trPr>
        <w:tc>
          <w:tcPr>
            <w:tcW w:w="731" w:type="dxa"/>
            <w:vMerge/>
          </w:tcPr>
          <w:p w:rsidR="003A3F41" w:rsidRDefault="003A3F41" w:rsidP="00E47EC7">
            <w:pPr>
              <w:widowControl/>
              <w:suppressAutoHyphens w:val="0"/>
            </w:pPr>
          </w:p>
        </w:tc>
        <w:tc>
          <w:tcPr>
            <w:tcW w:w="850" w:type="dxa"/>
            <w:vMerge/>
          </w:tcPr>
          <w:p w:rsidR="003A3F41" w:rsidRDefault="003A3F41" w:rsidP="00E47EC7"/>
        </w:tc>
        <w:tc>
          <w:tcPr>
            <w:tcW w:w="851" w:type="dxa"/>
            <w:vMerge/>
          </w:tcPr>
          <w:p w:rsidR="003A3F41" w:rsidRDefault="003A3F41" w:rsidP="00E47EC7">
            <w:pPr>
              <w:widowControl/>
              <w:suppressAutoHyphens w:val="0"/>
            </w:pPr>
          </w:p>
        </w:tc>
        <w:tc>
          <w:tcPr>
            <w:tcW w:w="1134" w:type="dxa"/>
            <w:vMerge/>
          </w:tcPr>
          <w:p w:rsidR="003A3F41" w:rsidRDefault="003A3F41" w:rsidP="00E47EC7">
            <w:pPr>
              <w:widowControl/>
              <w:suppressAutoHyphens w:val="0"/>
            </w:pPr>
          </w:p>
        </w:tc>
        <w:tc>
          <w:tcPr>
            <w:tcW w:w="1948" w:type="dxa"/>
          </w:tcPr>
          <w:p w:rsidR="003A3F41" w:rsidRDefault="003A3F41" w:rsidP="00E47EC7">
            <w:pPr>
              <w:widowControl/>
              <w:suppressAutoHyphens w:val="0"/>
            </w:pPr>
            <w:r>
              <w:t>Double click at the middle</w:t>
            </w:r>
          </w:p>
        </w:tc>
        <w:tc>
          <w:tcPr>
            <w:tcW w:w="4319" w:type="dxa"/>
            <w:vMerge w:val="restart"/>
          </w:tcPr>
          <w:p w:rsidR="003A3F41" w:rsidRDefault="003A3F41" w:rsidP="00E47EC7">
            <w:pPr>
              <w:widowControl/>
              <w:suppressAutoHyphens w:val="0"/>
            </w:pPr>
            <w:r>
              <w:t>Consider two cursor position as the visualization start-time and end-time, calculate the sampling and re-draw the graphs.</w:t>
            </w:r>
          </w:p>
        </w:tc>
      </w:tr>
      <w:tr w:rsidR="003A3F41" w:rsidTr="00E57954">
        <w:trPr>
          <w:jc w:val="center"/>
        </w:trPr>
        <w:tc>
          <w:tcPr>
            <w:tcW w:w="731" w:type="dxa"/>
            <w:vMerge/>
          </w:tcPr>
          <w:p w:rsidR="003A3F41" w:rsidRDefault="003A3F41" w:rsidP="00E47EC7">
            <w:pPr>
              <w:widowControl/>
              <w:suppressAutoHyphens w:val="0"/>
            </w:pPr>
          </w:p>
        </w:tc>
        <w:tc>
          <w:tcPr>
            <w:tcW w:w="850" w:type="dxa"/>
            <w:vMerge/>
          </w:tcPr>
          <w:p w:rsidR="003A3F41" w:rsidRDefault="003A3F41" w:rsidP="00E47EC7"/>
        </w:tc>
        <w:tc>
          <w:tcPr>
            <w:tcW w:w="851" w:type="dxa"/>
            <w:vMerge/>
          </w:tcPr>
          <w:p w:rsidR="003A3F41" w:rsidRDefault="003A3F41" w:rsidP="00E47EC7">
            <w:pPr>
              <w:widowControl/>
              <w:suppressAutoHyphens w:val="0"/>
            </w:pPr>
          </w:p>
        </w:tc>
        <w:tc>
          <w:tcPr>
            <w:tcW w:w="1134" w:type="dxa"/>
            <w:vMerge/>
          </w:tcPr>
          <w:p w:rsidR="003A3F41" w:rsidRDefault="003A3F41" w:rsidP="00E47EC7">
            <w:pPr>
              <w:widowControl/>
              <w:suppressAutoHyphens w:val="0"/>
            </w:pPr>
          </w:p>
        </w:tc>
        <w:tc>
          <w:tcPr>
            <w:tcW w:w="1948" w:type="dxa"/>
          </w:tcPr>
          <w:p w:rsidR="003A3F41" w:rsidRDefault="003A3F41" w:rsidP="00E47EC7">
            <w:pPr>
              <w:widowControl/>
              <w:suppressAutoHyphens w:val="0"/>
            </w:pPr>
            <w:r>
              <w:t>Click button “Adjust View”</w:t>
            </w:r>
          </w:p>
        </w:tc>
        <w:tc>
          <w:tcPr>
            <w:tcW w:w="4319" w:type="dxa"/>
            <w:vMerge/>
          </w:tcPr>
          <w:p w:rsidR="003A3F41" w:rsidRDefault="003A3F41" w:rsidP="00E47EC7">
            <w:pPr>
              <w:widowControl/>
              <w:suppressAutoHyphens w:val="0"/>
            </w:pPr>
          </w:p>
        </w:tc>
      </w:tr>
      <w:tr w:rsidR="00583A16" w:rsidTr="00E57954">
        <w:trPr>
          <w:jc w:val="center"/>
        </w:trPr>
        <w:tc>
          <w:tcPr>
            <w:tcW w:w="731" w:type="dxa"/>
            <w:vMerge/>
          </w:tcPr>
          <w:p w:rsidR="00583A16" w:rsidRDefault="00583A16" w:rsidP="00E47EC7">
            <w:pPr>
              <w:widowControl/>
              <w:suppressAutoHyphens w:val="0"/>
            </w:pPr>
          </w:p>
        </w:tc>
        <w:tc>
          <w:tcPr>
            <w:tcW w:w="850" w:type="dxa"/>
            <w:vMerge/>
          </w:tcPr>
          <w:p w:rsidR="00583A16" w:rsidRDefault="00583A16" w:rsidP="00E47EC7"/>
        </w:tc>
        <w:tc>
          <w:tcPr>
            <w:tcW w:w="851" w:type="dxa"/>
            <w:vMerge/>
          </w:tcPr>
          <w:p w:rsidR="00583A16" w:rsidRDefault="00583A16" w:rsidP="00E47EC7">
            <w:pPr>
              <w:widowControl/>
              <w:suppressAutoHyphens w:val="0"/>
            </w:pPr>
          </w:p>
        </w:tc>
        <w:tc>
          <w:tcPr>
            <w:tcW w:w="1134" w:type="dxa"/>
            <w:vMerge/>
          </w:tcPr>
          <w:p w:rsidR="00583A16" w:rsidRDefault="00583A16" w:rsidP="00E47EC7">
            <w:pPr>
              <w:widowControl/>
              <w:suppressAutoHyphens w:val="0"/>
            </w:pPr>
          </w:p>
        </w:tc>
        <w:tc>
          <w:tcPr>
            <w:tcW w:w="1948" w:type="dxa"/>
          </w:tcPr>
          <w:p w:rsidR="00583A16" w:rsidRDefault="00583A16" w:rsidP="00E47EC7">
            <w:pPr>
              <w:widowControl/>
              <w:suppressAutoHyphens w:val="0"/>
            </w:pPr>
            <w:r>
              <w:t>Color or cursor</w:t>
            </w:r>
          </w:p>
        </w:tc>
        <w:tc>
          <w:tcPr>
            <w:tcW w:w="4319" w:type="dxa"/>
          </w:tcPr>
          <w:p w:rsidR="00583A16" w:rsidRDefault="00583A16" w:rsidP="00E47EC7">
            <w:pPr>
              <w:widowControl/>
              <w:suppressAutoHyphens w:val="0"/>
            </w:pPr>
            <w:r>
              <w:t xml:space="preserve">Vertical cursor 1: </w:t>
            </w:r>
            <w:r w:rsidRPr="00583A16">
              <w:t>#e01859</w:t>
            </w:r>
          </w:p>
          <w:p w:rsidR="00583A16" w:rsidRDefault="00583A16" w:rsidP="00E47EC7">
            <w:pPr>
              <w:widowControl/>
              <w:suppressAutoHyphens w:val="0"/>
            </w:pPr>
            <w:r>
              <w:t xml:space="preserve">Vertical cursor 2: </w:t>
            </w:r>
            <w:r w:rsidRPr="00583A16">
              <w:t>#1a6fe1</w:t>
            </w:r>
          </w:p>
        </w:tc>
      </w:tr>
      <w:tr w:rsidR="00E47EC7" w:rsidTr="00E57954">
        <w:trPr>
          <w:jc w:val="center"/>
        </w:trPr>
        <w:tc>
          <w:tcPr>
            <w:tcW w:w="731" w:type="dxa"/>
            <w:vMerge/>
          </w:tcPr>
          <w:p w:rsidR="00E47EC7" w:rsidRDefault="00E47EC7" w:rsidP="00E47EC7">
            <w:pPr>
              <w:widowControl/>
              <w:suppressAutoHyphens w:val="0"/>
            </w:pPr>
          </w:p>
        </w:tc>
        <w:tc>
          <w:tcPr>
            <w:tcW w:w="850" w:type="dxa"/>
            <w:vMerge w:val="restart"/>
          </w:tcPr>
          <w:p w:rsidR="00E47EC7" w:rsidRDefault="00E47EC7" w:rsidP="00E47EC7">
            <w:pPr>
              <w:widowControl/>
              <w:suppressAutoHyphens w:val="0"/>
            </w:pPr>
            <w:r>
              <w:t>Time Slider</w:t>
            </w:r>
          </w:p>
        </w:tc>
        <w:tc>
          <w:tcPr>
            <w:tcW w:w="851" w:type="dxa"/>
            <w:vMerge w:val="restart"/>
          </w:tcPr>
          <w:p w:rsidR="00E47EC7" w:rsidRDefault="00E47EC7" w:rsidP="00E47EC7">
            <w:pPr>
              <w:widowControl/>
              <w:suppressAutoHyphens w:val="0"/>
            </w:pPr>
          </w:p>
        </w:tc>
        <w:tc>
          <w:tcPr>
            <w:tcW w:w="1134" w:type="dxa"/>
            <w:vMerge w:val="restart"/>
          </w:tcPr>
          <w:p w:rsidR="00E47EC7" w:rsidRDefault="00E47EC7" w:rsidP="00E47EC7">
            <w:pPr>
              <w:widowControl/>
              <w:suppressAutoHyphens w:val="0"/>
            </w:pPr>
          </w:p>
        </w:tc>
        <w:tc>
          <w:tcPr>
            <w:tcW w:w="1948" w:type="dxa"/>
          </w:tcPr>
          <w:p w:rsidR="00E47EC7" w:rsidRDefault="00E47EC7" w:rsidP="00E47EC7">
            <w:pPr>
              <w:widowControl/>
              <w:suppressAutoHyphens w:val="0"/>
            </w:pPr>
            <w:r>
              <w:t>Drag the slider</w:t>
            </w:r>
          </w:p>
        </w:tc>
        <w:tc>
          <w:tcPr>
            <w:tcW w:w="4319" w:type="dxa"/>
          </w:tcPr>
          <w:p w:rsidR="00E47EC7" w:rsidRDefault="00E47EC7" w:rsidP="00E47EC7">
            <w:pPr>
              <w:widowControl/>
              <w:suppressAutoHyphens w:val="0"/>
            </w:pPr>
            <w:r>
              <w:t xml:space="preserve">Calculate the visualization start-time and end-time and re-draw the graphs. </w:t>
            </w:r>
          </w:p>
          <w:p w:rsidR="00AB7CC7" w:rsidRDefault="00AB7CC7" w:rsidP="00E47EC7">
            <w:pPr>
              <w:widowControl/>
              <w:suppressAutoHyphens w:val="0"/>
            </w:pPr>
          </w:p>
        </w:tc>
      </w:tr>
      <w:tr w:rsidR="00E47EC7" w:rsidTr="00E57954">
        <w:trPr>
          <w:jc w:val="center"/>
        </w:trPr>
        <w:tc>
          <w:tcPr>
            <w:tcW w:w="731" w:type="dxa"/>
            <w:vMerge/>
          </w:tcPr>
          <w:p w:rsidR="00E47EC7" w:rsidRDefault="00E47EC7" w:rsidP="00E47EC7">
            <w:pPr>
              <w:widowControl/>
              <w:suppressAutoHyphens w:val="0"/>
            </w:pPr>
          </w:p>
        </w:tc>
        <w:tc>
          <w:tcPr>
            <w:tcW w:w="850" w:type="dxa"/>
            <w:vMerge/>
          </w:tcPr>
          <w:p w:rsidR="00E47EC7" w:rsidRDefault="00E47EC7" w:rsidP="00E47EC7">
            <w:pPr>
              <w:widowControl/>
              <w:suppressAutoHyphens w:val="0"/>
            </w:pPr>
          </w:p>
        </w:tc>
        <w:tc>
          <w:tcPr>
            <w:tcW w:w="851" w:type="dxa"/>
            <w:vMerge/>
          </w:tcPr>
          <w:p w:rsidR="00E47EC7" w:rsidRDefault="00E47EC7" w:rsidP="00E47EC7">
            <w:pPr>
              <w:widowControl/>
              <w:suppressAutoHyphens w:val="0"/>
            </w:pPr>
          </w:p>
        </w:tc>
        <w:tc>
          <w:tcPr>
            <w:tcW w:w="1134" w:type="dxa"/>
            <w:vMerge/>
          </w:tcPr>
          <w:p w:rsidR="00E47EC7" w:rsidRDefault="00E47EC7" w:rsidP="00E47EC7">
            <w:pPr>
              <w:widowControl/>
              <w:suppressAutoHyphens w:val="0"/>
            </w:pPr>
          </w:p>
        </w:tc>
        <w:tc>
          <w:tcPr>
            <w:tcW w:w="1948" w:type="dxa"/>
          </w:tcPr>
          <w:p w:rsidR="00E47EC7" w:rsidRDefault="00E47EC7" w:rsidP="00E47EC7">
            <w:pPr>
              <w:widowControl/>
              <w:suppressAutoHyphens w:val="0"/>
            </w:pPr>
            <w:r>
              <w:t>Scale the slider</w:t>
            </w:r>
          </w:p>
        </w:tc>
        <w:tc>
          <w:tcPr>
            <w:tcW w:w="4319" w:type="dxa"/>
          </w:tcPr>
          <w:p w:rsidR="00E47EC7" w:rsidRDefault="00E47EC7" w:rsidP="00E47EC7">
            <w:pPr>
              <w:widowControl/>
              <w:suppressAutoHyphens w:val="0"/>
            </w:pPr>
            <w:r>
              <w:t xml:space="preserve">Calculate the zoom scale, calculate the sampling and re-draw the graphs. </w:t>
            </w:r>
          </w:p>
        </w:tc>
      </w:tr>
    </w:tbl>
    <w:p w:rsidR="00C06BF6" w:rsidRDefault="00C06BF6" w:rsidP="00B84761">
      <w:pPr>
        <w:widowControl/>
        <w:suppressAutoHyphens w:val="0"/>
      </w:pPr>
    </w:p>
    <w:p w:rsidR="003A3F41" w:rsidRDefault="003A3F41" w:rsidP="00B84761">
      <w:pPr>
        <w:widowControl/>
        <w:suppressAutoHyphens w:val="0"/>
      </w:pPr>
    </w:p>
    <w:p w:rsidR="003A3F41" w:rsidRDefault="003A3F41" w:rsidP="00B84761">
      <w:pPr>
        <w:widowControl/>
        <w:suppressAutoHyphens w:val="0"/>
      </w:pPr>
    </w:p>
    <w:p w:rsidR="003A3F41" w:rsidRDefault="003A3F41" w:rsidP="00B84761">
      <w:pPr>
        <w:widowControl/>
        <w:suppressAutoHyphens w:val="0"/>
      </w:pPr>
    </w:p>
    <w:p w:rsidR="00A116D0" w:rsidRDefault="00A116D0" w:rsidP="00A116D0">
      <w:pPr>
        <w:keepNext/>
        <w:widowControl/>
        <w:suppressAutoHyphens w:val="0"/>
        <w:jc w:val="center"/>
      </w:pPr>
      <w:r>
        <w:rPr>
          <w:noProof/>
        </w:rPr>
        <w:lastRenderedPageBreak/>
        <w:drawing>
          <wp:inline distT="0" distB="0" distL="0" distR="0" wp14:anchorId="23E3E9FA" wp14:editId="7993D4B0">
            <wp:extent cx="6301105" cy="41071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01105" cy="4107180"/>
                    </a:xfrm>
                    <a:prstGeom prst="rect">
                      <a:avLst/>
                    </a:prstGeom>
                  </pic:spPr>
                </pic:pic>
              </a:graphicData>
            </a:graphic>
          </wp:inline>
        </w:drawing>
      </w:r>
    </w:p>
    <w:p w:rsidR="00A116D0" w:rsidRDefault="00A116D0" w:rsidP="00A116D0">
      <w:pPr>
        <w:pStyle w:val="Caption"/>
        <w:jc w:val="center"/>
      </w:pPr>
      <w:bookmarkStart w:id="140" w:name="_Ref521830004"/>
      <w:bookmarkStart w:id="141" w:name="_Toc28360381"/>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47</w:t>
      </w:r>
      <w:r w:rsidR="008D63B3">
        <w:rPr>
          <w:noProof/>
        </w:rPr>
        <w:fldChar w:fldCharType="end"/>
      </w:r>
      <w:r>
        <w:t>: Change line positions sequence diagram</w:t>
      </w:r>
      <w:bookmarkEnd w:id="140"/>
      <w:bookmarkEnd w:id="141"/>
    </w:p>
    <w:p w:rsidR="00A116D0" w:rsidRDefault="00A116D0" w:rsidP="00B84761">
      <w:pPr>
        <w:widowControl/>
        <w:suppressAutoHyphens w:val="0"/>
      </w:pPr>
    </w:p>
    <w:p w:rsidR="00A116D0" w:rsidRDefault="00A116D0" w:rsidP="00B84761">
      <w:pPr>
        <w:widowControl/>
        <w:suppressAutoHyphens w:val="0"/>
      </w:pPr>
    </w:p>
    <w:p w:rsidR="003A3F41" w:rsidRDefault="003A3F41">
      <w:pPr>
        <w:widowControl/>
        <w:suppressAutoHyphens w:val="0"/>
        <w:rPr>
          <w:rFonts w:ascii="Arial" w:eastAsia="SimSun" w:hAnsi="Arial"/>
          <w:b/>
          <w:sz w:val="20"/>
          <w:szCs w:val="20"/>
        </w:rPr>
      </w:pPr>
      <w:r>
        <w:br w:type="page"/>
      </w:r>
    </w:p>
    <w:p w:rsidR="00831C15" w:rsidRPr="001C2B46" w:rsidRDefault="00831C15" w:rsidP="001C2B46">
      <w:pPr>
        <w:pStyle w:val="Heading5"/>
      </w:pPr>
      <w:r w:rsidRPr="00831C15">
        <w:lastRenderedPageBreak/>
        <w:t>5.3.5.</w:t>
      </w:r>
      <w:r w:rsidR="00CD5CEE">
        <w:t>2</w:t>
      </w:r>
      <w:r w:rsidRPr="00831C15">
        <w:t>.1</w:t>
      </w:r>
      <w:r w:rsidR="001C2B46">
        <w:t xml:space="preserve">. </w:t>
      </w:r>
      <w:r w:rsidRPr="00831C15">
        <w:t>Graph printing method</w:t>
      </w:r>
    </w:p>
    <w:p w:rsidR="00831C15" w:rsidRDefault="00831C15" w:rsidP="00831C15">
      <w:pPr>
        <w:pStyle w:val="ListParagraph"/>
        <w:spacing w:before="60" w:after="60" w:line="360" w:lineRule="auto"/>
        <w:ind w:left="0"/>
        <w:jc w:val="both"/>
        <w:rPr>
          <w:rFonts w:eastAsia="MS Mincho"/>
          <w:bCs/>
          <w:lang w:eastAsia="ja-JP"/>
        </w:rPr>
      </w:pPr>
      <w:r w:rsidRPr="007469C0">
        <w:t>This function is used to printing graph.</w:t>
      </w:r>
    </w:p>
    <w:p w:rsidR="00831C15" w:rsidRPr="007469C0" w:rsidRDefault="00831C15" w:rsidP="00831C15">
      <w:pPr>
        <w:pStyle w:val="ListParagraph"/>
        <w:numPr>
          <w:ilvl w:val="0"/>
          <w:numId w:val="31"/>
        </w:numPr>
        <w:spacing w:before="60" w:after="60" w:line="360" w:lineRule="auto"/>
        <w:jc w:val="both"/>
        <w:rPr>
          <w:rFonts w:eastAsia="MS Mincho"/>
          <w:bCs/>
          <w:lang w:eastAsia="ja-JP"/>
        </w:rPr>
      </w:pPr>
      <w:r w:rsidRPr="007469C0">
        <w:rPr>
          <w:rFonts w:eastAsia="MS Mincho"/>
          <w:bCs/>
          <w:lang w:eastAsia="ja-JP"/>
        </w:rPr>
        <w:t>Paper size: Tabloid</w:t>
      </w:r>
      <w:r w:rsidR="00DF686D">
        <w:rPr>
          <w:rFonts w:eastAsia="MS Mincho"/>
          <w:bCs/>
          <w:lang w:eastAsia="ja-JP"/>
        </w:rPr>
        <w:t>, A3, A4</w:t>
      </w:r>
    </w:p>
    <w:p w:rsidR="00831C15" w:rsidRPr="007469C0" w:rsidRDefault="00831C15" w:rsidP="00831C15">
      <w:pPr>
        <w:pStyle w:val="ListParagraph"/>
        <w:numPr>
          <w:ilvl w:val="0"/>
          <w:numId w:val="31"/>
        </w:numPr>
        <w:spacing w:before="60" w:after="60" w:line="360" w:lineRule="auto"/>
        <w:jc w:val="both"/>
        <w:rPr>
          <w:rFonts w:eastAsia="MS Mincho"/>
          <w:bCs/>
          <w:lang w:eastAsia="ja-JP"/>
        </w:rPr>
      </w:pPr>
      <w:r w:rsidRPr="007469C0">
        <w:rPr>
          <w:rFonts w:eastAsia="MS Mincho"/>
          <w:bCs/>
          <w:lang w:eastAsia="ja-JP"/>
        </w:rPr>
        <w:t>Orientation: Portrait, Landscape</w:t>
      </w:r>
    </w:p>
    <w:p w:rsidR="00831C15" w:rsidRDefault="00831C15" w:rsidP="00831C15">
      <w:pPr>
        <w:pStyle w:val="ListParagraph"/>
        <w:numPr>
          <w:ilvl w:val="0"/>
          <w:numId w:val="31"/>
        </w:numPr>
        <w:spacing w:before="60" w:after="60" w:line="360" w:lineRule="auto"/>
        <w:jc w:val="both"/>
        <w:rPr>
          <w:rFonts w:eastAsia="MS Mincho"/>
          <w:bCs/>
          <w:lang w:eastAsia="ja-JP"/>
        </w:rPr>
      </w:pPr>
      <w:r w:rsidRPr="007469C0">
        <w:rPr>
          <w:rFonts w:eastAsia="MS Mincho"/>
          <w:bCs/>
          <w:lang w:eastAsia="ja-JP"/>
        </w:rPr>
        <w:t>Color</w:t>
      </w:r>
      <w:r>
        <w:rPr>
          <w:rFonts w:eastAsia="MS Mincho"/>
          <w:bCs/>
          <w:lang w:eastAsia="ja-JP"/>
        </w:rPr>
        <w:t xml:space="preserve"> mode</w:t>
      </w:r>
      <w:r w:rsidRPr="007469C0">
        <w:rPr>
          <w:rFonts w:eastAsia="MS Mincho"/>
          <w:bCs/>
          <w:lang w:eastAsia="ja-JP"/>
        </w:rPr>
        <w:t>: Black &amp; Whi</w:t>
      </w:r>
      <w:r>
        <w:rPr>
          <w:rFonts w:eastAsia="MS Mincho"/>
          <w:bCs/>
          <w:lang w:eastAsia="ja-JP"/>
        </w:rPr>
        <w:t>t</w:t>
      </w:r>
      <w:r w:rsidRPr="007469C0">
        <w:rPr>
          <w:rFonts w:eastAsia="MS Mincho"/>
          <w:bCs/>
          <w:lang w:eastAsia="ja-JP"/>
        </w:rPr>
        <w:t>e, Color</w:t>
      </w:r>
    </w:p>
    <w:p w:rsidR="00831C15" w:rsidRPr="00453121" w:rsidRDefault="00831C15" w:rsidP="00453121">
      <w:pPr>
        <w:spacing w:before="60" w:after="60" w:line="360" w:lineRule="auto"/>
        <w:jc w:val="both"/>
        <w:rPr>
          <w:rFonts w:eastAsia="MS Mincho"/>
          <w:bCs/>
          <w:lang w:eastAsia="ja-JP"/>
        </w:rPr>
      </w:pPr>
      <w:r>
        <w:rPr>
          <w:rFonts w:eastAsia="MS Mincho"/>
          <w:bCs/>
          <w:lang w:eastAsia="ja-JP"/>
        </w:rPr>
        <w:t>Normally t</w:t>
      </w:r>
      <w:r w:rsidRPr="00082939">
        <w:rPr>
          <w:rFonts w:eastAsia="MS Mincho"/>
          <w:bCs/>
          <w:lang w:eastAsia="ja-JP"/>
        </w:rPr>
        <w:t xml:space="preserve">wo charts on a page, in special cases the user only selects one chart, displays the full page width </w:t>
      </w:r>
      <w:r>
        <w:rPr>
          <w:rFonts w:eastAsia="MS Mincho"/>
          <w:bCs/>
          <w:lang w:eastAsia="ja-JP"/>
        </w:rPr>
        <w:t xml:space="preserve">for this </w:t>
      </w:r>
      <w:r w:rsidRPr="00082939">
        <w:rPr>
          <w:rFonts w:eastAsia="MS Mincho"/>
          <w:bCs/>
          <w:lang w:eastAsia="ja-JP"/>
        </w:rPr>
        <w:t>chart.</w:t>
      </w:r>
    </w:p>
    <w:p w:rsidR="00453121" w:rsidRDefault="00D70084" w:rsidP="00D70084">
      <w:pPr>
        <w:pStyle w:val="Caption"/>
        <w:keepNext/>
        <w:jc w:val="center"/>
      </w:pPr>
      <w:bookmarkStart w:id="142" w:name="_Toc28360323"/>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15</w:t>
      </w:r>
      <w:r>
        <w:rPr>
          <w:noProof/>
        </w:rPr>
        <w:fldChar w:fldCharType="end"/>
      </w:r>
      <w:r>
        <w:t>: Status service APIs</w:t>
      </w:r>
      <w:bookmarkEnd w:id="142"/>
    </w:p>
    <w:tbl>
      <w:tblPr>
        <w:tblStyle w:val="TableGrid"/>
        <w:tblW w:w="9833" w:type="dxa"/>
        <w:jc w:val="center"/>
        <w:tblLayout w:type="fixed"/>
        <w:tblLook w:val="04A0" w:firstRow="1" w:lastRow="0" w:firstColumn="1" w:lastColumn="0" w:noHBand="0" w:noVBand="1"/>
      </w:tblPr>
      <w:tblGrid>
        <w:gridCol w:w="1755"/>
        <w:gridCol w:w="1811"/>
        <w:gridCol w:w="1948"/>
        <w:gridCol w:w="4319"/>
      </w:tblGrid>
      <w:tr w:rsidR="00831C15" w:rsidTr="00642D3D">
        <w:trPr>
          <w:trHeight w:val="563"/>
          <w:jc w:val="center"/>
        </w:trPr>
        <w:tc>
          <w:tcPr>
            <w:tcW w:w="3566" w:type="dxa"/>
            <w:gridSpan w:val="2"/>
            <w:shd w:val="clear" w:color="auto" w:fill="00B0F0"/>
          </w:tcPr>
          <w:p w:rsidR="00831C15" w:rsidRPr="003B76B3" w:rsidRDefault="00831C15" w:rsidP="00642D3D">
            <w:pPr>
              <w:widowControl/>
              <w:suppressAutoHyphens w:val="0"/>
              <w:jc w:val="center"/>
              <w:rPr>
                <w:b/>
              </w:rPr>
            </w:pPr>
            <w:r>
              <w:rPr>
                <w:b/>
              </w:rPr>
              <w:t>Module name</w:t>
            </w:r>
          </w:p>
        </w:tc>
        <w:tc>
          <w:tcPr>
            <w:tcW w:w="1948" w:type="dxa"/>
            <w:shd w:val="clear" w:color="auto" w:fill="00B0F0"/>
          </w:tcPr>
          <w:p w:rsidR="00831C15" w:rsidRPr="003B76B3" w:rsidRDefault="00831C15" w:rsidP="00642D3D">
            <w:pPr>
              <w:widowControl/>
              <w:suppressAutoHyphens w:val="0"/>
              <w:jc w:val="center"/>
              <w:rPr>
                <w:b/>
              </w:rPr>
            </w:pPr>
            <w:r w:rsidRPr="003B76B3">
              <w:rPr>
                <w:b/>
              </w:rPr>
              <w:t>Event name</w:t>
            </w:r>
          </w:p>
        </w:tc>
        <w:tc>
          <w:tcPr>
            <w:tcW w:w="4319" w:type="dxa"/>
            <w:shd w:val="clear" w:color="auto" w:fill="00B0F0"/>
          </w:tcPr>
          <w:p w:rsidR="00831C15" w:rsidRPr="003B76B3" w:rsidRDefault="00831C15" w:rsidP="00642D3D">
            <w:pPr>
              <w:widowControl/>
              <w:suppressAutoHyphens w:val="0"/>
              <w:jc w:val="center"/>
              <w:rPr>
                <w:b/>
              </w:rPr>
            </w:pPr>
            <w:r w:rsidRPr="003B76B3">
              <w:rPr>
                <w:b/>
              </w:rPr>
              <w:t>Handling description</w:t>
            </w:r>
          </w:p>
        </w:tc>
      </w:tr>
      <w:tr w:rsidR="00831C15" w:rsidTr="00642D3D">
        <w:trPr>
          <w:jc w:val="center"/>
        </w:trPr>
        <w:tc>
          <w:tcPr>
            <w:tcW w:w="3566" w:type="dxa"/>
            <w:gridSpan w:val="2"/>
            <w:vMerge w:val="restart"/>
          </w:tcPr>
          <w:p w:rsidR="00831C15" w:rsidRDefault="00831C15" w:rsidP="00642D3D">
            <w:pPr>
              <w:widowControl/>
              <w:suppressAutoHyphens w:val="0"/>
            </w:pPr>
            <w:r>
              <w:t>Graph Printing</w:t>
            </w:r>
          </w:p>
        </w:tc>
        <w:tc>
          <w:tcPr>
            <w:tcW w:w="1948" w:type="dxa"/>
          </w:tcPr>
          <w:p w:rsidR="00831C15" w:rsidRDefault="00831C15" w:rsidP="00642D3D">
            <w:pPr>
              <w:widowControl/>
              <w:suppressAutoHyphens w:val="0"/>
            </w:pPr>
            <w:r>
              <w:t>Click on button “Print”.</w:t>
            </w:r>
          </w:p>
        </w:tc>
        <w:tc>
          <w:tcPr>
            <w:tcW w:w="4319" w:type="dxa"/>
          </w:tcPr>
          <w:p w:rsidR="00831C15" w:rsidRDefault="00831C15" w:rsidP="00642D3D">
            <w:pPr>
              <w:widowControl/>
              <w:suppressAutoHyphens w:val="0"/>
            </w:pPr>
            <w:r>
              <w:t>Printing Dialog Open.</w:t>
            </w:r>
          </w:p>
          <w:p w:rsidR="00831C15" w:rsidRDefault="00831C15" w:rsidP="00642D3D">
            <w:pPr>
              <w:widowControl/>
              <w:suppressAutoHyphens w:val="0"/>
            </w:pPr>
            <w:r>
              <w:t>User can move screen dialog.</w:t>
            </w:r>
          </w:p>
        </w:tc>
      </w:tr>
      <w:tr w:rsidR="00831C15" w:rsidTr="00642D3D">
        <w:trPr>
          <w:jc w:val="center"/>
        </w:trPr>
        <w:tc>
          <w:tcPr>
            <w:tcW w:w="3566" w:type="dxa"/>
            <w:gridSpan w:val="2"/>
            <w:vMerge/>
          </w:tcPr>
          <w:p w:rsidR="00831C15" w:rsidRDefault="00831C15" w:rsidP="00642D3D">
            <w:pPr>
              <w:widowControl/>
              <w:suppressAutoHyphens w:val="0"/>
            </w:pPr>
          </w:p>
        </w:tc>
        <w:tc>
          <w:tcPr>
            <w:tcW w:w="1948" w:type="dxa"/>
          </w:tcPr>
          <w:p w:rsidR="00831C15" w:rsidRDefault="00831C15" w:rsidP="00642D3D">
            <w:pPr>
              <w:widowControl/>
              <w:suppressAutoHyphens w:val="0"/>
            </w:pPr>
            <w:r>
              <w:t>Select panel graph.</w:t>
            </w:r>
          </w:p>
        </w:tc>
        <w:tc>
          <w:tcPr>
            <w:tcW w:w="4319" w:type="dxa"/>
          </w:tcPr>
          <w:p w:rsidR="00831C15" w:rsidRDefault="00831C15" w:rsidP="00642D3D">
            <w:pPr>
              <w:widowControl/>
              <w:suppressAutoHyphens w:val="0"/>
            </w:pPr>
            <w:r>
              <w:t>Select graph to print.</w:t>
            </w:r>
          </w:p>
        </w:tc>
      </w:tr>
      <w:tr w:rsidR="00831C15" w:rsidTr="00642D3D">
        <w:trPr>
          <w:jc w:val="center"/>
        </w:trPr>
        <w:tc>
          <w:tcPr>
            <w:tcW w:w="3566" w:type="dxa"/>
            <w:gridSpan w:val="2"/>
            <w:vMerge/>
          </w:tcPr>
          <w:p w:rsidR="00831C15" w:rsidRDefault="00831C15" w:rsidP="00642D3D">
            <w:pPr>
              <w:widowControl/>
              <w:suppressAutoHyphens w:val="0"/>
            </w:pPr>
          </w:p>
        </w:tc>
        <w:tc>
          <w:tcPr>
            <w:tcW w:w="1948" w:type="dxa"/>
          </w:tcPr>
          <w:p w:rsidR="00831C15" w:rsidRDefault="00831C15" w:rsidP="00642D3D">
            <w:pPr>
              <w:widowControl/>
              <w:suppressAutoHyphens w:val="0"/>
            </w:pPr>
            <w:r>
              <w:t>Change color</w:t>
            </w:r>
          </w:p>
        </w:tc>
        <w:tc>
          <w:tcPr>
            <w:tcW w:w="4319" w:type="dxa"/>
          </w:tcPr>
          <w:p w:rsidR="00831C15" w:rsidRDefault="00831C15" w:rsidP="00642D3D">
            <w:pPr>
              <w:widowControl/>
              <w:suppressAutoHyphens w:val="0"/>
            </w:pPr>
            <w:r>
              <w:t>Change color select to print.</w:t>
            </w:r>
          </w:p>
        </w:tc>
      </w:tr>
      <w:tr w:rsidR="00831C15" w:rsidTr="00642D3D">
        <w:trPr>
          <w:jc w:val="center"/>
        </w:trPr>
        <w:tc>
          <w:tcPr>
            <w:tcW w:w="3566" w:type="dxa"/>
            <w:gridSpan w:val="2"/>
            <w:vMerge/>
          </w:tcPr>
          <w:p w:rsidR="00831C15" w:rsidRDefault="00831C15" w:rsidP="00642D3D">
            <w:pPr>
              <w:widowControl/>
              <w:suppressAutoHyphens w:val="0"/>
            </w:pPr>
          </w:p>
        </w:tc>
        <w:tc>
          <w:tcPr>
            <w:tcW w:w="1948" w:type="dxa"/>
          </w:tcPr>
          <w:p w:rsidR="00831C15" w:rsidRDefault="00831C15" w:rsidP="00642D3D">
            <w:pPr>
              <w:widowControl/>
              <w:suppressAutoHyphens w:val="0"/>
            </w:pPr>
            <w:r>
              <w:t>Change orientation</w:t>
            </w:r>
          </w:p>
        </w:tc>
        <w:tc>
          <w:tcPr>
            <w:tcW w:w="4319" w:type="dxa"/>
          </w:tcPr>
          <w:p w:rsidR="00831C15" w:rsidRDefault="00831C15" w:rsidP="00642D3D">
            <w:pPr>
              <w:widowControl/>
              <w:suppressAutoHyphens w:val="0"/>
            </w:pPr>
            <w:r>
              <w:t>Change orientation select to print.</w:t>
            </w:r>
          </w:p>
        </w:tc>
      </w:tr>
      <w:tr w:rsidR="00831C15" w:rsidTr="00642D3D">
        <w:trPr>
          <w:trHeight w:val="1148"/>
          <w:jc w:val="center"/>
        </w:trPr>
        <w:tc>
          <w:tcPr>
            <w:tcW w:w="1755" w:type="dxa"/>
            <w:vMerge w:val="restart"/>
          </w:tcPr>
          <w:p w:rsidR="00831C15" w:rsidRDefault="00831C15" w:rsidP="00642D3D">
            <w:pPr>
              <w:widowControl/>
              <w:suppressAutoHyphens w:val="0"/>
            </w:pPr>
            <w:r>
              <w:t>Print display</w:t>
            </w:r>
          </w:p>
        </w:tc>
        <w:tc>
          <w:tcPr>
            <w:tcW w:w="1811" w:type="dxa"/>
            <w:vMerge w:val="restart"/>
          </w:tcPr>
          <w:p w:rsidR="00831C15" w:rsidRDefault="00831C15" w:rsidP="00642D3D">
            <w:pPr>
              <w:widowControl/>
              <w:suppressAutoHyphens w:val="0"/>
            </w:pPr>
            <w:r>
              <w:t>Header</w:t>
            </w:r>
          </w:p>
        </w:tc>
        <w:tc>
          <w:tcPr>
            <w:tcW w:w="1948" w:type="dxa"/>
          </w:tcPr>
          <w:p w:rsidR="00831C15" w:rsidRDefault="00831C15" w:rsidP="00642D3D">
            <w:pPr>
              <w:widowControl/>
              <w:suppressAutoHyphens w:val="0"/>
            </w:pPr>
            <w:r>
              <w:t>Display information file</w:t>
            </w:r>
          </w:p>
        </w:tc>
        <w:tc>
          <w:tcPr>
            <w:tcW w:w="4319" w:type="dxa"/>
          </w:tcPr>
          <w:p w:rsidR="00831C15" w:rsidRDefault="00831C15" w:rsidP="00642D3D">
            <w:pPr>
              <w:spacing w:before="60" w:after="60" w:line="360" w:lineRule="auto"/>
              <w:jc w:val="both"/>
              <w:rPr>
                <w:rFonts w:eastAsia="MS Mincho"/>
                <w:bCs/>
                <w:lang w:eastAsia="ja-JP"/>
              </w:rPr>
            </w:pPr>
            <w:r>
              <w:t xml:space="preserve">Show </w:t>
            </w:r>
            <w:r w:rsidRPr="00882390">
              <w:rPr>
                <w:rFonts w:eastAsia="MS Mincho"/>
                <w:bCs/>
                <w:lang w:eastAsia="ja-JP"/>
              </w:rPr>
              <w:t>file type, file name, car no, date time.</w:t>
            </w:r>
          </w:p>
          <w:p w:rsidR="00831C15" w:rsidRDefault="00831C15" w:rsidP="00642D3D">
            <w:pPr>
              <w:spacing w:before="60" w:after="60" w:line="360" w:lineRule="auto"/>
              <w:jc w:val="both"/>
              <w:rPr>
                <w:rFonts w:eastAsia="MS Mincho"/>
                <w:bCs/>
                <w:lang w:eastAsia="ja-JP"/>
              </w:rPr>
            </w:pPr>
            <w:r>
              <w:rPr>
                <w:rFonts w:eastAsia="MS Mincho"/>
                <w:bCs/>
                <w:lang w:eastAsia="ja-JP"/>
              </w:rPr>
              <w:t>Show more fault trigger with file type is “Normal”, “Low resolution”.</w:t>
            </w:r>
          </w:p>
          <w:p w:rsidR="00831C15" w:rsidRPr="00882390" w:rsidRDefault="00831C15" w:rsidP="00642D3D">
            <w:pPr>
              <w:spacing w:before="60" w:after="60" w:line="360" w:lineRule="auto"/>
              <w:jc w:val="both"/>
              <w:rPr>
                <w:rFonts w:eastAsia="MS Mincho"/>
                <w:bCs/>
                <w:lang w:eastAsia="ja-JP"/>
              </w:rPr>
            </w:pPr>
          </w:p>
          <w:p w:rsidR="00831C15" w:rsidRDefault="00831C15" w:rsidP="00642D3D">
            <w:pPr>
              <w:widowControl/>
              <w:suppressAutoHyphens w:val="0"/>
            </w:pPr>
          </w:p>
        </w:tc>
      </w:tr>
      <w:tr w:rsidR="00831C15" w:rsidTr="00642D3D">
        <w:trPr>
          <w:jc w:val="center"/>
        </w:trPr>
        <w:tc>
          <w:tcPr>
            <w:tcW w:w="1755" w:type="dxa"/>
            <w:vMerge/>
          </w:tcPr>
          <w:p w:rsidR="00831C15" w:rsidRDefault="00831C15" w:rsidP="00642D3D">
            <w:pPr>
              <w:widowControl/>
              <w:suppressAutoHyphens w:val="0"/>
            </w:pPr>
          </w:p>
        </w:tc>
        <w:tc>
          <w:tcPr>
            <w:tcW w:w="1811" w:type="dxa"/>
            <w:vMerge/>
          </w:tcPr>
          <w:p w:rsidR="00831C15" w:rsidRDefault="00831C15" w:rsidP="00642D3D">
            <w:pPr>
              <w:widowControl/>
              <w:suppressAutoHyphens w:val="0"/>
            </w:pPr>
          </w:p>
        </w:tc>
        <w:tc>
          <w:tcPr>
            <w:tcW w:w="1948" w:type="dxa"/>
          </w:tcPr>
          <w:p w:rsidR="00831C15" w:rsidRDefault="00831C15" w:rsidP="00642D3D">
            <w:pPr>
              <w:widowControl/>
              <w:suppressAutoHyphens w:val="0"/>
            </w:pPr>
            <w:r>
              <w:t>Display analog and digital signal.</w:t>
            </w:r>
          </w:p>
        </w:tc>
        <w:tc>
          <w:tcPr>
            <w:tcW w:w="4319" w:type="dxa"/>
          </w:tcPr>
          <w:p w:rsidR="00831C15" w:rsidRDefault="00831C15" w:rsidP="00642D3D">
            <w:pPr>
              <w:widowControl/>
              <w:suppressAutoHyphens w:val="0"/>
            </w:pPr>
            <w:r>
              <w:t>Show name, scale… analog and digital signal.</w:t>
            </w:r>
          </w:p>
        </w:tc>
      </w:tr>
      <w:tr w:rsidR="00831C15" w:rsidTr="00642D3D">
        <w:trPr>
          <w:jc w:val="center"/>
        </w:trPr>
        <w:tc>
          <w:tcPr>
            <w:tcW w:w="1755" w:type="dxa"/>
            <w:vMerge/>
          </w:tcPr>
          <w:p w:rsidR="00831C15" w:rsidRDefault="00831C15" w:rsidP="00642D3D">
            <w:pPr>
              <w:widowControl/>
              <w:suppressAutoHyphens w:val="0"/>
            </w:pPr>
          </w:p>
        </w:tc>
        <w:tc>
          <w:tcPr>
            <w:tcW w:w="1811" w:type="dxa"/>
          </w:tcPr>
          <w:p w:rsidR="00831C15" w:rsidRDefault="00831C15" w:rsidP="00642D3D">
            <w:pPr>
              <w:widowControl/>
              <w:suppressAutoHyphens w:val="0"/>
            </w:pPr>
            <w:r>
              <w:t>Body</w:t>
            </w:r>
          </w:p>
        </w:tc>
        <w:tc>
          <w:tcPr>
            <w:tcW w:w="1948" w:type="dxa"/>
          </w:tcPr>
          <w:p w:rsidR="00831C15" w:rsidRDefault="00831C15" w:rsidP="00642D3D">
            <w:pPr>
              <w:widowControl/>
              <w:suppressAutoHyphens w:val="0"/>
            </w:pPr>
            <w:r>
              <w:t>Display graph</w:t>
            </w:r>
          </w:p>
        </w:tc>
        <w:tc>
          <w:tcPr>
            <w:tcW w:w="4319" w:type="dxa"/>
          </w:tcPr>
          <w:p w:rsidR="00831C15" w:rsidRDefault="00831C15" w:rsidP="00642D3D">
            <w:pPr>
              <w:widowControl/>
              <w:suppressAutoHyphens w:val="0"/>
            </w:pPr>
            <w:r>
              <w:t>Show graph with page size “Tabloid”, with orientation and color user selected from screen.</w:t>
            </w:r>
          </w:p>
        </w:tc>
      </w:tr>
    </w:tbl>
    <w:p w:rsidR="00831C15" w:rsidRDefault="00831C15"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831C15">
      <w:pPr>
        <w:widowControl/>
        <w:suppressAutoHyphens w:val="0"/>
      </w:pPr>
    </w:p>
    <w:p w:rsidR="001C2B46" w:rsidRDefault="001C2B46" w:rsidP="001C2B46">
      <w:pPr>
        <w:pStyle w:val="Heading5"/>
        <w:rPr>
          <w:noProof/>
          <w:lang w:eastAsia="ja-JP"/>
        </w:rPr>
      </w:pPr>
      <w:r>
        <w:rPr>
          <w:noProof/>
          <w:lang w:eastAsia="ja-JP"/>
        </w:rPr>
        <w:lastRenderedPageBreak/>
        <w:t>5.3.5.</w:t>
      </w:r>
      <w:r w:rsidR="00CD5CEE">
        <w:rPr>
          <w:noProof/>
          <w:lang w:eastAsia="ja-JP"/>
        </w:rPr>
        <w:t>2</w:t>
      </w:r>
      <w:r>
        <w:rPr>
          <w:noProof/>
          <w:lang w:eastAsia="ja-JP"/>
        </w:rPr>
        <w:t>.2. Cursor behavior</w:t>
      </w:r>
    </w:p>
    <w:p w:rsidR="001C2B46" w:rsidRPr="001C2B46" w:rsidRDefault="001C2B46" w:rsidP="001C2B46">
      <w:pPr>
        <w:rPr>
          <w:lang w:eastAsia="ja-JP"/>
        </w:rPr>
      </w:pPr>
    </w:p>
    <w:p w:rsidR="001C2B46" w:rsidRDefault="001C2B46" w:rsidP="001C2B46">
      <w:pPr>
        <w:keepNext/>
        <w:widowControl/>
        <w:suppressAutoHyphens w:val="0"/>
        <w:jc w:val="center"/>
      </w:pPr>
      <w:r>
        <w:rPr>
          <w:noProof/>
        </w:rPr>
        <w:drawing>
          <wp:inline distT="0" distB="0" distL="0" distR="0" wp14:anchorId="37535EF8" wp14:editId="146F33D4">
            <wp:extent cx="6142008" cy="5236460"/>
            <wp:effectExtent l="19050" t="19050" r="1143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43939" cy="5238106"/>
                    </a:xfrm>
                    <a:prstGeom prst="rect">
                      <a:avLst/>
                    </a:prstGeom>
                    <a:ln>
                      <a:solidFill>
                        <a:schemeClr val="tx1"/>
                      </a:solidFill>
                    </a:ln>
                  </pic:spPr>
                </pic:pic>
              </a:graphicData>
            </a:graphic>
          </wp:inline>
        </w:drawing>
      </w:r>
    </w:p>
    <w:p w:rsidR="001C2B46" w:rsidRDefault="001C2B46" w:rsidP="001C2B46">
      <w:pPr>
        <w:pStyle w:val="Caption"/>
        <w:jc w:val="center"/>
      </w:pPr>
      <w:bookmarkStart w:id="143" w:name="_Toc28360382"/>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48</w:t>
      </w:r>
      <w:r w:rsidR="008D63B3">
        <w:rPr>
          <w:noProof/>
        </w:rPr>
        <w:fldChar w:fldCharType="end"/>
      </w:r>
      <w:r>
        <w:t xml:space="preserve">: </w:t>
      </w:r>
      <w:r w:rsidRPr="000072FC">
        <w:t>Graph cursor moving</w:t>
      </w:r>
      <w:bookmarkEnd w:id="143"/>
    </w:p>
    <w:p w:rsidR="001C2B46" w:rsidRDefault="001C2B46" w:rsidP="00831C15">
      <w:pPr>
        <w:widowControl/>
        <w:suppressAutoHyphens w:val="0"/>
      </w:pPr>
    </w:p>
    <w:p w:rsidR="00CD5CEE" w:rsidRDefault="00CD5CEE">
      <w:pPr>
        <w:widowControl/>
        <w:suppressAutoHyphens w:val="0"/>
        <w:rPr>
          <w:rFonts w:ascii="Arial" w:eastAsiaTheme="majorEastAsia" w:hAnsi="Arial" w:cs="Arial"/>
          <w:b/>
          <w:szCs w:val="21"/>
        </w:rPr>
      </w:pPr>
      <w:r>
        <w:br w:type="page"/>
      </w:r>
    </w:p>
    <w:p w:rsidR="00CD5CEE" w:rsidRDefault="00CD5CEE" w:rsidP="00CD5CEE">
      <w:pPr>
        <w:pStyle w:val="Heading5"/>
      </w:pPr>
      <w:r>
        <w:lastRenderedPageBreak/>
        <w:t>5.3.5.2.3. Resize panels</w:t>
      </w:r>
    </w:p>
    <w:p w:rsidR="00CD5CEE" w:rsidRDefault="00CD5CEE" w:rsidP="00CD5CEE"/>
    <w:p w:rsidR="00CD5CEE" w:rsidRPr="007A0662" w:rsidRDefault="00CD5CEE" w:rsidP="00CD5CEE">
      <w:pPr>
        <w:jc w:val="center"/>
      </w:pPr>
    </w:p>
    <w:p w:rsidR="00CD5CEE" w:rsidRDefault="00CD5CEE" w:rsidP="00CD5CEE">
      <w:pPr>
        <w:pStyle w:val="Caption"/>
        <w:keepNext/>
        <w:jc w:val="center"/>
      </w:pPr>
      <w:r>
        <w:rPr>
          <w:noProof/>
        </w:rPr>
        <w:drawing>
          <wp:inline distT="0" distB="0" distL="0" distR="0" wp14:anchorId="0923F66E" wp14:editId="43B18618">
            <wp:extent cx="6210300" cy="4567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0300" cy="4567555"/>
                    </a:xfrm>
                    <a:prstGeom prst="rect">
                      <a:avLst/>
                    </a:prstGeom>
                  </pic:spPr>
                </pic:pic>
              </a:graphicData>
            </a:graphic>
          </wp:inline>
        </w:drawing>
      </w:r>
    </w:p>
    <w:p w:rsidR="00CD5CEE" w:rsidRDefault="00CD5CEE" w:rsidP="00CD5CEE">
      <w:pPr>
        <w:pStyle w:val="Caption"/>
        <w:jc w:val="center"/>
      </w:pPr>
      <w:bookmarkStart w:id="144" w:name="_Toc28360383"/>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49</w:t>
      </w:r>
      <w:r w:rsidR="008D63B3">
        <w:rPr>
          <w:noProof/>
        </w:rPr>
        <w:fldChar w:fldCharType="end"/>
      </w:r>
      <w:r>
        <w:t xml:space="preserve">: Resize graph panels </w:t>
      </w:r>
      <w:r w:rsidRPr="00375BF9">
        <w:t>sequence diagram</w:t>
      </w:r>
      <w:bookmarkEnd w:id="144"/>
    </w:p>
    <w:p w:rsidR="001C2B46" w:rsidRDefault="001C2B46" w:rsidP="00831C15">
      <w:pPr>
        <w:widowControl/>
        <w:suppressAutoHyphens w:val="0"/>
      </w:pPr>
    </w:p>
    <w:p w:rsidR="00CD5CEE" w:rsidRDefault="00CD5CEE" w:rsidP="00831C15">
      <w:pPr>
        <w:widowControl/>
        <w:suppressAutoHyphens w:val="0"/>
      </w:pPr>
    </w:p>
    <w:p w:rsidR="00CD5CEE" w:rsidRDefault="00CD5CEE" w:rsidP="00CD5CEE">
      <w:pPr>
        <w:pStyle w:val="Heading5"/>
      </w:pPr>
      <w:r>
        <w:t>5.3.5.2.4. Delete signal line.</w:t>
      </w:r>
    </w:p>
    <w:p w:rsidR="00CD5CEE" w:rsidRDefault="00CD5CEE" w:rsidP="00CD5CEE">
      <w:r>
        <w:t>System allow user can delete signal line from graph by right click on signal line inside graph. When user right-click click on signal line inside graph, “Delete” is displayed at the top in the sub screen of the display when Vertical Cursor is turned off.</w:t>
      </w:r>
    </w:p>
    <w:p w:rsidR="00CD5CEE" w:rsidRDefault="00CD5CEE" w:rsidP="00CD5CEE">
      <w:r>
        <w:rPr>
          <w:noProof/>
        </w:rPr>
        <w:lastRenderedPageBreak/>
        <w:drawing>
          <wp:inline distT="0" distB="0" distL="0" distR="0" wp14:anchorId="0C722009" wp14:editId="1143C088">
            <wp:extent cx="6301740" cy="5540375"/>
            <wp:effectExtent l="0" t="0" r="381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elete_line.png"/>
                    <pic:cNvPicPr/>
                  </pic:nvPicPr>
                  <pic:blipFill>
                    <a:blip r:embed="rId76">
                      <a:extLst>
                        <a:ext uri="{28A0092B-C50C-407E-A947-70E740481C1C}">
                          <a14:useLocalDpi xmlns:a14="http://schemas.microsoft.com/office/drawing/2010/main" val="0"/>
                        </a:ext>
                      </a:extLst>
                    </a:blip>
                    <a:stretch>
                      <a:fillRect/>
                    </a:stretch>
                  </pic:blipFill>
                  <pic:spPr>
                    <a:xfrm>
                      <a:off x="0" y="0"/>
                      <a:ext cx="6301740" cy="5540375"/>
                    </a:xfrm>
                    <a:prstGeom prst="rect">
                      <a:avLst/>
                    </a:prstGeom>
                  </pic:spPr>
                </pic:pic>
              </a:graphicData>
            </a:graphic>
          </wp:inline>
        </w:drawing>
      </w:r>
    </w:p>
    <w:p w:rsidR="00CD5CEE" w:rsidRDefault="00CD5CEE" w:rsidP="00CD5CEE">
      <w:pPr>
        <w:pStyle w:val="Caption"/>
        <w:jc w:val="center"/>
      </w:pPr>
      <w:bookmarkStart w:id="145" w:name="_Toc536178188"/>
      <w:bookmarkStart w:id="146" w:name="_Toc28360384"/>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50</w:t>
      </w:r>
      <w:r w:rsidR="008D63B3">
        <w:rPr>
          <w:noProof/>
        </w:rPr>
        <w:fldChar w:fldCharType="end"/>
      </w:r>
      <w:r>
        <w:t xml:space="preserve">: </w:t>
      </w:r>
      <w:r w:rsidRPr="00FA7104">
        <w:t>Delete signal line</w:t>
      </w:r>
      <w:bookmarkEnd w:id="145"/>
      <w:bookmarkEnd w:id="146"/>
    </w:p>
    <w:p w:rsidR="00CD5CEE" w:rsidRPr="00C974DE" w:rsidRDefault="00CD5CEE" w:rsidP="00CD5CEE">
      <w:pPr>
        <w:pStyle w:val="Caption"/>
        <w:jc w:val="center"/>
      </w:pPr>
    </w:p>
    <w:p w:rsidR="00CD5CEE" w:rsidRDefault="00CD5CEE" w:rsidP="00CD5CEE">
      <w:pPr>
        <w:pStyle w:val="Heading5"/>
      </w:pPr>
      <w:r>
        <w:t>5.3.5.2.5. Draw signal line evenly.</w:t>
      </w:r>
    </w:p>
    <w:p w:rsidR="00CD5CEE" w:rsidRDefault="00CD5CEE" w:rsidP="00CD5CEE">
      <w:r>
        <w:t xml:space="preserve">This function used to draw and align signal automatically when file doesn’t contain any setting and user doesn’t drag signal line. </w:t>
      </w:r>
    </w:p>
    <w:p w:rsidR="00CD5CEE" w:rsidRDefault="00CD5CEE" w:rsidP="00CD5CEE"/>
    <w:p w:rsidR="00CD5CEE" w:rsidRDefault="00CD5CEE" w:rsidP="00CD5CEE">
      <w:pPr>
        <w:pStyle w:val="ListParagraph"/>
        <w:numPr>
          <w:ilvl w:val="0"/>
          <w:numId w:val="34"/>
        </w:numPr>
      </w:pPr>
      <w:r>
        <w:t>If there is only one or two signals in graph panel, signals will be aligned at the center of graph.</w:t>
      </w:r>
    </w:p>
    <w:p w:rsidR="00CD5CEE" w:rsidRDefault="00CD5CEE" w:rsidP="00CD5CEE"/>
    <w:p w:rsidR="00CD5CEE" w:rsidRDefault="00CD5CEE" w:rsidP="00CD5CEE">
      <w:pPr>
        <w:pStyle w:val="ListParagraph"/>
        <w:numPr>
          <w:ilvl w:val="0"/>
          <w:numId w:val="34"/>
        </w:numPr>
      </w:pPr>
      <w:r>
        <w:t>If there are more than 3 signals in graph panel, signal will be aligned from position 1.</w:t>
      </w:r>
    </w:p>
    <w:p w:rsidR="00CD5CEE" w:rsidRDefault="00CD5CEE" w:rsidP="00CD5CEE"/>
    <w:p w:rsidR="00CD5CEE" w:rsidRDefault="00CD5CEE" w:rsidP="00CD5CEE">
      <w:pPr>
        <w:pStyle w:val="ListParagraph"/>
        <w:numPr>
          <w:ilvl w:val="0"/>
          <w:numId w:val="34"/>
        </w:numPr>
      </w:pPr>
      <w:r>
        <w:t>If the number of signal is more than number of origin point, the number of origin point will be increased.</w:t>
      </w:r>
    </w:p>
    <w:p w:rsidR="00CD5CEE" w:rsidRDefault="00CD5CEE" w:rsidP="00CD5CEE"/>
    <w:p w:rsidR="00CD5CEE" w:rsidRDefault="00CD5CEE" w:rsidP="00CD5CEE">
      <w:pPr>
        <w:pStyle w:val="ListParagraph"/>
        <w:numPr>
          <w:ilvl w:val="0"/>
          <w:numId w:val="34"/>
        </w:numPr>
      </w:pPr>
      <w:r>
        <w:t>If file has signal setting, signal will not be aligned automatically and line position setting will be kept.</w:t>
      </w:r>
    </w:p>
    <w:p w:rsidR="00CD5CEE" w:rsidRDefault="00CD5CEE" w:rsidP="00CD5CEE"/>
    <w:p w:rsidR="00CD5CEE" w:rsidRDefault="00CD5CEE" w:rsidP="00CD5CEE">
      <w:pPr>
        <w:pStyle w:val="ListParagraph"/>
        <w:numPr>
          <w:ilvl w:val="0"/>
          <w:numId w:val="34"/>
        </w:numPr>
      </w:pPr>
      <w:r>
        <w:t>If user dragged signal, new signal will be add to the top of graph.</w:t>
      </w:r>
    </w:p>
    <w:p w:rsidR="00CD5CEE" w:rsidRDefault="00CD5CEE" w:rsidP="00CD5CEE">
      <w:pPr>
        <w:pStyle w:val="ListParagraph"/>
      </w:pPr>
    </w:p>
    <w:p w:rsidR="00CD5CEE" w:rsidRDefault="00CD5CEE" w:rsidP="00CD5CEE">
      <w:pPr>
        <w:keepNext/>
        <w:jc w:val="center"/>
      </w:pPr>
      <w:r>
        <w:rPr>
          <w:noProof/>
        </w:rPr>
        <w:lastRenderedPageBreak/>
        <w:drawing>
          <wp:inline distT="0" distB="0" distL="0" distR="0" wp14:anchorId="6F3DCAEA" wp14:editId="309E64FA">
            <wp:extent cx="45720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000" cy="4000500"/>
                    </a:xfrm>
                    <a:prstGeom prst="rect">
                      <a:avLst/>
                    </a:prstGeom>
                  </pic:spPr>
                </pic:pic>
              </a:graphicData>
            </a:graphic>
          </wp:inline>
        </w:drawing>
      </w:r>
    </w:p>
    <w:p w:rsidR="00CD5CEE" w:rsidRDefault="00CD5CEE" w:rsidP="00CD5CEE">
      <w:pPr>
        <w:pStyle w:val="Caption"/>
        <w:jc w:val="center"/>
      </w:pPr>
      <w:bookmarkStart w:id="147" w:name="_Toc28360385"/>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w:instrText>
      </w:r>
      <w:r w:rsidR="008D63B3">
        <w:instrText xml:space="preserve">ARABIC \s 1 </w:instrText>
      </w:r>
      <w:r w:rsidR="008D63B3">
        <w:fldChar w:fldCharType="separate"/>
      </w:r>
      <w:r w:rsidR="001B5C68">
        <w:rPr>
          <w:noProof/>
        </w:rPr>
        <w:t>51</w:t>
      </w:r>
      <w:r w:rsidR="008D63B3">
        <w:rPr>
          <w:noProof/>
        </w:rPr>
        <w:fldChar w:fldCharType="end"/>
      </w:r>
      <w:r>
        <w:t>: Align graph line automatically</w:t>
      </w:r>
      <w:bookmarkEnd w:id="147"/>
    </w:p>
    <w:p w:rsidR="008D5CC6" w:rsidRDefault="008D5CC6" w:rsidP="007B16D2">
      <w:pPr>
        <w:pStyle w:val="Heading5"/>
      </w:pPr>
      <w:r>
        <w:lastRenderedPageBreak/>
        <w:t>5.3.5.2.6. [Graph] Add and edit comment</w:t>
      </w:r>
    </w:p>
    <w:p w:rsidR="00800CEE" w:rsidRDefault="008D5CC6" w:rsidP="007B16D2">
      <w:pPr>
        <w:keepNext/>
        <w:jc w:val="center"/>
      </w:pPr>
      <w:r>
        <w:rPr>
          <w:noProof/>
        </w:rPr>
        <w:drawing>
          <wp:inline distT="0" distB="0" distL="0" distR="0" wp14:anchorId="479488F0" wp14:editId="285628EB">
            <wp:extent cx="5612130" cy="564515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12130" cy="5645150"/>
                    </a:xfrm>
                    <a:prstGeom prst="rect">
                      <a:avLst/>
                    </a:prstGeom>
                  </pic:spPr>
                </pic:pic>
              </a:graphicData>
            </a:graphic>
          </wp:inline>
        </w:drawing>
      </w:r>
    </w:p>
    <w:p w:rsidR="008D5CC6" w:rsidRPr="00800CEE" w:rsidRDefault="00800CEE" w:rsidP="007B16D2">
      <w:pPr>
        <w:pStyle w:val="Caption"/>
        <w:jc w:val="center"/>
      </w:pPr>
      <w:bookmarkStart w:id="148" w:name="_Toc28360386"/>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52</w:t>
      </w:r>
      <w:r w:rsidR="008D63B3">
        <w:rPr>
          <w:noProof/>
        </w:rPr>
        <w:fldChar w:fldCharType="end"/>
      </w:r>
      <w:r>
        <w:t>: Add and edit comment locally</w:t>
      </w:r>
      <w:bookmarkEnd w:id="148"/>
    </w:p>
    <w:p w:rsidR="00CD5CEE" w:rsidRDefault="00CD5CEE" w:rsidP="00831C15">
      <w:pPr>
        <w:widowControl/>
        <w:suppressAutoHyphens w:val="0"/>
      </w:pPr>
    </w:p>
    <w:p w:rsidR="003079C1" w:rsidRDefault="00C877DD" w:rsidP="00717EDB">
      <w:pPr>
        <w:pStyle w:val="Heading4"/>
      </w:pPr>
      <w:r>
        <w:t>Status</w:t>
      </w:r>
      <w:r w:rsidR="00BA4523">
        <w:t xml:space="preserve"> </w:t>
      </w:r>
      <w:r w:rsidR="00EF73B2">
        <w:t>s</w:t>
      </w:r>
      <w:r w:rsidR="00BA4523">
        <w:t>ervice</w:t>
      </w:r>
    </w:p>
    <w:p w:rsidR="009923B6" w:rsidRDefault="009923B6" w:rsidP="00B84761"/>
    <w:p w:rsidR="009923B6" w:rsidRDefault="009923B6" w:rsidP="00B84761">
      <w:pPr>
        <w:pStyle w:val="Caption"/>
        <w:keepNext/>
        <w:jc w:val="center"/>
      </w:pPr>
      <w:bookmarkStart w:id="149" w:name="_Toc28360324"/>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16</w:t>
      </w:r>
      <w:r w:rsidR="005C529A">
        <w:rPr>
          <w:noProof/>
        </w:rPr>
        <w:fldChar w:fldCharType="end"/>
      </w:r>
      <w:r>
        <w:t>: Status service APIs</w:t>
      </w:r>
      <w:bookmarkEnd w:id="149"/>
    </w:p>
    <w:tbl>
      <w:tblPr>
        <w:tblStyle w:val="TableGrid"/>
        <w:tblW w:w="9101" w:type="dxa"/>
        <w:jc w:val="center"/>
        <w:tblLayout w:type="fixed"/>
        <w:tblLook w:val="04A0" w:firstRow="1" w:lastRow="0" w:firstColumn="1" w:lastColumn="0" w:noHBand="0" w:noVBand="1"/>
      </w:tblPr>
      <w:tblGrid>
        <w:gridCol w:w="2211"/>
        <w:gridCol w:w="6890"/>
      </w:tblGrid>
      <w:tr w:rsidR="009923B6" w:rsidTr="009923B6">
        <w:trPr>
          <w:trHeight w:val="563"/>
          <w:jc w:val="center"/>
        </w:trPr>
        <w:tc>
          <w:tcPr>
            <w:tcW w:w="2211" w:type="dxa"/>
            <w:shd w:val="clear" w:color="auto" w:fill="00B0F0"/>
          </w:tcPr>
          <w:p w:rsidR="009923B6" w:rsidRPr="003B76B3" w:rsidRDefault="009923B6" w:rsidP="00B84761">
            <w:pPr>
              <w:widowControl/>
              <w:suppressAutoHyphens w:val="0"/>
              <w:jc w:val="center"/>
              <w:rPr>
                <w:b/>
              </w:rPr>
            </w:pPr>
            <w:r>
              <w:rPr>
                <w:b/>
              </w:rPr>
              <w:t>Module name</w:t>
            </w:r>
          </w:p>
        </w:tc>
        <w:tc>
          <w:tcPr>
            <w:tcW w:w="6890" w:type="dxa"/>
            <w:shd w:val="clear" w:color="auto" w:fill="00B0F0"/>
          </w:tcPr>
          <w:p w:rsidR="009923B6" w:rsidRPr="003B76B3" w:rsidRDefault="009923B6" w:rsidP="00B84761">
            <w:pPr>
              <w:widowControl/>
              <w:suppressAutoHyphens w:val="0"/>
              <w:jc w:val="center"/>
              <w:rPr>
                <w:b/>
              </w:rPr>
            </w:pPr>
            <w:r>
              <w:rPr>
                <w:b/>
              </w:rPr>
              <w:t>APIs</w:t>
            </w:r>
          </w:p>
        </w:tc>
      </w:tr>
      <w:tr w:rsidR="009923B6" w:rsidTr="009923B6">
        <w:trPr>
          <w:jc w:val="center"/>
        </w:trPr>
        <w:tc>
          <w:tcPr>
            <w:tcW w:w="2211" w:type="dxa"/>
            <w:vMerge w:val="restart"/>
          </w:tcPr>
          <w:p w:rsidR="009923B6" w:rsidRDefault="007C75B0" w:rsidP="00B84761">
            <w:pPr>
              <w:widowControl/>
              <w:suppressAutoHyphens w:val="0"/>
            </w:pPr>
            <w:r>
              <w:t>Signal display</w:t>
            </w:r>
          </w:p>
        </w:tc>
        <w:tc>
          <w:tcPr>
            <w:tcW w:w="6890" w:type="dxa"/>
          </w:tcPr>
          <w:p w:rsidR="009923B6" w:rsidRDefault="009923B6" w:rsidP="00B84761">
            <w:pPr>
              <w:widowControl/>
              <w:suppressAutoHyphens w:val="0"/>
            </w:pPr>
            <w:r>
              <w:t>Create the layout of panes from [</w:t>
            </w:r>
            <w:r w:rsidR="000504DE">
              <w:t>User Display</w:t>
            </w:r>
            <w:r>
              <w:t xml:space="preserve"> Setting].</w:t>
            </w:r>
          </w:p>
          <w:p w:rsidR="009923B6" w:rsidRDefault="009923B6" w:rsidP="00B84761">
            <w:pPr>
              <w:widowControl/>
              <w:suppressAutoHyphens w:val="0"/>
            </w:pPr>
            <w:r>
              <w:t xml:space="preserve">Also attach the event handler for each status-monitoring components (Refer to the </w:t>
            </w:r>
            <w:r>
              <w:fldChar w:fldCharType="begin"/>
            </w:r>
            <w:r>
              <w:instrText xml:space="preserve"> REF _Ref491181451 \h </w:instrText>
            </w:r>
            <w:r>
              <w:fldChar w:fldCharType="separate"/>
            </w:r>
            <w:r w:rsidR="001B5C68">
              <w:t xml:space="preserve">Table </w:t>
            </w:r>
            <w:r w:rsidR="001B5C68">
              <w:rPr>
                <w:noProof/>
              </w:rPr>
              <w:t>5</w:t>
            </w:r>
            <w:r w:rsidR="001B5C68">
              <w:noBreakHyphen/>
            </w:r>
            <w:r w:rsidR="001B5C68">
              <w:rPr>
                <w:noProof/>
              </w:rPr>
              <w:t>17</w:t>
            </w:r>
            <w:r w:rsidR="001B5C68">
              <w:t>: Status-monitoring component event handlers</w:t>
            </w:r>
            <w:r>
              <w:fldChar w:fldCharType="end"/>
            </w:r>
            <w:r>
              <w:t>).</w:t>
            </w:r>
          </w:p>
        </w:tc>
      </w:tr>
      <w:tr w:rsidR="009923B6" w:rsidTr="009923B6">
        <w:trPr>
          <w:jc w:val="center"/>
        </w:trPr>
        <w:tc>
          <w:tcPr>
            <w:tcW w:w="2211" w:type="dxa"/>
            <w:vMerge/>
          </w:tcPr>
          <w:p w:rsidR="009923B6" w:rsidRDefault="009923B6" w:rsidP="00B84761">
            <w:pPr>
              <w:widowControl/>
              <w:suppressAutoHyphens w:val="0"/>
            </w:pPr>
          </w:p>
        </w:tc>
        <w:tc>
          <w:tcPr>
            <w:tcW w:w="6890" w:type="dxa"/>
          </w:tcPr>
          <w:p w:rsidR="009923B6" w:rsidRDefault="009923B6" w:rsidP="00B84761">
            <w:pPr>
              <w:widowControl/>
              <w:suppressAutoHyphens w:val="0"/>
            </w:pPr>
            <w:r>
              <w:t>Update the status-monitoring screen from [</w:t>
            </w:r>
            <w:r w:rsidR="000504DE">
              <w:t xml:space="preserve">Visualization Status </w:t>
            </w:r>
            <w:r w:rsidR="00FD065B">
              <w:t>model</w:t>
            </w:r>
            <w:r>
              <w:t>].</w:t>
            </w:r>
          </w:p>
        </w:tc>
      </w:tr>
      <w:tr w:rsidR="00EC172E" w:rsidTr="009923B6">
        <w:trPr>
          <w:jc w:val="center"/>
        </w:trPr>
        <w:tc>
          <w:tcPr>
            <w:tcW w:w="2211" w:type="dxa"/>
          </w:tcPr>
          <w:p w:rsidR="00EC172E" w:rsidRDefault="00EC172E" w:rsidP="00B84761">
            <w:pPr>
              <w:widowControl/>
              <w:suppressAutoHyphens w:val="0"/>
            </w:pPr>
            <w:r>
              <w:t>Print</w:t>
            </w:r>
          </w:p>
        </w:tc>
        <w:tc>
          <w:tcPr>
            <w:tcW w:w="6890" w:type="dxa"/>
          </w:tcPr>
          <w:p w:rsidR="00EC172E" w:rsidRDefault="00EC172E" w:rsidP="00B84761">
            <w:pPr>
              <w:widowControl/>
              <w:suppressAutoHyphens w:val="0"/>
            </w:pPr>
            <w:r>
              <w:t>Create the print view from the information of selected signals (</w:t>
            </w:r>
            <w:r w:rsidR="006B6EDD">
              <w:t>Large</w:t>
            </w:r>
            <w:r>
              <w:t xml:space="preserve"> or </w:t>
            </w:r>
            <w:r w:rsidR="006B6EDD">
              <w:t>medium</w:t>
            </w:r>
            <w:r>
              <w:t xml:space="preserve"> view, etc.).</w:t>
            </w:r>
          </w:p>
        </w:tc>
      </w:tr>
    </w:tbl>
    <w:p w:rsidR="009923B6" w:rsidRDefault="009923B6" w:rsidP="00B84761"/>
    <w:p w:rsidR="00CD5CEE" w:rsidRDefault="00CD5CEE" w:rsidP="00B84761"/>
    <w:p w:rsidR="00C877DD" w:rsidRDefault="00C877DD" w:rsidP="00B84761">
      <w:pPr>
        <w:pStyle w:val="Caption"/>
        <w:keepNext/>
        <w:jc w:val="center"/>
      </w:pPr>
      <w:bookmarkStart w:id="150" w:name="_Ref491181451"/>
      <w:bookmarkStart w:id="151" w:name="_Toc28360325"/>
      <w:r>
        <w:lastRenderedPageBreak/>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17</w:t>
      </w:r>
      <w:r w:rsidR="005C529A">
        <w:rPr>
          <w:noProof/>
        </w:rPr>
        <w:fldChar w:fldCharType="end"/>
      </w:r>
      <w:r>
        <w:t xml:space="preserve">: </w:t>
      </w:r>
      <w:r w:rsidR="009923B6">
        <w:t>Status-monitoring component</w:t>
      </w:r>
      <w:r>
        <w:t xml:space="preserve"> event handlers</w:t>
      </w:r>
      <w:bookmarkEnd w:id="150"/>
      <w:bookmarkEnd w:id="151"/>
    </w:p>
    <w:tbl>
      <w:tblPr>
        <w:tblStyle w:val="TableGrid"/>
        <w:tblW w:w="8970" w:type="dxa"/>
        <w:jc w:val="center"/>
        <w:tblLayout w:type="fixed"/>
        <w:tblLook w:val="04A0" w:firstRow="1" w:lastRow="0" w:firstColumn="1" w:lastColumn="0" w:noHBand="0" w:noVBand="1"/>
      </w:tblPr>
      <w:tblGrid>
        <w:gridCol w:w="2134"/>
        <w:gridCol w:w="990"/>
        <w:gridCol w:w="1425"/>
        <w:gridCol w:w="4421"/>
      </w:tblGrid>
      <w:tr w:rsidR="006F4E3A" w:rsidTr="00535648">
        <w:trPr>
          <w:trHeight w:val="563"/>
          <w:jc w:val="center"/>
        </w:trPr>
        <w:tc>
          <w:tcPr>
            <w:tcW w:w="2134" w:type="dxa"/>
            <w:shd w:val="clear" w:color="auto" w:fill="00B0F0"/>
          </w:tcPr>
          <w:p w:rsidR="006F4E3A" w:rsidRPr="003B76B3" w:rsidRDefault="006F4E3A" w:rsidP="00535648">
            <w:pPr>
              <w:widowControl/>
              <w:suppressAutoHyphens w:val="0"/>
              <w:jc w:val="center"/>
              <w:rPr>
                <w:b/>
              </w:rPr>
            </w:pPr>
            <w:r>
              <w:rPr>
                <w:b/>
              </w:rPr>
              <w:t>Module name</w:t>
            </w:r>
          </w:p>
        </w:tc>
        <w:tc>
          <w:tcPr>
            <w:tcW w:w="2415" w:type="dxa"/>
            <w:gridSpan w:val="2"/>
            <w:shd w:val="clear" w:color="auto" w:fill="00B0F0"/>
          </w:tcPr>
          <w:p w:rsidR="006F4E3A" w:rsidRPr="003B76B3" w:rsidRDefault="006F4E3A" w:rsidP="00535648">
            <w:pPr>
              <w:widowControl/>
              <w:suppressAutoHyphens w:val="0"/>
              <w:jc w:val="center"/>
              <w:rPr>
                <w:b/>
              </w:rPr>
            </w:pPr>
            <w:r w:rsidRPr="003B76B3">
              <w:rPr>
                <w:b/>
              </w:rPr>
              <w:t>Event name</w:t>
            </w:r>
          </w:p>
        </w:tc>
        <w:tc>
          <w:tcPr>
            <w:tcW w:w="4421" w:type="dxa"/>
            <w:shd w:val="clear" w:color="auto" w:fill="00B0F0"/>
          </w:tcPr>
          <w:p w:rsidR="006F4E3A" w:rsidRPr="003B76B3" w:rsidRDefault="006F4E3A" w:rsidP="00535648">
            <w:pPr>
              <w:widowControl/>
              <w:suppressAutoHyphens w:val="0"/>
              <w:jc w:val="center"/>
              <w:rPr>
                <w:b/>
              </w:rPr>
            </w:pPr>
            <w:r w:rsidRPr="003B76B3">
              <w:rPr>
                <w:b/>
              </w:rPr>
              <w:t>Handling description</w:t>
            </w:r>
          </w:p>
        </w:tc>
      </w:tr>
      <w:tr w:rsidR="006F4E3A" w:rsidTr="00535648">
        <w:trPr>
          <w:trHeight w:val="145"/>
          <w:jc w:val="center"/>
        </w:trPr>
        <w:tc>
          <w:tcPr>
            <w:tcW w:w="2134" w:type="dxa"/>
            <w:vMerge w:val="restart"/>
          </w:tcPr>
          <w:p w:rsidR="006F4E3A" w:rsidRDefault="006F4E3A" w:rsidP="00535648">
            <w:pPr>
              <w:widowControl/>
              <w:suppressAutoHyphens w:val="0"/>
            </w:pPr>
            <w:r>
              <w:t>Signal display</w:t>
            </w:r>
          </w:p>
        </w:tc>
        <w:tc>
          <w:tcPr>
            <w:tcW w:w="990" w:type="dxa"/>
            <w:vMerge w:val="restart"/>
          </w:tcPr>
          <w:p w:rsidR="006F4E3A" w:rsidRDefault="006F4E3A" w:rsidP="00535648">
            <w:pPr>
              <w:widowControl/>
              <w:suppressAutoHyphens w:val="0"/>
            </w:pPr>
            <w:r w:rsidRPr="009575D2">
              <w:t>Draw meter</w:t>
            </w:r>
          </w:p>
        </w:tc>
        <w:tc>
          <w:tcPr>
            <w:tcW w:w="1425" w:type="dxa"/>
          </w:tcPr>
          <w:p w:rsidR="006F4E3A" w:rsidRDefault="002E2873" w:rsidP="00535648">
            <w:pPr>
              <w:widowControl/>
              <w:suppressAutoHyphens w:val="0"/>
            </w:pPr>
            <w:r>
              <w:t>Draw l</w:t>
            </w:r>
            <w:r w:rsidR="006F4E3A">
              <w:t>arge meter</w:t>
            </w:r>
            <w:r>
              <w:t>s</w:t>
            </w:r>
          </w:p>
        </w:tc>
        <w:tc>
          <w:tcPr>
            <w:tcW w:w="4421" w:type="dxa"/>
            <w:vMerge w:val="restart"/>
          </w:tcPr>
          <w:p w:rsidR="006F4E3A" w:rsidRDefault="006F4E3A" w:rsidP="00535648">
            <w:pPr>
              <w:widowControl/>
              <w:suppressAutoHyphens w:val="0"/>
            </w:pPr>
            <w:r>
              <w:t xml:space="preserve">Draw screen title, command bar, display area. </w:t>
            </w:r>
          </w:p>
          <w:p w:rsidR="006F4E3A" w:rsidRDefault="006F4E3A" w:rsidP="00535648">
            <w:pPr>
              <w:widowControl/>
              <w:suppressAutoHyphens w:val="0"/>
            </w:pPr>
            <w:r>
              <w:t>Draw control panel.</w:t>
            </w:r>
          </w:p>
          <w:p w:rsidR="006F4E3A" w:rsidRDefault="006F4E3A" w:rsidP="00535648">
            <w:pPr>
              <w:widowControl/>
              <w:suppressAutoHyphens w:val="0"/>
            </w:pPr>
            <w:r>
              <w:t>Large are is selected by default.</w:t>
            </w:r>
          </w:p>
        </w:tc>
      </w:tr>
      <w:tr w:rsidR="006F4E3A" w:rsidTr="00535648">
        <w:trPr>
          <w:trHeight w:val="143"/>
          <w:jc w:val="center"/>
        </w:trPr>
        <w:tc>
          <w:tcPr>
            <w:tcW w:w="2134" w:type="dxa"/>
            <w:vMerge/>
          </w:tcPr>
          <w:p w:rsidR="006F4E3A" w:rsidRDefault="006F4E3A" w:rsidP="00535648">
            <w:pPr>
              <w:widowControl/>
              <w:suppressAutoHyphens w:val="0"/>
            </w:pPr>
          </w:p>
        </w:tc>
        <w:tc>
          <w:tcPr>
            <w:tcW w:w="990" w:type="dxa"/>
            <w:vMerge/>
          </w:tcPr>
          <w:p w:rsidR="006F4E3A" w:rsidRPr="009575D2" w:rsidRDefault="006F4E3A" w:rsidP="00535648">
            <w:pPr>
              <w:widowControl/>
              <w:suppressAutoHyphens w:val="0"/>
            </w:pPr>
          </w:p>
        </w:tc>
        <w:tc>
          <w:tcPr>
            <w:tcW w:w="1425" w:type="dxa"/>
          </w:tcPr>
          <w:p w:rsidR="006F4E3A" w:rsidRDefault="002E2873" w:rsidP="00535648">
            <w:pPr>
              <w:widowControl/>
              <w:suppressAutoHyphens w:val="0"/>
            </w:pPr>
            <w:r>
              <w:t>Draw m</w:t>
            </w:r>
            <w:r w:rsidR="006F4E3A">
              <w:t>edium meter</w:t>
            </w:r>
            <w:r>
              <w:t>s</w:t>
            </w:r>
          </w:p>
        </w:tc>
        <w:tc>
          <w:tcPr>
            <w:tcW w:w="4421" w:type="dxa"/>
            <w:vMerge/>
          </w:tcPr>
          <w:p w:rsidR="006F4E3A" w:rsidRDefault="006F4E3A" w:rsidP="00535648">
            <w:pPr>
              <w:widowControl/>
              <w:suppressAutoHyphens w:val="0"/>
            </w:pPr>
          </w:p>
        </w:tc>
      </w:tr>
      <w:tr w:rsidR="006F4E3A" w:rsidTr="00535648">
        <w:trPr>
          <w:trHeight w:val="143"/>
          <w:jc w:val="center"/>
        </w:trPr>
        <w:tc>
          <w:tcPr>
            <w:tcW w:w="2134" w:type="dxa"/>
            <w:vMerge/>
          </w:tcPr>
          <w:p w:rsidR="006F4E3A" w:rsidRDefault="006F4E3A" w:rsidP="00535648">
            <w:pPr>
              <w:widowControl/>
              <w:suppressAutoHyphens w:val="0"/>
            </w:pPr>
          </w:p>
        </w:tc>
        <w:tc>
          <w:tcPr>
            <w:tcW w:w="990" w:type="dxa"/>
            <w:vMerge/>
          </w:tcPr>
          <w:p w:rsidR="006F4E3A" w:rsidRPr="009575D2" w:rsidRDefault="006F4E3A" w:rsidP="00535648">
            <w:pPr>
              <w:widowControl/>
              <w:suppressAutoHyphens w:val="0"/>
            </w:pPr>
          </w:p>
        </w:tc>
        <w:tc>
          <w:tcPr>
            <w:tcW w:w="1425" w:type="dxa"/>
          </w:tcPr>
          <w:p w:rsidR="006F4E3A" w:rsidRDefault="002E2873" w:rsidP="002E2873">
            <w:pPr>
              <w:widowControl/>
              <w:suppressAutoHyphens w:val="0"/>
            </w:pPr>
            <w:r>
              <w:t>Draw s</w:t>
            </w:r>
            <w:r w:rsidR="006F4E3A">
              <w:t>mall meter</w:t>
            </w:r>
            <w:r>
              <w:t>s</w:t>
            </w:r>
          </w:p>
        </w:tc>
        <w:tc>
          <w:tcPr>
            <w:tcW w:w="4421" w:type="dxa"/>
            <w:vMerge/>
          </w:tcPr>
          <w:p w:rsidR="006F4E3A" w:rsidRDefault="006F4E3A" w:rsidP="00535648">
            <w:pPr>
              <w:widowControl/>
              <w:suppressAutoHyphens w:val="0"/>
            </w:pPr>
          </w:p>
        </w:tc>
      </w:tr>
      <w:tr w:rsidR="006F4E3A" w:rsidTr="00535648">
        <w:trPr>
          <w:trHeight w:val="215"/>
          <w:jc w:val="center"/>
        </w:trPr>
        <w:tc>
          <w:tcPr>
            <w:tcW w:w="2134" w:type="dxa"/>
            <w:vMerge/>
          </w:tcPr>
          <w:p w:rsidR="006F4E3A" w:rsidRDefault="006F4E3A" w:rsidP="00535648">
            <w:pPr>
              <w:widowControl/>
              <w:suppressAutoHyphens w:val="0"/>
            </w:pPr>
          </w:p>
        </w:tc>
        <w:tc>
          <w:tcPr>
            <w:tcW w:w="2415" w:type="dxa"/>
            <w:gridSpan w:val="2"/>
          </w:tcPr>
          <w:p w:rsidR="006F4E3A" w:rsidRDefault="006F4E3A" w:rsidP="00535648">
            <w:pPr>
              <w:widowControl/>
              <w:suppressAutoHyphens w:val="0"/>
            </w:pPr>
            <w:r w:rsidRPr="00F17F15">
              <w:rPr>
                <w:color w:val="000000"/>
                <w:szCs w:val="21"/>
                <w:shd w:val="clear" w:color="auto" w:fill="FFFFFF"/>
              </w:rPr>
              <w:t>Change style of signal</w:t>
            </w:r>
          </w:p>
        </w:tc>
        <w:tc>
          <w:tcPr>
            <w:tcW w:w="4421" w:type="dxa"/>
          </w:tcPr>
          <w:p w:rsidR="006F4E3A" w:rsidRDefault="006F4E3A" w:rsidP="0085514A">
            <w:pPr>
              <w:widowControl/>
              <w:suppressAutoHyphens w:val="0"/>
            </w:pPr>
            <w:r>
              <w:t xml:space="preserve">Change Type signal selected </w:t>
            </w:r>
            <w:r w:rsidR="0085514A">
              <w:t>(Meter, Bar, Numeric</w:t>
            </w:r>
            <w:r w:rsidRPr="00F81816">
              <w:rPr>
                <w:color w:val="222222"/>
                <w:szCs w:val="21"/>
                <w:shd w:val="clear" w:color="auto" w:fill="FFFFFF"/>
              </w:rPr>
              <w:t xml:space="preserve">, </w:t>
            </w:r>
            <w:r w:rsidR="0085514A">
              <w:rPr>
                <w:color w:val="222222"/>
                <w:szCs w:val="21"/>
                <w:shd w:val="clear" w:color="auto" w:fill="FFFFFF"/>
              </w:rPr>
              <w:t>T</w:t>
            </w:r>
            <w:r w:rsidRPr="00F81816">
              <w:rPr>
                <w:color w:val="222222"/>
                <w:szCs w:val="21"/>
                <w:shd w:val="clear" w:color="auto" w:fill="FFFFFF"/>
              </w:rPr>
              <w:t>hermo</w:t>
            </w:r>
            <w:r w:rsidR="0085514A">
              <w:rPr>
                <w:color w:val="222222"/>
                <w:szCs w:val="21"/>
                <w:shd w:val="clear" w:color="auto" w:fill="FFFFFF"/>
              </w:rPr>
              <w:t>meter</w:t>
            </w:r>
            <w:r w:rsidRPr="00F81816">
              <w:rPr>
                <w:color w:val="222222"/>
                <w:szCs w:val="21"/>
                <w:shd w:val="clear" w:color="auto" w:fill="FFFFFF"/>
              </w:rPr>
              <w:t xml:space="preserve">, </w:t>
            </w:r>
            <w:r w:rsidR="0085514A">
              <w:rPr>
                <w:color w:val="222222"/>
                <w:szCs w:val="21"/>
                <w:shd w:val="clear" w:color="auto" w:fill="FFFFFF"/>
              </w:rPr>
              <w:t>Pie and Counter</w:t>
            </w:r>
            <w:r>
              <w:t>)</w:t>
            </w:r>
            <w:r w:rsidR="0085514A">
              <w:t>.</w:t>
            </w:r>
          </w:p>
          <w:p w:rsidR="002E2873" w:rsidRDefault="002E2873" w:rsidP="0085514A">
            <w:pPr>
              <w:widowControl/>
              <w:suppressAutoHyphens w:val="0"/>
            </w:pPr>
          </w:p>
        </w:tc>
      </w:tr>
      <w:tr w:rsidR="006F4E3A" w:rsidTr="00535648">
        <w:trPr>
          <w:trHeight w:val="215"/>
          <w:jc w:val="center"/>
        </w:trPr>
        <w:tc>
          <w:tcPr>
            <w:tcW w:w="2134" w:type="dxa"/>
            <w:vMerge/>
          </w:tcPr>
          <w:p w:rsidR="006F4E3A" w:rsidRDefault="006F4E3A" w:rsidP="00535648">
            <w:pPr>
              <w:widowControl/>
              <w:suppressAutoHyphens w:val="0"/>
            </w:pPr>
          </w:p>
        </w:tc>
        <w:tc>
          <w:tcPr>
            <w:tcW w:w="2415" w:type="dxa"/>
            <w:gridSpan w:val="2"/>
          </w:tcPr>
          <w:p w:rsidR="006F4E3A" w:rsidRDefault="006F4E3A" w:rsidP="00535648">
            <w:pPr>
              <w:widowControl/>
              <w:suppressAutoHyphens w:val="0"/>
            </w:pPr>
            <w:r w:rsidRPr="00F17F15">
              <w:t>Change size of signal</w:t>
            </w:r>
          </w:p>
        </w:tc>
        <w:tc>
          <w:tcPr>
            <w:tcW w:w="4421" w:type="dxa"/>
          </w:tcPr>
          <w:p w:rsidR="006F4E3A" w:rsidRDefault="006F4E3A" w:rsidP="00535648">
            <w:pPr>
              <w:widowControl/>
              <w:suppressAutoHyphens w:val="0"/>
            </w:pPr>
            <w:r>
              <w:t xml:space="preserve">Change size signal selected (Large, Medium, </w:t>
            </w:r>
            <w:r w:rsidR="0085514A">
              <w:t>and Small</w:t>
            </w:r>
            <w:r>
              <w:t>).</w:t>
            </w:r>
          </w:p>
          <w:p w:rsidR="002E2873" w:rsidRDefault="002E2873" w:rsidP="00535648">
            <w:pPr>
              <w:widowControl/>
              <w:suppressAutoHyphens w:val="0"/>
            </w:pPr>
          </w:p>
        </w:tc>
      </w:tr>
      <w:tr w:rsidR="006F4E3A" w:rsidTr="00535648">
        <w:trPr>
          <w:jc w:val="center"/>
        </w:trPr>
        <w:tc>
          <w:tcPr>
            <w:tcW w:w="2134" w:type="dxa"/>
            <w:vMerge/>
          </w:tcPr>
          <w:p w:rsidR="006F4E3A" w:rsidRDefault="006F4E3A" w:rsidP="00535648">
            <w:pPr>
              <w:widowControl/>
              <w:suppressAutoHyphens w:val="0"/>
            </w:pPr>
          </w:p>
        </w:tc>
        <w:tc>
          <w:tcPr>
            <w:tcW w:w="2415" w:type="dxa"/>
            <w:gridSpan w:val="2"/>
          </w:tcPr>
          <w:p w:rsidR="006F4E3A" w:rsidRDefault="0091552D" w:rsidP="00535648">
            <w:pPr>
              <w:widowControl/>
              <w:suppressAutoHyphens w:val="0"/>
            </w:pPr>
            <w:r>
              <w:t>Add</w:t>
            </w:r>
            <w:r w:rsidR="006F4E3A" w:rsidRPr="00426AC0">
              <w:t xml:space="preserve"> signal</w:t>
            </w:r>
            <w:r w:rsidR="002E2873">
              <w:t>s</w:t>
            </w:r>
          </w:p>
        </w:tc>
        <w:tc>
          <w:tcPr>
            <w:tcW w:w="4421" w:type="dxa"/>
          </w:tcPr>
          <w:p w:rsidR="006F4E3A" w:rsidRDefault="004F1920" w:rsidP="004F1920">
            <w:pPr>
              <w:widowControl/>
              <w:suppressAutoHyphens w:val="0"/>
            </w:pPr>
            <w:r>
              <w:t xml:space="preserve">Add new </w:t>
            </w:r>
            <w:r w:rsidR="002E2873">
              <w:t xml:space="preserve">meters </w:t>
            </w:r>
            <w:r>
              <w:t>to monitor the added signals.</w:t>
            </w:r>
          </w:p>
          <w:p w:rsidR="004F1920" w:rsidRDefault="004F1920" w:rsidP="004F1920">
            <w:pPr>
              <w:widowControl/>
              <w:suppressAutoHyphens w:val="0"/>
            </w:pPr>
            <w:r>
              <w:t>Update into the common data between [Status] and [Graph].</w:t>
            </w:r>
          </w:p>
          <w:p w:rsidR="0013462D" w:rsidRDefault="0013462D" w:rsidP="004F1920">
            <w:pPr>
              <w:widowControl/>
              <w:suppressAutoHyphens w:val="0"/>
            </w:pPr>
          </w:p>
        </w:tc>
      </w:tr>
      <w:tr w:rsidR="006F4E3A" w:rsidTr="00535648">
        <w:trPr>
          <w:jc w:val="center"/>
        </w:trPr>
        <w:tc>
          <w:tcPr>
            <w:tcW w:w="2134" w:type="dxa"/>
            <w:vMerge/>
          </w:tcPr>
          <w:p w:rsidR="006F4E3A" w:rsidRDefault="006F4E3A" w:rsidP="00535648">
            <w:pPr>
              <w:widowControl/>
              <w:suppressAutoHyphens w:val="0"/>
            </w:pPr>
          </w:p>
        </w:tc>
        <w:tc>
          <w:tcPr>
            <w:tcW w:w="2415" w:type="dxa"/>
            <w:gridSpan w:val="2"/>
          </w:tcPr>
          <w:p w:rsidR="006F4E3A" w:rsidRDefault="006F4E3A" w:rsidP="00535648">
            <w:pPr>
              <w:widowControl/>
              <w:suppressAutoHyphens w:val="0"/>
            </w:pPr>
            <w:r w:rsidRPr="00426AC0">
              <w:t>Remove signal</w:t>
            </w:r>
            <w:r w:rsidR="002E2873">
              <w:t>s</w:t>
            </w:r>
          </w:p>
        </w:tc>
        <w:tc>
          <w:tcPr>
            <w:tcW w:w="4421" w:type="dxa"/>
          </w:tcPr>
          <w:p w:rsidR="004D6DC1" w:rsidRDefault="004D6DC1" w:rsidP="004D6DC1">
            <w:pPr>
              <w:widowControl/>
              <w:suppressAutoHyphens w:val="0"/>
            </w:pPr>
            <w:r>
              <w:t xml:space="preserve">Removed the selected signal </w:t>
            </w:r>
            <w:r w:rsidR="002E2873">
              <w:t>meters</w:t>
            </w:r>
            <w:r>
              <w:t>.</w:t>
            </w:r>
          </w:p>
          <w:p w:rsidR="002E2873" w:rsidRDefault="002E2873" w:rsidP="004D6DC1">
            <w:pPr>
              <w:widowControl/>
              <w:suppressAutoHyphens w:val="0"/>
            </w:pPr>
            <w:r>
              <w:t>Other remaining meters will be re-ordered by Z-order.</w:t>
            </w:r>
          </w:p>
          <w:p w:rsidR="006F4E3A" w:rsidRDefault="004D6DC1" w:rsidP="004D6DC1">
            <w:pPr>
              <w:widowControl/>
              <w:suppressAutoHyphens w:val="0"/>
            </w:pPr>
            <w:r>
              <w:t>Update into the common data between [Status] and [Graph].</w:t>
            </w:r>
          </w:p>
          <w:p w:rsidR="002E2873" w:rsidRDefault="002E2873" w:rsidP="004D6DC1">
            <w:pPr>
              <w:widowControl/>
              <w:suppressAutoHyphens w:val="0"/>
            </w:pPr>
          </w:p>
        </w:tc>
      </w:tr>
      <w:tr w:rsidR="006F4E3A" w:rsidTr="00535648">
        <w:trPr>
          <w:jc w:val="center"/>
        </w:trPr>
        <w:tc>
          <w:tcPr>
            <w:tcW w:w="2134" w:type="dxa"/>
            <w:vMerge/>
          </w:tcPr>
          <w:p w:rsidR="006F4E3A" w:rsidRDefault="006F4E3A" w:rsidP="00535648">
            <w:pPr>
              <w:widowControl/>
              <w:suppressAutoHyphens w:val="0"/>
            </w:pPr>
          </w:p>
        </w:tc>
        <w:tc>
          <w:tcPr>
            <w:tcW w:w="2415" w:type="dxa"/>
            <w:gridSpan w:val="2"/>
          </w:tcPr>
          <w:p w:rsidR="006F4E3A" w:rsidRDefault="006F4E3A" w:rsidP="00535648">
            <w:pPr>
              <w:widowControl/>
              <w:suppressAutoHyphens w:val="0"/>
            </w:pPr>
            <w:r w:rsidRPr="00BB6DE5">
              <w:t>Start record</w:t>
            </w:r>
          </w:p>
        </w:tc>
        <w:tc>
          <w:tcPr>
            <w:tcW w:w="4421" w:type="dxa"/>
          </w:tcPr>
          <w:p w:rsidR="006F4E3A" w:rsidRDefault="006F4E3A" w:rsidP="00535648">
            <w:pPr>
              <w:widowControl/>
              <w:suppressAutoHyphens w:val="0"/>
            </w:pPr>
            <w:r>
              <w:t xml:space="preserve">Send message to </w:t>
            </w:r>
            <w:r w:rsidR="002E2873">
              <w:t xml:space="preserve">the </w:t>
            </w:r>
            <w:r>
              <w:t>virtual server to record data.</w:t>
            </w:r>
          </w:p>
        </w:tc>
      </w:tr>
      <w:tr w:rsidR="006F4E3A" w:rsidTr="00535648">
        <w:trPr>
          <w:jc w:val="center"/>
        </w:trPr>
        <w:tc>
          <w:tcPr>
            <w:tcW w:w="2134" w:type="dxa"/>
            <w:vMerge/>
          </w:tcPr>
          <w:p w:rsidR="006F4E3A" w:rsidRDefault="006F4E3A" w:rsidP="00535648">
            <w:pPr>
              <w:widowControl/>
              <w:suppressAutoHyphens w:val="0"/>
            </w:pPr>
          </w:p>
        </w:tc>
        <w:tc>
          <w:tcPr>
            <w:tcW w:w="2415" w:type="dxa"/>
            <w:gridSpan w:val="2"/>
          </w:tcPr>
          <w:p w:rsidR="006F4E3A" w:rsidRPr="00BB6DE5" w:rsidRDefault="006F4E3A" w:rsidP="00535648">
            <w:pPr>
              <w:widowControl/>
              <w:suppressAutoHyphens w:val="0"/>
            </w:pPr>
            <w:r>
              <w:t>Stop record</w:t>
            </w:r>
          </w:p>
        </w:tc>
        <w:tc>
          <w:tcPr>
            <w:tcW w:w="4421" w:type="dxa"/>
          </w:tcPr>
          <w:p w:rsidR="006F4E3A" w:rsidRDefault="009D1F94" w:rsidP="00535648">
            <w:pPr>
              <w:widowControl/>
              <w:suppressAutoHyphens w:val="0"/>
            </w:pPr>
            <w:r>
              <w:t xml:space="preserve">Send message to </w:t>
            </w:r>
            <w:r w:rsidR="002E2873">
              <w:t xml:space="preserve">the </w:t>
            </w:r>
            <w:r>
              <w:t>virtual server to stop record data then store</w:t>
            </w:r>
            <w:r w:rsidR="002E2873">
              <w:t>.</w:t>
            </w:r>
          </w:p>
          <w:p w:rsidR="002E2873" w:rsidRDefault="002E2873" w:rsidP="00535648">
            <w:pPr>
              <w:widowControl/>
              <w:suppressAutoHyphens w:val="0"/>
            </w:pPr>
          </w:p>
        </w:tc>
      </w:tr>
    </w:tbl>
    <w:p w:rsidR="00510D17" w:rsidRDefault="00510D17" w:rsidP="00B84761">
      <w:pPr>
        <w:widowControl/>
        <w:suppressAutoHyphens w:val="0"/>
        <w:rPr>
          <w:rFonts w:ascii="Arial" w:eastAsia="SimSun" w:hAnsi="Arial"/>
          <w:b/>
        </w:rPr>
      </w:pPr>
      <w:r>
        <w:br w:type="page"/>
      </w:r>
    </w:p>
    <w:p w:rsidR="006D035D" w:rsidRDefault="00FD2492" w:rsidP="00717EDB">
      <w:pPr>
        <w:pStyle w:val="Heading4"/>
      </w:pPr>
      <w:r>
        <w:lastRenderedPageBreak/>
        <w:t>Numeric</w:t>
      </w:r>
      <w:r w:rsidR="00EF73B2">
        <w:t xml:space="preserve"> s</w:t>
      </w:r>
      <w:r w:rsidR="00BA4523">
        <w:t>ervice</w:t>
      </w:r>
    </w:p>
    <w:p w:rsidR="007C75B0" w:rsidRDefault="007C75B0" w:rsidP="00B84761"/>
    <w:p w:rsidR="007C75B0" w:rsidRDefault="007C75B0" w:rsidP="00B84761">
      <w:pPr>
        <w:pStyle w:val="Caption"/>
        <w:keepNext/>
        <w:jc w:val="center"/>
      </w:pPr>
      <w:bookmarkStart w:id="152" w:name="_Toc28360326"/>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18</w:t>
      </w:r>
      <w:r w:rsidR="005C529A">
        <w:rPr>
          <w:noProof/>
        </w:rPr>
        <w:fldChar w:fldCharType="end"/>
      </w:r>
      <w:r>
        <w:t>: Numeric service APIs</w:t>
      </w:r>
      <w:bookmarkEnd w:id="152"/>
    </w:p>
    <w:tbl>
      <w:tblPr>
        <w:tblStyle w:val="TableGrid"/>
        <w:tblW w:w="9831" w:type="dxa"/>
        <w:jc w:val="center"/>
        <w:tblLayout w:type="fixed"/>
        <w:tblLook w:val="04A0" w:firstRow="1" w:lastRow="0" w:firstColumn="1" w:lastColumn="0" w:noHBand="0" w:noVBand="1"/>
      </w:tblPr>
      <w:tblGrid>
        <w:gridCol w:w="2984"/>
        <w:gridCol w:w="6847"/>
      </w:tblGrid>
      <w:tr w:rsidR="007C75B0" w:rsidTr="00E57954">
        <w:trPr>
          <w:trHeight w:val="563"/>
          <w:jc w:val="center"/>
        </w:trPr>
        <w:tc>
          <w:tcPr>
            <w:tcW w:w="2984" w:type="dxa"/>
            <w:shd w:val="clear" w:color="auto" w:fill="00B0F0"/>
          </w:tcPr>
          <w:p w:rsidR="007C75B0" w:rsidRPr="003B76B3" w:rsidRDefault="007C75B0" w:rsidP="00B84761">
            <w:pPr>
              <w:widowControl/>
              <w:suppressAutoHyphens w:val="0"/>
              <w:jc w:val="center"/>
              <w:rPr>
                <w:b/>
              </w:rPr>
            </w:pPr>
            <w:r>
              <w:rPr>
                <w:b/>
              </w:rPr>
              <w:t>Module name</w:t>
            </w:r>
          </w:p>
        </w:tc>
        <w:tc>
          <w:tcPr>
            <w:tcW w:w="6847" w:type="dxa"/>
            <w:shd w:val="clear" w:color="auto" w:fill="00B0F0"/>
          </w:tcPr>
          <w:p w:rsidR="007C75B0" w:rsidRPr="003B76B3" w:rsidRDefault="007C75B0" w:rsidP="00B84761">
            <w:pPr>
              <w:widowControl/>
              <w:suppressAutoHyphens w:val="0"/>
              <w:jc w:val="center"/>
              <w:rPr>
                <w:b/>
              </w:rPr>
            </w:pPr>
            <w:r>
              <w:rPr>
                <w:b/>
              </w:rPr>
              <w:t>APIs</w:t>
            </w:r>
          </w:p>
        </w:tc>
      </w:tr>
      <w:tr w:rsidR="007C75B0" w:rsidTr="00E57954">
        <w:trPr>
          <w:jc w:val="center"/>
        </w:trPr>
        <w:tc>
          <w:tcPr>
            <w:tcW w:w="2984" w:type="dxa"/>
            <w:vMerge w:val="restart"/>
          </w:tcPr>
          <w:p w:rsidR="007C75B0" w:rsidRDefault="007C75B0" w:rsidP="00B84761">
            <w:pPr>
              <w:widowControl/>
              <w:suppressAutoHyphens w:val="0"/>
            </w:pPr>
            <w:r>
              <w:t>Numeric display</w:t>
            </w:r>
          </w:p>
        </w:tc>
        <w:tc>
          <w:tcPr>
            <w:tcW w:w="6847" w:type="dxa"/>
          </w:tcPr>
          <w:p w:rsidR="007C75B0" w:rsidRDefault="007C75B0" w:rsidP="00B84761">
            <w:pPr>
              <w:widowControl/>
              <w:suppressAutoHyphens w:val="0"/>
            </w:pPr>
            <w:r>
              <w:t>Create the layout of panes from [</w:t>
            </w:r>
            <w:r w:rsidR="00510D17">
              <w:t>User Display Setting</w:t>
            </w:r>
            <w:r>
              <w:t>].</w:t>
            </w:r>
          </w:p>
          <w:p w:rsidR="007C75B0" w:rsidRDefault="007C75B0" w:rsidP="00B84761">
            <w:pPr>
              <w:widowControl/>
              <w:suppressAutoHyphens w:val="0"/>
            </w:pPr>
            <w:r>
              <w:t xml:space="preserve">Also attach the event handler for each numeric components (Refer to the </w:t>
            </w:r>
            <w:r>
              <w:fldChar w:fldCharType="begin"/>
            </w:r>
            <w:r>
              <w:instrText xml:space="preserve"> REF _Ref491181626 \h </w:instrText>
            </w:r>
            <w:r w:rsidR="00E57954">
              <w:instrText xml:space="preserve"> \* MERGEFORMAT </w:instrText>
            </w:r>
            <w:r>
              <w:fldChar w:fldCharType="separate"/>
            </w:r>
            <w:r w:rsidR="001B5C68">
              <w:t xml:space="preserve">Table </w:t>
            </w:r>
            <w:r w:rsidR="001B5C68">
              <w:rPr>
                <w:noProof/>
              </w:rPr>
              <w:t>5</w:t>
            </w:r>
            <w:r w:rsidR="001B5C68">
              <w:rPr>
                <w:noProof/>
              </w:rPr>
              <w:noBreakHyphen/>
              <w:t>19</w:t>
            </w:r>
            <w:r w:rsidR="001B5C68">
              <w:t>: Numeric components event handlers</w:t>
            </w:r>
            <w:r>
              <w:fldChar w:fldCharType="end"/>
            </w:r>
            <w:r>
              <w:t>).</w:t>
            </w:r>
          </w:p>
          <w:p w:rsidR="00BA7692" w:rsidRDefault="00BA7692" w:rsidP="00B84761">
            <w:pPr>
              <w:widowControl/>
              <w:suppressAutoHyphens w:val="0"/>
            </w:pPr>
          </w:p>
        </w:tc>
      </w:tr>
      <w:tr w:rsidR="007C75B0" w:rsidTr="00E57954">
        <w:trPr>
          <w:jc w:val="center"/>
        </w:trPr>
        <w:tc>
          <w:tcPr>
            <w:tcW w:w="2984" w:type="dxa"/>
            <w:vMerge/>
          </w:tcPr>
          <w:p w:rsidR="007C75B0" w:rsidRDefault="007C75B0" w:rsidP="00B84761">
            <w:pPr>
              <w:widowControl/>
              <w:suppressAutoHyphens w:val="0"/>
            </w:pPr>
          </w:p>
        </w:tc>
        <w:tc>
          <w:tcPr>
            <w:tcW w:w="6847" w:type="dxa"/>
          </w:tcPr>
          <w:p w:rsidR="007C75B0" w:rsidRDefault="007C75B0" w:rsidP="00B84761">
            <w:pPr>
              <w:widowControl/>
              <w:suppressAutoHyphens w:val="0"/>
            </w:pPr>
            <w:r>
              <w:t>Update the status-monitoring screen from [</w:t>
            </w:r>
            <w:r w:rsidR="000504DE">
              <w:t xml:space="preserve">Visualization Numeric </w:t>
            </w:r>
            <w:r w:rsidR="00FD065B">
              <w:t>model</w:t>
            </w:r>
            <w:r>
              <w:t>].</w:t>
            </w:r>
          </w:p>
          <w:p w:rsidR="00BA7692" w:rsidRDefault="00BA7692" w:rsidP="00B84761">
            <w:pPr>
              <w:widowControl/>
              <w:suppressAutoHyphens w:val="0"/>
            </w:pPr>
          </w:p>
        </w:tc>
      </w:tr>
      <w:tr w:rsidR="00EC172E" w:rsidTr="00E57954">
        <w:trPr>
          <w:jc w:val="center"/>
        </w:trPr>
        <w:tc>
          <w:tcPr>
            <w:tcW w:w="2984" w:type="dxa"/>
          </w:tcPr>
          <w:p w:rsidR="00EC172E" w:rsidRDefault="00EC172E" w:rsidP="00B84761">
            <w:pPr>
              <w:widowControl/>
              <w:suppressAutoHyphens w:val="0"/>
            </w:pPr>
            <w:r>
              <w:t>Print</w:t>
            </w:r>
          </w:p>
        </w:tc>
        <w:tc>
          <w:tcPr>
            <w:tcW w:w="6847" w:type="dxa"/>
          </w:tcPr>
          <w:p w:rsidR="00EC172E" w:rsidRDefault="00EC172E" w:rsidP="00B84761">
            <w:pPr>
              <w:widowControl/>
              <w:suppressAutoHyphens w:val="0"/>
            </w:pPr>
            <w:r>
              <w:t xml:space="preserve">Create the print view from the information of selected signals (horizontal or vertical view, </w:t>
            </w:r>
            <w:r w:rsidR="006B6EDD">
              <w:t xml:space="preserve">page size, start-time, end-time </w:t>
            </w:r>
            <w:r>
              <w:t>etc.).</w:t>
            </w:r>
          </w:p>
          <w:p w:rsidR="006B6EDD" w:rsidRDefault="006B6EDD" w:rsidP="00B84761">
            <w:pPr>
              <w:widowControl/>
              <w:suppressAutoHyphens w:val="0"/>
            </w:pPr>
            <w:r>
              <w:t>Every page should have the [Timestamp] column.</w:t>
            </w:r>
          </w:p>
          <w:p w:rsidR="00BA7692" w:rsidRDefault="00BA7692" w:rsidP="00B84761">
            <w:pPr>
              <w:widowControl/>
              <w:suppressAutoHyphens w:val="0"/>
            </w:pPr>
          </w:p>
        </w:tc>
      </w:tr>
    </w:tbl>
    <w:p w:rsidR="007C75B0" w:rsidRDefault="007C75B0" w:rsidP="00B84761"/>
    <w:p w:rsidR="007C75B0" w:rsidRPr="007C75B0" w:rsidRDefault="007C75B0" w:rsidP="00B84761"/>
    <w:p w:rsidR="00FD2492" w:rsidRDefault="00FD2492" w:rsidP="00B84761">
      <w:pPr>
        <w:pStyle w:val="Caption"/>
        <w:keepNext/>
        <w:jc w:val="center"/>
      </w:pPr>
      <w:bookmarkStart w:id="153" w:name="_Ref491181626"/>
      <w:bookmarkStart w:id="154" w:name="_Toc28360327"/>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rsidR="008C7C71">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19</w:t>
      </w:r>
      <w:r w:rsidR="005C529A">
        <w:rPr>
          <w:noProof/>
        </w:rPr>
        <w:fldChar w:fldCharType="end"/>
      </w:r>
      <w:r>
        <w:t xml:space="preserve">: Numeric </w:t>
      </w:r>
      <w:r w:rsidR="007C75B0">
        <w:t>components</w:t>
      </w:r>
      <w:r>
        <w:t xml:space="preserve"> event handlers</w:t>
      </w:r>
      <w:bookmarkEnd w:id="153"/>
      <w:bookmarkEnd w:id="154"/>
    </w:p>
    <w:tbl>
      <w:tblPr>
        <w:tblStyle w:val="TableGrid"/>
        <w:tblW w:w="9867" w:type="dxa"/>
        <w:jc w:val="center"/>
        <w:tblLayout w:type="fixed"/>
        <w:tblLook w:val="04A0" w:firstRow="1" w:lastRow="0" w:firstColumn="1" w:lastColumn="0" w:noHBand="0" w:noVBand="1"/>
      </w:tblPr>
      <w:tblGrid>
        <w:gridCol w:w="1474"/>
        <w:gridCol w:w="1305"/>
        <w:gridCol w:w="1170"/>
        <w:gridCol w:w="1530"/>
        <w:gridCol w:w="4388"/>
      </w:tblGrid>
      <w:tr w:rsidR="006C6A91" w:rsidTr="00E57954">
        <w:trPr>
          <w:trHeight w:val="563"/>
          <w:jc w:val="center"/>
        </w:trPr>
        <w:tc>
          <w:tcPr>
            <w:tcW w:w="3949" w:type="dxa"/>
            <w:gridSpan w:val="3"/>
            <w:shd w:val="clear" w:color="auto" w:fill="00B0F0"/>
          </w:tcPr>
          <w:p w:rsidR="006C6A91" w:rsidRPr="003B76B3" w:rsidRDefault="006C6A91" w:rsidP="00B84761">
            <w:pPr>
              <w:widowControl/>
              <w:suppressAutoHyphens w:val="0"/>
              <w:jc w:val="center"/>
              <w:rPr>
                <w:b/>
              </w:rPr>
            </w:pPr>
            <w:r>
              <w:rPr>
                <w:b/>
              </w:rPr>
              <w:t>Module name</w:t>
            </w:r>
          </w:p>
        </w:tc>
        <w:tc>
          <w:tcPr>
            <w:tcW w:w="1530" w:type="dxa"/>
            <w:shd w:val="clear" w:color="auto" w:fill="00B0F0"/>
          </w:tcPr>
          <w:p w:rsidR="006C6A91" w:rsidRPr="003B76B3" w:rsidRDefault="006C6A91" w:rsidP="00B84761">
            <w:pPr>
              <w:widowControl/>
              <w:suppressAutoHyphens w:val="0"/>
              <w:jc w:val="center"/>
              <w:rPr>
                <w:b/>
              </w:rPr>
            </w:pPr>
            <w:r w:rsidRPr="003B76B3">
              <w:rPr>
                <w:b/>
              </w:rPr>
              <w:t>Event name</w:t>
            </w:r>
          </w:p>
        </w:tc>
        <w:tc>
          <w:tcPr>
            <w:tcW w:w="4388" w:type="dxa"/>
            <w:shd w:val="clear" w:color="auto" w:fill="00B0F0"/>
          </w:tcPr>
          <w:p w:rsidR="006C6A91" w:rsidRPr="003B76B3" w:rsidRDefault="006C6A91" w:rsidP="00B84761">
            <w:pPr>
              <w:widowControl/>
              <w:suppressAutoHyphens w:val="0"/>
              <w:jc w:val="center"/>
              <w:rPr>
                <w:b/>
              </w:rPr>
            </w:pPr>
            <w:r w:rsidRPr="003B76B3">
              <w:rPr>
                <w:b/>
              </w:rPr>
              <w:t>Handling description</w:t>
            </w:r>
          </w:p>
        </w:tc>
      </w:tr>
      <w:tr w:rsidR="001D1CC4" w:rsidTr="00E57954">
        <w:trPr>
          <w:jc w:val="center"/>
        </w:trPr>
        <w:tc>
          <w:tcPr>
            <w:tcW w:w="1474" w:type="dxa"/>
            <w:vMerge w:val="restart"/>
          </w:tcPr>
          <w:p w:rsidR="001D1CC4" w:rsidRDefault="001D1CC4" w:rsidP="00B84761">
            <w:pPr>
              <w:widowControl/>
              <w:suppressAutoHyphens w:val="0"/>
            </w:pPr>
            <w:r>
              <w:t>Numeric display</w:t>
            </w:r>
          </w:p>
        </w:tc>
        <w:tc>
          <w:tcPr>
            <w:tcW w:w="1305" w:type="dxa"/>
            <w:vMerge w:val="restart"/>
          </w:tcPr>
          <w:p w:rsidR="001D1CC4" w:rsidRDefault="001D1CC4" w:rsidP="00B84761">
            <w:pPr>
              <w:widowControl/>
              <w:suppressAutoHyphens w:val="0"/>
            </w:pPr>
            <w:r>
              <w:t>Time</w:t>
            </w:r>
          </w:p>
        </w:tc>
        <w:tc>
          <w:tcPr>
            <w:tcW w:w="1170" w:type="dxa"/>
            <w:vMerge w:val="restart"/>
          </w:tcPr>
          <w:p w:rsidR="001D1CC4" w:rsidRDefault="001D1CC4" w:rsidP="00B84761">
            <w:pPr>
              <w:widowControl/>
              <w:suppressAutoHyphens w:val="0"/>
            </w:pPr>
            <w:r>
              <w:t>Header</w:t>
            </w:r>
          </w:p>
        </w:tc>
        <w:tc>
          <w:tcPr>
            <w:tcW w:w="1530" w:type="dxa"/>
          </w:tcPr>
          <w:p w:rsidR="001D1CC4" w:rsidRDefault="001D1CC4" w:rsidP="00B84761">
            <w:pPr>
              <w:widowControl/>
              <w:suppressAutoHyphens w:val="0"/>
            </w:pPr>
            <w:r>
              <w:t xml:space="preserve">Display </w:t>
            </w:r>
            <w:r w:rsidRPr="00732CE7">
              <w:t>Horizontal</w:t>
            </w:r>
          </w:p>
        </w:tc>
        <w:tc>
          <w:tcPr>
            <w:tcW w:w="4388" w:type="dxa"/>
          </w:tcPr>
          <w:p w:rsidR="001D1CC4" w:rsidRDefault="001D1CC4" w:rsidP="00B84761">
            <w:pPr>
              <w:widowControl/>
              <w:suppressAutoHyphens w:val="0"/>
            </w:pPr>
            <w:r>
              <w:t>Call function to display header time column horizontal</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Display Vertical</w:t>
            </w:r>
          </w:p>
        </w:tc>
        <w:tc>
          <w:tcPr>
            <w:tcW w:w="4388" w:type="dxa"/>
          </w:tcPr>
          <w:p w:rsidR="001D1CC4" w:rsidRDefault="001D1CC4" w:rsidP="00B84761">
            <w:pPr>
              <w:widowControl/>
              <w:suppressAutoHyphens w:val="0"/>
            </w:pPr>
            <w:r>
              <w:t>Call function to display header time column vertical</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Select</w:t>
            </w:r>
          </w:p>
        </w:tc>
        <w:tc>
          <w:tcPr>
            <w:tcW w:w="4388" w:type="dxa"/>
          </w:tcPr>
          <w:p w:rsidR="001D1CC4" w:rsidRDefault="001D1CC4" w:rsidP="00B84761">
            <w:pPr>
              <w:widowControl/>
              <w:suppressAutoHyphens w:val="0"/>
            </w:pPr>
            <w:r>
              <w:t>Call function select column time</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Unselect</w:t>
            </w:r>
          </w:p>
        </w:tc>
        <w:tc>
          <w:tcPr>
            <w:tcW w:w="4388" w:type="dxa"/>
          </w:tcPr>
          <w:p w:rsidR="001D1CC4" w:rsidRDefault="001D1CC4" w:rsidP="00B84761">
            <w:pPr>
              <w:widowControl/>
              <w:suppressAutoHyphens w:val="0"/>
            </w:pPr>
            <w:r>
              <w:t>Call function unselect column time</w:t>
            </w:r>
          </w:p>
        </w:tc>
      </w:tr>
      <w:tr w:rsidR="001D1CC4" w:rsidTr="00E57954">
        <w:trPr>
          <w:jc w:val="center"/>
        </w:trPr>
        <w:tc>
          <w:tcPr>
            <w:tcW w:w="1474" w:type="dxa"/>
            <w:vMerge/>
          </w:tcPr>
          <w:p w:rsidR="001D1CC4" w:rsidRDefault="001D1CC4" w:rsidP="00B84761"/>
        </w:tc>
        <w:tc>
          <w:tcPr>
            <w:tcW w:w="1305" w:type="dxa"/>
            <w:vMerge/>
          </w:tcPr>
          <w:p w:rsidR="001D1CC4" w:rsidRDefault="001D1CC4" w:rsidP="00B84761">
            <w:pPr>
              <w:widowControl/>
              <w:suppressAutoHyphens w:val="0"/>
            </w:pPr>
          </w:p>
        </w:tc>
        <w:tc>
          <w:tcPr>
            <w:tcW w:w="1170" w:type="dxa"/>
            <w:vMerge w:val="restart"/>
          </w:tcPr>
          <w:p w:rsidR="001D1CC4" w:rsidRDefault="001D1CC4" w:rsidP="00B84761">
            <w:pPr>
              <w:widowControl/>
              <w:suppressAutoHyphens w:val="0"/>
            </w:pPr>
            <w:r>
              <w:t>Body</w:t>
            </w:r>
          </w:p>
        </w:tc>
        <w:tc>
          <w:tcPr>
            <w:tcW w:w="1530" w:type="dxa"/>
          </w:tcPr>
          <w:p w:rsidR="001D1CC4" w:rsidRDefault="001D1CC4" w:rsidP="00B84761">
            <w:pPr>
              <w:widowControl/>
              <w:suppressAutoHyphens w:val="0"/>
            </w:pPr>
            <w:r>
              <w:t>Select</w:t>
            </w:r>
          </w:p>
        </w:tc>
        <w:tc>
          <w:tcPr>
            <w:tcW w:w="4388" w:type="dxa"/>
          </w:tcPr>
          <w:p w:rsidR="001D1CC4" w:rsidRDefault="001D1CC4" w:rsidP="00B84761">
            <w:pPr>
              <w:widowControl/>
              <w:suppressAutoHyphens w:val="0"/>
            </w:pPr>
            <w:r>
              <w:t>Call function select row</w:t>
            </w:r>
          </w:p>
        </w:tc>
      </w:tr>
      <w:tr w:rsidR="001D1CC4" w:rsidTr="00E57954">
        <w:trPr>
          <w:jc w:val="center"/>
        </w:trPr>
        <w:tc>
          <w:tcPr>
            <w:tcW w:w="1474" w:type="dxa"/>
            <w:vMerge/>
          </w:tcPr>
          <w:p w:rsidR="001D1CC4" w:rsidRDefault="001D1CC4" w:rsidP="00B84761"/>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Unselect</w:t>
            </w:r>
          </w:p>
        </w:tc>
        <w:tc>
          <w:tcPr>
            <w:tcW w:w="4388" w:type="dxa"/>
          </w:tcPr>
          <w:p w:rsidR="001D1CC4" w:rsidRDefault="001D1CC4" w:rsidP="00B84761">
            <w:pPr>
              <w:widowControl/>
              <w:suppressAutoHyphens w:val="0"/>
            </w:pPr>
            <w:r>
              <w:t>Call function unselect row</w:t>
            </w:r>
          </w:p>
        </w:tc>
      </w:tr>
      <w:tr w:rsidR="001D1CC4" w:rsidTr="00E57954">
        <w:trPr>
          <w:jc w:val="center"/>
        </w:trPr>
        <w:tc>
          <w:tcPr>
            <w:tcW w:w="1474" w:type="dxa"/>
            <w:vMerge/>
          </w:tcPr>
          <w:p w:rsidR="001D1CC4" w:rsidRPr="001F65F5" w:rsidRDefault="001D1CC4" w:rsidP="00B84761">
            <w:pPr>
              <w:rPr>
                <w:b/>
              </w:rPr>
            </w:pPr>
          </w:p>
        </w:tc>
        <w:tc>
          <w:tcPr>
            <w:tcW w:w="1305" w:type="dxa"/>
            <w:vMerge w:val="restart"/>
          </w:tcPr>
          <w:p w:rsidR="001D1CC4" w:rsidRPr="001F65F5" w:rsidRDefault="001D1CC4" w:rsidP="00B84761">
            <w:pPr>
              <w:widowControl/>
              <w:suppressAutoHyphens w:val="0"/>
              <w:rPr>
                <w:b/>
              </w:rPr>
            </w:pPr>
            <w:r>
              <w:t>Analog data display</w:t>
            </w:r>
          </w:p>
          <w:p w:rsidR="001D1CC4" w:rsidRDefault="001D1CC4" w:rsidP="00B84761">
            <w:pPr>
              <w:widowControl/>
              <w:suppressAutoHyphens w:val="0"/>
            </w:pPr>
          </w:p>
        </w:tc>
        <w:tc>
          <w:tcPr>
            <w:tcW w:w="1170" w:type="dxa"/>
            <w:vMerge w:val="restart"/>
          </w:tcPr>
          <w:p w:rsidR="001D1CC4" w:rsidRDefault="001D1CC4" w:rsidP="00B84761">
            <w:pPr>
              <w:widowControl/>
              <w:suppressAutoHyphens w:val="0"/>
            </w:pPr>
            <w:r>
              <w:t>Header</w:t>
            </w:r>
          </w:p>
        </w:tc>
        <w:tc>
          <w:tcPr>
            <w:tcW w:w="1530" w:type="dxa"/>
          </w:tcPr>
          <w:p w:rsidR="001D1CC4" w:rsidRDefault="001D1CC4" w:rsidP="00B84761">
            <w:pPr>
              <w:widowControl/>
              <w:suppressAutoHyphens w:val="0"/>
            </w:pPr>
            <w:r>
              <w:t xml:space="preserve">Display </w:t>
            </w:r>
            <w:r w:rsidRPr="00732CE7">
              <w:t>Horizontal</w:t>
            </w:r>
          </w:p>
        </w:tc>
        <w:tc>
          <w:tcPr>
            <w:tcW w:w="4388" w:type="dxa"/>
          </w:tcPr>
          <w:p w:rsidR="001D1CC4" w:rsidRDefault="001D1CC4" w:rsidP="00B84761">
            <w:pPr>
              <w:widowControl/>
              <w:suppressAutoHyphens w:val="0"/>
            </w:pPr>
            <w:r>
              <w:t>Call function to display header column horizontal</w:t>
            </w:r>
          </w:p>
        </w:tc>
      </w:tr>
      <w:tr w:rsidR="001D1CC4" w:rsidTr="00E57954">
        <w:trPr>
          <w:jc w:val="center"/>
        </w:trPr>
        <w:tc>
          <w:tcPr>
            <w:tcW w:w="1474" w:type="dxa"/>
            <w:vMerge/>
          </w:tcPr>
          <w:p w:rsidR="001D1CC4" w:rsidRPr="001F65F5" w:rsidRDefault="001D1CC4" w:rsidP="00B84761">
            <w:pPr>
              <w:rPr>
                <w:b/>
              </w:rPr>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Display Vertical</w:t>
            </w:r>
          </w:p>
        </w:tc>
        <w:tc>
          <w:tcPr>
            <w:tcW w:w="4388" w:type="dxa"/>
          </w:tcPr>
          <w:p w:rsidR="001D1CC4" w:rsidRDefault="001D1CC4" w:rsidP="00B84761">
            <w:pPr>
              <w:widowControl/>
              <w:suppressAutoHyphens w:val="0"/>
            </w:pPr>
            <w:r>
              <w:t>Call function to display header column vertical</w:t>
            </w:r>
          </w:p>
        </w:tc>
      </w:tr>
      <w:tr w:rsidR="001D1CC4" w:rsidTr="00E57954">
        <w:trPr>
          <w:jc w:val="center"/>
        </w:trPr>
        <w:tc>
          <w:tcPr>
            <w:tcW w:w="1474" w:type="dxa"/>
            <w:vMerge/>
          </w:tcPr>
          <w:p w:rsidR="001D1CC4" w:rsidRPr="001F65F5" w:rsidRDefault="001D1CC4" w:rsidP="00B84761">
            <w:pPr>
              <w:rPr>
                <w:b/>
              </w:rPr>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Select</w:t>
            </w:r>
          </w:p>
        </w:tc>
        <w:tc>
          <w:tcPr>
            <w:tcW w:w="4388" w:type="dxa"/>
          </w:tcPr>
          <w:p w:rsidR="001D1CC4" w:rsidRDefault="001D1CC4" w:rsidP="00B84761">
            <w:pPr>
              <w:widowControl/>
              <w:suppressAutoHyphens w:val="0"/>
            </w:pPr>
            <w:r>
              <w:t>Call function select column time</w:t>
            </w:r>
          </w:p>
        </w:tc>
      </w:tr>
      <w:tr w:rsidR="001D1CC4" w:rsidTr="00E57954">
        <w:trPr>
          <w:trHeight w:val="124"/>
          <w:jc w:val="center"/>
        </w:trPr>
        <w:tc>
          <w:tcPr>
            <w:tcW w:w="1474" w:type="dxa"/>
            <w:vMerge/>
          </w:tcPr>
          <w:p w:rsidR="001D1CC4" w:rsidRPr="001F65F5" w:rsidRDefault="001D1CC4" w:rsidP="00B84761">
            <w:pPr>
              <w:rPr>
                <w:b/>
              </w:rPr>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Unselect</w:t>
            </w:r>
          </w:p>
        </w:tc>
        <w:tc>
          <w:tcPr>
            <w:tcW w:w="4388" w:type="dxa"/>
          </w:tcPr>
          <w:p w:rsidR="001D1CC4" w:rsidRDefault="001D1CC4" w:rsidP="00B84761">
            <w:pPr>
              <w:widowControl/>
              <w:suppressAutoHyphens w:val="0"/>
            </w:pPr>
            <w:r>
              <w:t>Call function unselect column time</w:t>
            </w:r>
          </w:p>
        </w:tc>
      </w:tr>
      <w:tr w:rsidR="001D1CC4" w:rsidTr="00E57954">
        <w:trPr>
          <w:jc w:val="center"/>
        </w:trPr>
        <w:tc>
          <w:tcPr>
            <w:tcW w:w="1474" w:type="dxa"/>
            <w:vMerge/>
          </w:tcPr>
          <w:p w:rsidR="001D1CC4" w:rsidRDefault="001D1CC4" w:rsidP="00B84761"/>
        </w:tc>
        <w:tc>
          <w:tcPr>
            <w:tcW w:w="1305" w:type="dxa"/>
            <w:vMerge/>
          </w:tcPr>
          <w:p w:rsidR="001D1CC4" w:rsidRDefault="001D1CC4" w:rsidP="00B84761">
            <w:pPr>
              <w:widowControl/>
              <w:suppressAutoHyphens w:val="0"/>
            </w:pPr>
          </w:p>
        </w:tc>
        <w:tc>
          <w:tcPr>
            <w:tcW w:w="1170" w:type="dxa"/>
            <w:vMerge w:val="restart"/>
          </w:tcPr>
          <w:p w:rsidR="001D1CC4" w:rsidRDefault="001D1CC4" w:rsidP="00B84761">
            <w:pPr>
              <w:widowControl/>
              <w:suppressAutoHyphens w:val="0"/>
            </w:pPr>
            <w:r>
              <w:t>Body</w:t>
            </w:r>
          </w:p>
        </w:tc>
        <w:tc>
          <w:tcPr>
            <w:tcW w:w="1530" w:type="dxa"/>
          </w:tcPr>
          <w:p w:rsidR="001D1CC4" w:rsidRDefault="001D1CC4" w:rsidP="00B84761">
            <w:pPr>
              <w:widowControl/>
              <w:suppressAutoHyphens w:val="0"/>
            </w:pPr>
            <w:r>
              <w:t>Select</w:t>
            </w:r>
          </w:p>
        </w:tc>
        <w:tc>
          <w:tcPr>
            <w:tcW w:w="4388" w:type="dxa"/>
          </w:tcPr>
          <w:p w:rsidR="001D1CC4" w:rsidRDefault="001D1CC4" w:rsidP="00B84761">
            <w:pPr>
              <w:widowControl/>
              <w:suppressAutoHyphens w:val="0"/>
            </w:pPr>
            <w:r>
              <w:t>Call function select row</w:t>
            </w:r>
          </w:p>
        </w:tc>
      </w:tr>
      <w:tr w:rsidR="001D1CC4" w:rsidTr="00E57954">
        <w:trPr>
          <w:jc w:val="center"/>
        </w:trPr>
        <w:tc>
          <w:tcPr>
            <w:tcW w:w="1474" w:type="dxa"/>
            <w:vMerge/>
          </w:tcPr>
          <w:p w:rsidR="001D1CC4" w:rsidRDefault="001D1CC4" w:rsidP="00B84761"/>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Unselect</w:t>
            </w:r>
          </w:p>
        </w:tc>
        <w:tc>
          <w:tcPr>
            <w:tcW w:w="4388" w:type="dxa"/>
          </w:tcPr>
          <w:p w:rsidR="001D1CC4" w:rsidRDefault="001D1CC4" w:rsidP="00B84761">
            <w:pPr>
              <w:widowControl/>
              <w:suppressAutoHyphens w:val="0"/>
            </w:pPr>
            <w:r>
              <w:t>Call function unselect row</w:t>
            </w:r>
          </w:p>
        </w:tc>
      </w:tr>
      <w:tr w:rsidR="001D1CC4" w:rsidTr="00E57954">
        <w:trPr>
          <w:jc w:val="center"/>
        </w:trPr>
        <w:tc>
          <w:tcPr>
            <w:tcW w:w="1474" w:type="dxa"/>
            <w:vMerge/>
          </w:tcPr>
          <w:p w:rsidR="001D1CC4" w:rsidRDefault="001D1CC4" w:rsidP="00B84761">
            <w:pPr>
              <w:widowControl/>
              <w:suppressAutoHyphens w:val="0"/>
            </w:pPr>
          </w:p>
        </w:tc>
        <w:tc>
          <w:tcPr>
            <w:tcW w:w="1305" w:type="dxa"/>
            <w:vMerge w:val="restart"/>
          </w:tcPr>
          <w:p w:rsidR="001D1CC4" w:rsidRDefault="001D1CC4" w:rsidP="00B84761">
            <w:pPr>
              <w:widowControl/>
              <w:suppressAutoHyphens w:val="0"/>
            </w:pPr>
            <w:r>
              <w:t>Digital data display</w:t>
            </w:r>
          </w:p>
        </w:tc>
        <w:tc>
          <w:tcPr>
            <w:tcW w:w="1170" w:type="dxa"/>
            <w:vMerge w:val="restart"/>
          </w:tcPr>
          <w:p w:rsidR="001D1CC4" w:rsidRDefault="001D1CC4" w:rsidP="00B84761">
            <w:pPr>
              <w:widowControl/>
              <w:suppressAutoHyphens w:val="0"/>
            </w:pPr>
            <w:r>
              <w:t>Header</w:t>
            </w:r>
          </w:p>
        </w:tc>
        <w:tc>
          <w:tcPr>
            <w:tcW w:w="1530" w:type="dxa"/>
          </w:tcPr>
          <w:p w:rsidR="001D1CC4" w:rsidRDefault="001D1CC4" w:rsidP="00B84761">
            <w:pPr>
              <w:widowControl/>
              <w:suppressAutoHyphens w:val="0"/>
            </w:pPr>
            <w:r>
              <w:t xml:space="preserve">Display </w:t>
            </w:r>
            <w:r w:rsidRPr="00732CE7">
              <w:t>Horizontal</w:t>
            </w:r>
          </w:p>
        </w:tc>
        <w:tc>
          <w:tcPr>
            <w:tcW w:w="4388" w:type="dxa"/>
          </w:tcPr>
          <w:p w:rsidR="001D1CC4" w:rsidRDefault="001D1CC4" w:rsidP="00B84761">
            <w:pPr>
              <w:widowControl/>
              <w:suppressAutoHyphens w:val="0"/>
            </w:pPr>
            <w:r>
              <w:t>Call function to display header column horizontal</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Display Vertical</w:t>
            </w:r>
          </w:p>
        </w:tc>
        <w:tc>
          <w:tcPr>
            <w:tcW w:w="4388" w:type="dxa"/>
          </w:tcPr>
          <w:p w:rsidR="001D1CC4" w:rsidRDefault="001D1CC4" w:rsidP="00B84761">
            <w:pPr>
              <w:widowControl/>
              <w:suppressAutoHyphens w:val="0"/>
            </w:pPr>
            <w:r>
              <w:t>Call function to display header column vertical</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Select</w:t>
            </w:r>
          </w:p>
        </w:tc>
        <w:tc>
          <w:tcPr>
            <w:tcW w:w="4388" w:type="dxa"/>
          </w:tcPr>
          <w:p w:rsidR="001D1CC4" w:rsidRDefault="001D1CC4" w:rsidP="00B84761">
            <w:pPr>
              <w:widowControl/>
              <w:suppressAutoHyphens w:val="0"/>
            </w:pPr>
            <w:r>
              <w:t>Call function select column time</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Default="001D1CC4" w:rsidP="00B84761">
            <w:pPr>
              <w:widowControl/>
              <w:suppressAutoHyphens w:val="0"/>
            </w:pPr>
            <w:r>
              <w:t>Unselect</w:t>
            </w:r>
          </w:p>
        </w:tc>
        <w:tc>
          <w:tcPr>
            <w:tcW w:w="4388" w:type="dxa"/>
          </w:tcPr>
          <w:p w:rsidR="001D1CC4" w:rsidRDefault="001D1CC4" w:rsidP="00B84761">
            <w:pPr>
              <w:widowControl/>
              <w:suppressAutoHyphens w:val="0"/>
            </w:pPr>
            <w:r>
              <w:t>Call function unselect column time</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val="restart"/>
          </w:tcPr>
          <w:p w:rsidR="001D1CC4" w:rsidRDefault="001D1CC4" w:rsidP="00B84761">
            <w:pPr>
              <w:widowControl/>
              <w:suppressAutoHyphens w:val="0"/>
            </w:pPr>
            <w:r>
              <w:t>Body</w:t>
            </w:r>
          </w:p>
        </w:tc>
        <w:tc>
          <w:tcPr>
            <w:tcW w:w="1530" w:type="dxa"/>
          </w:tcPr>
          <w:p w:rsidR="001D1CC4" w:rsidRPr="001D0289" w:rsidRDefault="001D1CC4" w:rsidP="00B84761">
            <w:r w:rsidRPr="001D0289">
              <w:t>Select</w:t>
            </w:r>
          </w:p>
        </w:tc>
        <w:tc>
          <w:tcPr>
            <w:tcW w:w="4388" w:type="dxa"/>
          </w:tcPr>
          <w:p w:rsidR="001D1CC4" w:rsidRPr="001D0289" w:rsidRDefault="001D1CC4" w:rsidP="00B84761">
            <w:r w:rsidRPr="001D0289">
              <w:t>Call function select row</w:t>
            </w:r>
          </w:p>
        </w:tc>
      </w:tr>
      <w:tr w:rsidR="001D1CC4" w:rsidTr="00E57954">
        <w:trPr>
          <w:jc w:val="center"/>
        </w:trPr>
        <w:tc>
          <w:tcPr>
            <w:tcW w:w="1474" w:type="dxa"/>
            <w:vMerge/>
          </w:tcPr>
          <w:p w:rsidR="001D1CC4" w:rsidRDefault="001D1CC4" w:rsidP="00B84761">
            <w:pPr>
              <w:widowControl/>
              <w:suppressAutoHyphens w:val="0"/>
            </w:pPr>
          </w:p>
        </w:tc>
        <w:tc>
          <w:tcPr>
            <w:tcW w:w="1305" w:type="dxa"/>
            <w:vMerge/>
          </w:tcPr>
          <w:p w:rsidR="001D1CC4" w:rsidRDefault="001D1CC4" w:rsidP="00B84761">
            <w:pPr>
              <w:widowControl/>
              <w:suppressAutoHyphens w:val="0"/>
            </w:pPr>
          </w:p>
        </w:tc>
        <w:tc>
          <w:tcPr>
            <w:tcW w:w="1170" w:type="dxa"/>
            <w:vMerge/>
          </w:tcPr>
          <w:p w:rsidR="001D1CC4" w:rsidRDefault="001D1CC4" w:rsidP="00B84761">
            <w:pPr>
              <w:widowControl/>
              <w:suppressAutoHyphens w:val="0"/>
            </w:pPr>
          </w:p>
        </w:tc>
        <w:tc>
          <w:tcPr>
            <w:tcW w:w="1530" w:type="dxa"/>
          </w:tcPr>
          <w:p w:rsidR="001D1CC4" w:rsidRPr="001D0289" w:rsidRDefault="001D1CC4" w:rsidP="00B84761">
            <w:r w:rsidRPr="001D0289">
              <w:t>Unselect</w:t>
            </w:r>
          </w:p>
        </w:tc>
        <w:tc>
          <w:tcPr>
            <w:tcW w:w="4388" w:type="dxa"/>
          </w:tcPr>
          <w:p w:rsidR="001D1CC4" w:rsidRDefault="001D1CC4" w:rsidP="00B84761">
            <w:r w:rsidRPr="001D0289">
              <w:t>Call function unselect row</w:t>
            </w:r>
          </w:p>
        </w:tc>
      </w:tr>
      <w:tr w:rsidR="009170DF" w:rsidTr="00E57954">
        <w:trPr>
          <w:jc w:val="center"/>
        </w:trPr>
        <w:tc>
          <w:tcPr>
            <w:tcW w:w="1474" w:type="dxa"/>
            <w:vMerge/>
          </w:tcPr>
          <w:p w:rsidR="009170DF" w:rsidRDefault="009170DF" w:rsidP="00B84761">
            <w:pPr>
              <w:widowControl/>
              <w:suppressAutoHyphens w:val="0"/>
            </w:pPr>
          </w:p>
        </w:tc>
        <w:tc>
          <w:tcPr>
            <w:tcW w:w="1305" w:type="dxa"/>
            <w:vMerge w:val="restart"/>
          </w:tcPr>
          <w:p w:rsidR="009170DF" w:rsidRDefault="009170DF" w:rsidP="00B84761">
            <w:pPr>
              <w:widowControl/>
              <w:suppressAutoHyphens w:val="0"/>
            </w:pPr>
            <w:r>
              <w:t>Scroll</w:t>
            </w:r>
          </w:p>
        </w:tc>
        <w:tc>
          <w:tcPr>
            <w:tcW w:w="1170" w:type="dxa"/>
            <w:vMerge w:val="restart"/>
          </w:tcPr>
          <w:p w:rsidR="009170DF" w:rsidRDefault="009170DF" w:rsidP="00B84761">
            <w:pPr>
              <w:widowControl/>
              <w:suppressAutoHyphens w:val="0"/>
            </w:pPr>
            <w:r>
              <w:t>Horizontal scroll</w:t>
            </w:r>
          </w:p>
        </w:tc>
        <w:tc>
          <w:tcPr>
            <w:tcW w:w="1530" w:type="dxa"/>
          </w:tcPr>
          <w:p w:rsidR="009170DF" w:rsidRPr="001D0289" w:rsidRDefault="009170DF" w:rsidP="00B84761">
            <w:r>
              <w:t>Scroll</w:t>
            </w:r>
          </w:p>
        </w:tc>
        <w:tc>
          <w:tcPr>
            <w:tcW w:w="4388" w:type="dxa"/>
          </w:tcPr>
          <w:p w:rsidR="009170DF" w:rsidRPr="001D0289" w:rsidRDefault="009170DF" w:rsidP="00B84761">
            <w:r>
              <w:t>Call function render data</w:t>
            </w:r>
          </w:p>
        </w:tc>
      </w:tr>
      <w:tr w:rsidR="009170DF" w:rsidTr="00E57954">
        <w:trPr>
          <w:jc w:val="center"/>
        </w:trPr>
        <w:tc>
          <w:tcPr>
            <w:tcW w:w="1474" w:type="dxa"/>
            <w:vMerge/>
          </w:tcPr>
          <w:p w:rsidR="009170DF" w:rsidRDefault="009170DF" w:rsidP="00B84761">
            <w:pPr>
              <w:widowControl/>
              <w:suppressAutoHyphens w:val="0"/>
            </w:pPr>
          </w:p>
        </w:tc>
        <w:tc>
          <w:tcPr>
            <w:tcW w:w="1305" w:type="dxa"/>
            <w:vMerge/>
          </w:tcPr>
          <w:p w:rsidR="009170DF" w:rsidRDefault="009170DF" w:rsidP="00B84761">
            <w:pPr>
              <w:widowControl/>
              <w:suppressAutoHyphens w:val="0"/>
            </w:pPr>
          </w:p>
        </w:tc>
        <w:tc>
          <w:tcPr>
            <w:tcW w:w="1170" w:type="dxa"/>
            <w:vMerge/>
          </w:tcPr>
          <w:p w:rsidR="009170DF" w:rsidRDefault="009170DF" w:rsidP="00B84761">
            <w:pPr>
              <w:widowControl/>
              <w:suppressAutoHyphens w:val="0"/>
            </w:pPr>
          </w:p>
        </w:tc>
        <w:tc>
          <w:tcPr>
            <w:tcW w:w="1530" w:type="dxa"/>
          </w:tcPr>
          <w:p w:rsidR="009170DF" w:rsidRDefault="009170DF" w:rsidP="00B84761">
            <w:pPr>
              <w:widowControl/>
              <w:suppressAutoHyphens w:val="0"/>
            </w:pPr>
            <w:r>
              <w:t>Unselect</w:t>
            </w:r>
          </w:p>
        </w:tc>
        <w:tc>
          <w:tcPr>
            <w:tcW w:w="4388" w:type="dxa"/>
          </w:tcPr>
          <w:p w:rsidR="009170DF" w:rsidRDefault="009170DF" w:rsidP="00B84761">
            <w:pPr>
              <w:widowControl/>
              <w:suppressAutoHyphens w:val="0"/>
            </w:pPr>
            <w:r>
              <w:t>Call function hidden data digital on numeric table</w:t>
            </w:r>
          </w:p>
        </w:tc>
      </w:tr>
    </w:tbl>
    <w:p w:rsidR="000B7E8E" w:rsidRDefault="000B7E8E" w:rsidP="00B84761"/>
    <w:p w:rsidR="000B7E8E" w:rsidRDefault="000B7E8E" w:rsidP="00B84761">
      <w:pPr>
        <w:widowControl/>
        <w:suppressAutoHyphens w:val="0"/>
      </w:pPr>
    </w:p>
    <w:p w:rsidR="00EB1F06" w:rsidRPr="00EB1F06" w:rsidRDefault="00EB1F06" w:rsidP="001C2B46">
      <w:pPr>
        <w:pStyle w:val="Heading5"/>
      </w:pPr>
      <w:r w:rsidRPr="00EB1F06">
        <w:t>5.3.5.3.1 Numeric printing method</w:t>
      </w:r>
    </w:p>
    <w:p w:rsidR="00EB1F06" w:rsidRDefault="00EB1F06" w:rsidP="00EB1F06">
      <w:pPr>
        <w:pStyle w:val="ListParagraph"/>
        <w:spacing w:before="60" w:after="60" w:line="360" w:lineRule="auto"/>
        <w:ind w:left="0"/>
        <w:jc w:val="both"/>
        <w:rPr>
          <w:rFonts w:eastAsia="MS Mincho"/>
          <w:bCs/>
          <w:lang w:eastAsia="ja-JP"/>
        </w:rPr>
      </w:pPr>
      <w:r w:rsidRPr="007469C0">
        <w:t xml:space="preserve">This function is used to printing </w:t>
      </w:r>
      <w:r>
        <w:t>numeric</w:t>
      </w:r>
      <w:r w:rsidRPr="007469C0">
        <w:t>.</w:t>
      </w:r>
    </w:p>
    <w:p w:rsidR="00EB1F06" w:rsidRPr="007469C0" w:rsidRDefault="00EB1F06" w:rsidP="00EB1F06">
      <w:pPr>
        <w:pStyle w:val="ListParagraph"/>
        <w:numPr>
          <w:ilvl w:val="0"/>
          <w:numId w:val="31"/>
        </w:numPr>
        <w:spacing w:before="60" w:after="60" w:line="360" w:lineRule="auto"/>
        <w:jc w:val="both"/>
        <w:rPr>
          <w:rFonts w:eastAsia="MS Mincho"/>
          <w:bCs/>
          <w:lang w:eastAsia="ja-JP"/>
        </w:rPr>
      </w:pPr>
      <w:r w:rsidRPr="007469C0">
        <w:rPr>
          <w:rFonts w:eastAsia="MS Mincho"/>
          <w:bCs/>
          <w:lang w:eastAsia="ja-JP"/>
        </w:rPr>
        <w:t>Paper size: Tabloid</w:t>
      </w:r>
      <w:r w:rsidR="00E0663B">
        <w:rPr>
          <w:rFonts w:eastAsia="MS Mincho"/>
          <w:bCs/>
          <w:lang w:eastAsia="ja-JP"/>
        </w:rPr>
        <w:t>, A3, A4</w:t>
      </w:r>
    </w:p>
    <w:p w:rsidR="00EB1F06" w:rsidRPr="007469C0" w:rsidRDefault="00EB1F06" w:rsidP="00EB1F06">
      <w:pPr>
        <w:pStyle w:val="ListParagraph"/>
        <w:numPr>
          <w:ilvl w:val="0"/>
          <w:numId w:val="31"/>
        </w:numPr>
        <w:spacing w:before="60" w:after="60" w:line="360" w:lineRule="auto"/>
        <w:jc w:val="both"/>
        <w:rPr>
          <w:rFonts w:eastAsia="MS Mincho"/>
          <w:bCs/>
          <w:lang w:eastAsia="ja-JP"/>
        </w:rPr>
      </w:pPr>
      <w:r w:rsidRPr="007469C0">
        <w:rPr>
          <w:rFonts w:eastAsia="MS Mincho"/>
          <w:bCs/>
          <w:lang w:eastAsia="ja-JP"/>
        </w:rPr>
        <w:lastRenderedPageBreak/>
        <w:t>Orientation: Portrait, Landscape</w:t>
      </w:r>
    </w:p>
    <w:p w:rsidR="00EB1F06" w:rsidRDefault="00EB1F06" w:rsidP="00EB1F06">
      <w:pPr>
        <w:pStyle w:val="ListParagraph"/>
        <w:numPr>
          <w:ilvl w:val="0"/>
          <w:numId w:val="31"/>
        </w:numPr>
        <w:spacing w:before="60" w:after="60" w:line="360" w:lineRule="auto"/>
        <w:jc w:val="both"/>
        <w:rPr>
          <w:rFonts w:eastAsia="MS Mincho"/>
          <w:bCs/>
          <w:lang w:eastAsia="ja-JP"/>
        </w:rPr>
      </w:pPr>
      <w:r>
        <w:rPr>
          <w:rFonts w:eastAsia="MS Mincho"/>
          <w:bCs/>
          <w:lang w:eastAsia="ja-JP"/>
        </w:rPr>
        <w:t>Filter data</w:t>
      </w:r>
      <w:r w:rsidRPr="007469C0">
        <w:rPr>
          <w:rFonts w:eastAsia="MS Mincho"/>
          <w:bCs/>
          <w:lang w:eastAsia="ja-JP"/>
        </w:rPr>
        <w:t xml:space="preserve">: </w:t>
      </w:r>
      <w:r>
        <w:rPr>
          <w:rFonts w:eastAsia="MS Mincho"/>
          <w:bCs/>
          <w:lang w:eastAsia="ja-JP"/>
        </w:rPr>
        <w:t xml:space="preserve">user input </w:t>
      </w:r>
      <w:r w:rsidR="00974EDC">
        <w:rPr>
          <w:rFonts w:eastAsia="MS Mincho"/>
          <w:bCs/>
          <w:lang w:eastAsia="ja-JP"/>
        </w:rPr>
        <w:t>range date time</w:t>
      </w:r>
      <w:r>
        <w:rPr>
          <w:rFonts w:eastAsia="MS Mincho"/>
          <w:bCs/>
          <w:lang w:eastAsia="ja-JP"/>
        </w:rPr>
        <w:t xml:space="preserve"> filter data to printing.</w:t>
      </w:r>
    </w:p>
    <w:p w:rsidR="00EB1F06" w:rsidRPr="006F5058" w:rsidRDefault="00EB1F06" w:rsidP="00EB1F06">
      <w:pPr>
        <w:pStyle w:val="Caption"/>
        <w:keepNext/>
        <w:ind w:left="2970"/>
      </w:pPr>
      <w:bookmarkStart w:id="155" w:name="_Toc28360328"/>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20</w:t>
      </w:r>
      <w:r>
        <w:rPr>
          <w:noProof/>
        </w:rPr>
        <w:fldChar w:fldCharType="end"/>
      </w:r>
      <w:r>
        <w:t>: Print numeric</w:t>
      </w:r>
      <w:bookmarkEnd w:id="155"/>
    </w:p>
    <w:tbl>
      <w:tblPr>
        <w:tblStyle w:val="TableGrid"/>
        <w:tblW w:w="9833" w:type="dxa"/>
        <w:jc w:val="center"/>
        <w:tblLayout w:type="fixed"/>
        <w:tblLook w:val="04A0" w:firstRow="1" w:lastRow="0" w:firstColumn="1" w:lastColumn="0" w:noHBand="0" w:noVBand="1"/>
      </w:tblPr>
      <w:tblGrid>
        <w:gridCol w:w="1755"/>
        <w:gridCol w:w="1811"/>
        <w:gridCol w:w="1948"/>
        <w:gridCol w:w="4319"/>
      </w:tblGrid>
      <w:tr w:rsidR="00EB1F06" w:rsidTr="00642D3D">
        <w:trPr>
          <w:trHeight w:val="563"/>
          <w:jc w:val="center"/>
        </w:trPr>
        <w:tc>
          <w:tcPr>
            <w:tcW w:w="3566" w:type="dxa"/>
            <w:gridSpan w:val="2"/>
            <w:shd w:val="clear" w:color="auto" w:fill="00B0F0"/>
          </w:tcPr>
          <w:p w:rsidR="00EB1F06" w:rsidRPr="003B76B3" w:rsidRDefault="00EB1F06" w:rsidP="00642D3D">
            <w:pPr>
              <w:widowControl/>
              <w:suppressAutoHyphens w:val="0"/>
              <w:jc w:val="center"/>
              <w:rPr>
                <w:b/>
              </w:rPr>
            </w:pPr>
            <w:r>
              <w:rPr>
                <w:b/>
              </w:rPr>
              <w:t>Module name</w:t>
            </w:r>
          </w:p>
        </w:tc>
        <w:tc>
          <w:tcPr>
            <w:tcW w:w="1948" w:type="dxa"/>
            <w:shd w:val="clear" w:color="auto" w:fill="00B0F0"/>
          </w:tcPr>
          <w:p w:rsidR="00EB1F06" w:rsidRPr="003B76B3" w:rsidRDefault="00EB1F06" w:rsidP="00642D3D">
            <w:pPr>
              <w:widowControl/>
              <w:suppressAutoHyphens w:val="0"/>
              <w:jc w:val="center"/>
              <w:rPr>
                <w:b/>
              </w:rPr>
            </w:pPr>
            <w:r w:rsidRPr="003B76B3">
              <w:rPr>
                <w:b/>
              </w:rPr>
              <w:t>Event name</w:t>
            </w:r>
          </w:p>
        </w:tc>
        <w:tc>
          <w:tcPr>
            <w:tcW w:w="4319" w:type="dxa"/>
            <w:shd w:val="clear" w:color="auto" w:fill="00B0F0"/>
          </w:tcPr>
          <w:p w:rsidR="00EB1F06" w:rsidRPr="003B76B3" w:rsidRDefault="00EB1F06" w:rsidP="00642D3D">
            <w:pPr>
              <w:widowControl/>
              <w:suppressAutoHyphens w:val="0"/>
              <w:jc w:val="center"/>
              <w:rPr>
                <w:b/>
              </w:rPr>
            </w:pPr>
            <w:r w:rsidRPr="003B76B3">
              <w:rPr>
                <w:b/>
              </w:rPr>
              <w:t>Handling description</w:t>
            </w:r>
          </w:p>
        </w:tc>
      </w:tr>
      <w:tr w:rsidR="00EB1F06" w:rsidTr="00642D3D">
        <w:trPr>
          <w:jc w:val="center"/>
        </w:trPr>
        <w:tc>
          <w:tcPr>
            <w:tcW w:w="3566" w:type="dxa"/>
            <w:gridSpan w:val="2"/>
            <w:vMerge w:val="restart"/>
          </w:tcPr>
          <w:p w:rsidR="00EB1F06" w:rsidRDefault="00EB1F06" w:rsidP="00642D3D">
            <w:pPr>
              <w:widowControl/>
              <w:suppressAutoHyphens w:val="0"/>
            </w:pPr>
            <w:r>
              <w:t>Numeric Printing</w:t>
            </w:r>
          </w:p>
        </w:tc>
        <w:tc>
          <w:tcPr>
            <w:tcW w:w="1948" w:type="dxa"/>
          </w:tcPr>
          <w:p w:rsidR="00EB1F06" w:rsidRDefault="00EB1F06" w:rsidP="00642D3D">
            <w:pPr>
              <w:widowControl/>
              <w:suppressAutoHyphens w:val="0"/>
            </w:pPr>
            <w:r>
              <w:t>Click on button “Print”.</w:t>
            </w:r>
          </w:p>
        </w:tc>
        <w:tc>
          <w:tcPr>
            <w:tcW w:w="4319" w:type="dxa"/>
          </w:tcPr>
          <w:p w:rsidR="00EB1F06" w:rsidRDefault="00EB1F06" w:rsidP="00642D3D">
            <w:pPr>
              <w:widowControl/>
              <w:suppressAutoHyphens w:val="0"/>
            </w:pPr>
            <w:r>
              <w:t>Printing Dialog Open.</w:t>
            </w:r>
          </w:p>
          <w:p w:rsidR="00EB1F06" w:rsidRDefault="00EB1F06" w:rsidP="00642D3D">
            <w:pPr>
              <w:widowControl/>
              <w:suppressAutoHyphens w:val="0"/>
            </w:pPr>
            <w:r>
              <w:t>User can move screen dialog.</w:t>
            </w:r>
          </w:p>
        </w:tc>
      </w:tr>
      <w:tr w:rsidR="00EB1F06" w:rsidTr="00642D3D">
        <w:trPr>
          <w:jc w:val="center"/>
        </w:trPr>
        <w:tc>
          <w:tcPr>
            <w:tcW w:w="3566" w:type="dxa"/>
            <w:gridSpan w:val="2"/>
            <w:vMerge/>
          </w:tcPr>
          <w:p w:rsidR="00EB1F06" w:rsidRDefault="00EB1F06" w:rsidP="00642D3D">
            <w:pPr>
              <w:widowControl/>
              <w:suppressAutoHyphens w:val="0"/>
            </w:pPr>
          </w:p>
        </w:tc>
        <w:tc>
          <w:tcPr>
            <w:tcW w:w="1948" w:type="dxa"/>
          </w:tcPr>
          <w:p w:rsidR="00EB1F06" w:rsidRDefault="00EB1F06" w:rsidP="00642D3D">
            <w:pPr>
              <w:widowControl/>
              <w:suppressAutoHyphens w:val="0"/>
            </w:pPr>
            <w:r>
              <w:t>Change orientation</w:t>
            </w:r>
          </w:p>
        </w:tc>
        <w:tc>
          <w:tcPr>
            <w:tcW w:w="4319" w:type="dxa"/>
          </w:tcPr>
          <w:p w:rsidR="00EB1F06" w:rsidRDefault="00EB1F06" w:rsidP="00642D3D">
            <w:pPr>
              <w:widowControl/>
              <w:suppressAutoHyphens w:val="0"/>
            </w:pPr>
            <w:r>
              <w:t>Change orientation select to print.</w:t>
            </w:r>
          </w:p>
        </w:tc>
      </w:tr>
      <w:tr w:rsidR="00EB1F06" w:rsidTr="00642D3D">
        <w:trPr>
          <w:jc w:val="center"/>
        </w:trPr>
        <w:tc>
          <w:tcPr>
            <w:tcW w:w="3566" w:type="dxa"/>
            <w:gridSpan w:val="2"/>
            <w:vMerge/>
          </w:tcPr>
          <w:p w:rsidR="00EB1F06" w:rsidRDefault="00EB1F06" w:rsidP="00642D3D">
            <w:pPr>
              <w:widowControl/>
              <w:suppressAutoHyphens w:val="0"/>
            </w:pPr>
          </w:p>
        </w:tc>
        <w:tc>
          <w:tcPr>
            <w:tcW w:w="1948" w:type="dxa"/>
          </w:tcPr>
          <w:p w:rsidR="00EB1F06" w:rsidRDefault="00EB1F06" w:rsidP="00642D3D">
            <w:pPr>
              <w:widowControl/>
              <w:suppressAutoHyphens w:val="0"/>
            </w:pPr>
            <w:r>
              <w:t>Printing area</w:t>
            </w:r>
          </w:p>
        </w:tc>
        <w:tc>
          <w:tcPr>
            <w:tcW w:w="4319" w:type="dxa"/>
          </w:tcPr>
          <w:p w:rsidR="00EB1F06" w:rsidRDefault="00EB1F06" w:rsidP="00642D3D">
            <w:pPr>
              <w:widowControl/>
              <w:suppressAutoHyphens w:val="0"/>
            </w:pPr>
            <w:r>
              <w:t>Filter data to print.</w:t>
            </w:r>
          </w:p>
        </w:tc>
      </w:tr>
      <w:tr w:rsidR="00EB1F06" w:rsidTr="00642D3D">
        <w:trPr>
          <w:trHeight w:val="1148"/>
          <w:jc w:val="center"/>
        </w:trPr>
        <w:tc>
          <w:tcPr>
            <w:tcW w:w="1755" w:type="dxa"/>
            <w:vMerge w:val="restart"/>
          </w:tcPr>
          <w:p w:rsidR="00EB1F06" w:rsidRDefault="00EB1F06" w:rsidP="00642D3D">
            <w:pPr>
              <w:widowControl/>
              <w:suppressAutoHyphens w:val="0"/>
            </w:pPr>
            <w:r>
              <w:t>Print display</w:t>
            </w:r>
          </w:p>
        </w:tc>
        <w:tc>
          <w:tcPr>
            <w:tcW w:w="1811" w:type="dxa"/>
          </w:tcPr>
          <w:p w:rsidR="00EB1F06" w:rsidRDefault="00EB1F06" w:rsidP="00642D3D">
            <w:pPr>
              <w:widowControl/>
              <w:suppressAutoHyphens w:val="0"/>
            </w:pPr>
            <w:r>
              <w:t>Header</w:t>
            </w:r>
          </w:p>
        </w:tc>
        <w:tc>
          <w:tcPr>
            <w:tcW w:w="1948" w:type="dxa"/>
          </w:tcPr>
          <w:p w:rsidR="00EB1F06" w:rsidRDefault="00EB1F06" w:rsidP="00642D3D">
            <w:pPr>
              <w:widowControl/>
              <w:suppressAutoHyphens w:val="0"/>
            </w:pPr>
            <w:r>
              <w:t>Display information file</w:t>
            </w:r>
          </w:p>
        </w:tc>
        <w:tc>
          <w:tcPr>
            <w:tcW w:w="4319" w:type="dxa"/>
          </w:tcPr>
          <w:p w:rsidR="00EB1F06" w:rsidRDefault="00EB1F06" w:rsidP="00642D3D">
            <w:pPr>
              <w:spacing w:before="60" w:after="60" w:line="360" w:lineRule="auto"/>
              <w:jc w:val="both"/>
              <w:rPr>
                <w:rFonts w:eastAsia="MS Mincho"/>
                <w:bCs/>
                <w:lang w:eastAsia="ja-JP"/>
              </w:rPr>
            </w:pPr>
            <w:r>
              <w:t xml:space="preserve">Show </w:t>
            </w:r>
            <w:r w:rsidRPr="00882390">
              <w:rPr>
                <w:rFonts w:eastAsia="MS Mincho"/>
                <w:bCs/>
                <w:lang w:eastAsia="ja-JP"/>
              </w:rPr>
              <w:t>file type, file name, car no, date time</w:t>
            </w:r>
          </w:p>
          <w:p w:rsidR="00EB1F06" w:rsidRPr="00966AEB" w:rsidRDefault="00EB1F06" w:rsidP="00642D3D">
            <w:pPr>
              <w:spacing w:before="60" w:after="60" w:line="360" w:lineRule="auto"/>
              <w:jc w:val="both"/>
              <w:rPr>
                <w:rFonts w:eastAsia="MS Mincho"/>
                <w:bCs/>
                <w:lang w:eastAsia="ja-JP"/>
              </w:rPr>
            </w:pPr>
            <w:r>
              <w:rPr>
                <w:rFonts w:eastAsia="MS Mincho"/>
                <w:bCs/>
                <w:lang w:eastAsia="ja-JP"/>
              </w:rPr>
              <w:t>Show more fault trigger with file type is “Normal”, “Low resolution”.</w:t>
            </w:r>
          </w:p>
        </w:tc>
      </w:tr>
      <w:tr w:rsidR="00EB1F06" w:rsidTr="00642D3D">
        <w:trPr>
          <w:jc w:val="center"/>
        </w:trPr>
        <w:tc>
          <w:tcPr>
            <w:tcW w:w="1755" w:type="dxa"/>
            <w:vMerge/>
          </w:tcPr>
          <w:p w:rsidR="00EB1F06" w:rsidRDefault="00EB1F06" w:rsidP="00642D3D">
            <w:pPr>
              <w:widowControl/>
              <w:suppressAutoHyphens w:val="0"/>
            </w:pPr>
          </w:p>
        </w:tc>
        <w:tc>
          <w:tcPr>
            <w:tcW w:w="1811" w:type="dxa"/>
          </w:tcPr>
          <w:p w:rsidR="00EB1F06" w:rsidRDefault="00EB1F06" w:rsidP="00642D3D">
            <w:pPr>
              <w:widowControl/>
              <w:suppressAutoHyphens w:val="0"/>
            </w:pPr>
            <w:r>
              <w:t>Body</w:t>
            </w:r>
          </w:p>
        </w:tc>
        <w:tc>
          <w:tcPr>
            <w:tcW w:w="1948" w:type="dxa"/>
          </w:tcPr>
          <w:p w:rsidR="00EB1F06" w:rsidRDefault="00EB1F06" w:rsidP="00642D3D">
            <w:pPr>
              <w:widowControl/>
              <w:suppressAutoHyphens w:val="0"/>
            </w:pPr>
            <w:r>
              <w:t>Display data numeric</w:t>
            </w:r>
          </w:p>
        </w:tc>
        <w:tc>
          <w:tcPr>
            <w:tcW w:w="4319" w:type="dxa"/>
          </w:tcPr>
          <w:p w:rsidR="00EB1F06" w:rsidRDefault="00EB1F06" w:rsidP="00642D3D">
            <w:pPr>
              <w:widowControl/>
              <w:suppressAutoHyphens w:val="0"/>
            </w:pPr>
            <w:r>
              <w:t>Show data numeric correct with data filter by user.</w:t>
            </w:r>
          </w:p>
        </w:tc>
      </w:tr>
    </w:tbl>
    <w:p w:rsidR="00EB1F06" w:rsidRDefault="00EB1F06" w:rsidP="00B84761">
      <w:pPr>
        <w:widowControl/>
        <w:suppressAutoHyphens w:val="0"/>
      </w:pPr>
    </w:p>
    <w:p w:rsidR="004D60E9" w:rsidRDefault="004D60E9">
      <w:pPr>
        <w:widowControl/>
        <w:suppressAutoHyphens w:val="0"/>
        <w:rPr>
          <w:rFonts w:eastAsia="SimSun"/>
          <w:b/>
        </w:rPr>
      </w:pPr>
    </w:p>
    <w:p w:rsidR="003C32D0" w:rsidRPr="004B520F" w:rsidRDefault="003C32D0">
      <w:pPr>
        <w:widowControl/>
        <w:suppressAutoHyphens w:val="0"/>
        <w:rPr>
          <w:rFonts w:eastAsia="SimSun"/>
          <w:b/>
        </w:rPr>
      </w:pPr>
    </w:p>
    <w:p w:rsidR="00D57D6A" w:rsidRDefault="00D57D6A" w:rsidP="0054273D">
      <w:pPr>
        <w:pStyle w:val="Heading3"/>
      </w:pPr>
      <w:bookmarkStart w:id="156" w:name="_Toc28360295"/>
      <w:r>
        <w:t>Operation Component</w:t>
      </w:r>
      <w:bookmarkEnd w:id="156"/>
    </w:p>
    <w:p w:rsidR="0074154B" w:rsidRDefault="0074154B" w:rsidP="00717EDB">
      <w:pPr>
        <w:pStyle w:val="Heading4"/>
      </w:pPr>
      <w:r>
        <w:rPr>
          <w:rFonts w:hint="eastAsia"/>
        </w:rPr>
        <w:t>Flex Controller</w:t>
      </w:r>
    </w:p>
    <w:p w:rsidR="0074154B" w:rsidRPr="00C93703" w:rsidRDefault="0074154B" w:rsidP="0074154B">
      <w:pPr>
        <w:ind w:firstLine="709"/>
        <w:jc w:val="both"/>
        <w:rPr>
          <w:lang w:eastAsia="ja-JP"/>
        </w:rPr>
      </w:pPr>
    </w:p>
    <w:p w:rsidR="0074154B" w:rsidRDefault="0074154B" w:rsidP="0074154B">
      <w:pPr>
        <w:pStyle w:val="Caption"/>
        <w:keepNext/>
        <w:jc w:val="center"/>
      </w:pPr>
      <w:bookmarkStart w:id="157" w:name="_Toc28360329"/>
      <w:r>
        <w:t xml:space="preserve">Table </w:t>
      </w:r>
      <w:r w:rsidR="005C529A">
        <w:rPr>
          <w:noProof/>
        </w:rPr>
        <w:fldChar w:fldCharType="begin"/>
      </w:r>
      <w:r w:rsidR="005C529A">
        <w:rPr>
          <w:noProof/>
        </w:rPr>
        <w:instrText xml:space="preserve"> STYLEREF 1 \s </w:instrText>
      </w:r>
      <w:r w:rsidR="005C529A">
        <w:rPr>
          <w:noProof/>
        </w:rPr>
        <w:fldChar w:fldCharType="separate"/>
      </w:r>
      <w:r w:rsidR="001B5C68">
        <w:rPr>
          <w:noProof/>
        </w:rPr>
        <w:t>5</w:t>
      </w:r>
      <w:r w:rsidR="005C529A">
        <w:rPr>
          <w:noProof/>
        </w:rPr>
        <w:fldChar w:fldCharType="end"/>
      </w:r>
      <w:r>
        <w:noBreakHyphen/>
      </w:r>
      <w:r w:rsidR="005C529A">
        <w:rPr>
          <w:noProof/>
        </w:rPr>
        <w:fldChar w:fldCharType="begin"/>
      </w:r>
      <w:r w:rsidR="005C529A">
        <w:rPr>
          <w:noProof/>
        </w:rPr>
        <w:instrText xml:space="preserve"> SEQ Table \* ARABIC \s 1 </w:instrText>
      </w:r>
      <w:r w:rsidR="005C529A">
        <w:rPr>
          <w:noProof/>
        </w:rPr>
        <w:fldChar w:fldCharType="separate"/>
      </w:r>
      <w:r w:rsidR="001B5C68">
        <w:rPr>
          <w:noProof/>
        </w:rPr>
        <w:t>21</w:t>
      </w:r>
      <w:r w:rsidR="005C529A">
        <w:rPr>
          <w:noProof/>
        </w:rPr>
        <w:fldChar w:fldCharType="end"/>
      </w:r>
      <w:r>
        <w:t>: [</w:t>
      </w:r>
      <w:r>
        <w:rPr>
          <w:rFonts w:eastAsiaTheme="minorEastAsia" w:hint="eastAsia"/>
          <w:lang w:eastAsia="ja-JP"/>
        </w:rPr>
        <w:t>Flex Controller</w:t>
      </w:r>
      <w:r>
        <w:t xml:space="preserve">] </w:t>
      </w:r>
      <w:r w:rsidRPr="00AC17AF">
        <w:t>event handlers</w:t>
      </w:r>
      <w:bookmarkEnd w:id="157"/>
    </w:p>
    <w:tbl>
      <w:tblPr>
        <w:tblStyle w:val="TableGrid"/>
        <w:tblW w:w="9808" w:type="dxa"/>
        <w:jc w:val="center"/>
        <w:tblLayout w:type="fixed"/>
        <w:tblLook w:val="04A0" w:firstRow="1" w:lastRow="0" w:firstColumn="1" w:lastColumn="0" w:noHBand="0" w:noVBand="1"/>
      </w:tblPr>
      <w:tblGrid>
        <w:gridCol w:w="1529"/>
        <w:gridCol w:w="2835"/>
        <w:gridCol w:w="5444"/>
      </w:tblGrid>
      <w:tr w:rsidR="0074154B" w:rsidTr="00E57954">
        <w:trPr>
          <w:trHeight w:val="563"/>
          <w:jc w:val="center"/>
        </w:trPr>
        <w:tc>
          <w:tcPr>
            <w:tcW w:w="1529" w:type="dxa"/>
            <w:shd w:val="clear" w:color="auto" w:fill="00B0F0"/>
          </w:tcPr>
          <w:p w:rsidR="0074154B" w:rsidRPr="003B76B3" w:rsidRDefault="0074154B" w:rsidP="004851FB">
            <w:pPr>
              <w:widowControl/>
              <w:suppressAutoHyphens w:val="0"/>
              <w:jc w:val="center"/>
              <w:rPr>
                <w:b/>
              </w:rPr>
            </w:pPr>
            <w:r>
              <w:rPr>
                <w:b/>
              </w:rPr>
              <w:t>Module</w:t>
            </w:r>
            <w:r w:rsidRPr="003B76B3">
              <w:rPr>
                <w:b/>
              </w:rPr>
              <w:t xml:space="preserve"> name</w:t>
            </w:r>
          </w:p>
        </w:tc>
        <w:tc>
          <w:tcPr>
            <w:tcW w:w="2835" w:type="dxa"/>
            <w:shd w:val="clear" w:color="auto" w:fill="00B0F0"/>
          </w:tcPr>
          <w:p w:rsidR="0074154B" w:rsidRPr="003B76B3" w:rsidRDefault="0074154B" w:rsidP="004851FB">
            <w:pPr>
              <w:widowControl/>
              <w:suppressAutoHyphens w:val="0"/>
              <w:jc w:val="center"/>
              <w:rPr>
                <w:b/>
              </w:rPr>
            </w:pPr>
            <w:r w:rsidRPr="003B76B3">
              <w:rPr>
                <w:b/>
              </w:rPr>
              <w:t>Event name</w:t>
            </w:r>
          </w:p>
        </w:tc>
        <w:tc>
          <w:tcPr>
            <w:tcW w:w="5444" w:type="dxa"/>
            <w:shd w:val="clear" w:color="auto" w:fill="00B0F0"/>
          </w:tcPr>
          <w:p w:rsidR="0074154B" w:rsidRPr="003B76B3" w:rsidRDefault="0074154B" w:rsidP="004851FB">
            <w:pPr>
              <w:widowControl/>
              <w:suppressAutoHyphens w:val="0"/>
              <w:jc w:val="center"/>
              <w:rPr>
                <w:b/>
              </w:rPr>
            </w:pPr>
            <w:r w:rsidRPr="003B76B3">
              <w:rPr>
                <w:b/>
              </w:rPr>
              <w:t>Handling description</w:t>
            </w:r>
          </w:p>
        </w:tc>
      </w:tr>
      <w:tr w:rsidR="00320F30" w:rsidTr="00E57954">
        <w:trPr>
          <w:jc w:val="center"/>
        </w:trPr>
        <w:tc>
          <w:tcPr>
            <w:tcW w:w="1529" w:type="dxa"/>
            <w:vMerge w:val="restart"/>
          </w:tcPr>
          <w:p w:rsidR="00320F30" w:rsidRDefault="00320F30" w:rsidP="004D60E9">
            <w:pPr>
              <w:widowControl/>
              <w:suppressAutoHyphens w:val="0"/>
            </w:pPr>
            <w:r>
              <w:rPr>
                <w:rFonts w:eastAsiaTheme="minorEastAsia" w:hint="eastAsia"/>
                <w:lang w:eastAsia="ja-JP"/>
              </w:rPr>
              <w:t>Flex controller</w:t>
            </w:r>
          </w:p>
        </w:tc>
        <w:tc>
          <w:tcPr>
            <w:tcW w:w="2835" w:type="dxa"/>
          </w:tcPr>
          <w:p w:rsidR="00320F30" w:rsidRDefault="00320F30" w:rsidP="004851FB">
            <w:pPr>
              <w:widowControl/>
              <w:suppressAutoHyphens w:val="0"/>
            </w:pPr>
            <w:r>
              <w:t>Load frame</w:t>
            </w:r>
          </w:p>
        </w:tc>
        <w:tc>
          <w:tcPr>
            <w:tcW w:w="5444" w:type="dxa"/>
          </w:tcPr>
          <w:p w:rsidR="00320F30" w:rsidRDefault="00320F30" w:rsidP="00E24F8D">
            <w:pPr>
              <w:widowControl/>
              <w:suppressAutoHyphens w:val="0"/>
            </w:pPr>
            <w:r>
              <w:t xml:space="preserve">Get </w:t>
            </w:r>
            <w:r>
              <w:rPr>
                <w:rFonts w:eastAsiaTheme="minorEastAsia" w:hint="eastAsia"/>
                <w:lang w:eastAsia="ja-JP"/>
              </w:rPr>
              <w:t>the signal list for all file types and display signals that are related to the default selected file type.</w:t>
            </w:r>
          </w:p>
        </w:tc>
      </w:tr>
      <w:tr w:rsidR="00320F30" w:rsidTr="00E57954">
        <w:trPr>
          <w:jc w:val="center"/>
        </w:trPr>
        <w:tc>
          <w:tcPr>
            <w:tcW w:w="1529" w:type="dxa"/>
            <w:vMerge/>
          </w:tcPr>
          <w:p w:rsidR="00320F30" w:rsidRDefault="00320F30" w:rsidP="004851FB"/>
        </w:tc>
        <w:tc>
          <w:tcPr>
            <w:tcW w:w="2835" w:type="dxa"/>
          </w:tcPr>
          <w:p w:rsidR="00320F30" w:rsidRPr="00E24F8D" w:rsidRDefault="00320F30" w:rsidP="004D60E9">
            <w:pPr>
              <w:widowControl/>
              <w:suppressAutoHyphens w:val="0"/>
              <w:rPr>
                <w:rFonts w:eastAsiaTheme="minorEastAsia"/>
                <w:lang w:eastAsia="ja-JP"/>
              </w:rPr>
            </w:pPr>
            <w:r>
              <w:rPr>
                <w:rFonts w:eastAsiaTheme="minorEastAsia" w:hint="eastAsia"/>
                <w:lang w:eastAsia="ja-JP"/>
              </w:rPr>
              <w:t>Users select file type on combo box</w:t>
            </w:r>
          </w:p>
        </w:tc>
        <w:tc>
          <w:tcPr>
            <w:tcW w:w="5444" w:type="dxa"/>
          </w:tcPr>
          <w:p w:rsidR="00320F30" w:rsidRPr="00E24F8D" w:rsidRDefault="00320F30" w:rsidP="00E24F8D">
            <w:pPr>
              <w:widowControl/>
              <w:suppressAutoHyphens w:val="0"/>
              <w:rPr>
                <w:rFonts w:eastAsiaTheme="minorEastAsia"/>
                <w:lang w:eastAsia="ja-JP"/>
              </w:rPr>
            </w:pPr>
            <w:r>
              <w:rPr>
                <w:rFonts w:eastAsiaTheme="minorEastAsia" w:hint="eastAsia"/>
                <w:lang w:eastAsia="ja-JP"/>
              </w:rPr>
              <w:t>Display only signals that are related to the selected file type.</w:t>
            </w:r>
          </w:p>
        </w:tc>
      </w:tr>
      <w:tr w:rsidR="00320F30" w:rsidTr="00E57954">
        <w:trPr>
          <w:jc w:val="center"/>
        </w:trPr>
        <w:tc>
          <w:tcPr>
            <w:tcW w:w="1529" w:type="dxa"/>
            <w:vMerge/>
          </w:tcPr>
          <w:p w:rsidR="00320F30" w:rsidRDefault="00320F30" w:rsidP="004851FB">
            <w:pPr>
              <w:widowControl/>
              <w:suppressAutoHyphens w:val="0"/>
            </w:pPr>
          </w:p>
        </w:tc>
        <w:tc>
          <w:tcPr>
            <w:tcW w:w="2835"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Analog Selection</w:t>
            </w:r>
            <w:r>
              <w:rPr>
                <w:rFonts w:eastAsiaTheme="minorEastAsia"/>
                <w:lang w:eastAsia="ja-JP"/>
              </w:rPr>
              <w:t>”</w:t>
            </w:r>
          </w:p>
        </w:tc>
        <w:tc>
          <w:tcPr>
            <w:tcW w:w="5444" w:type="dxa"/>
          </w:tcPr>
          <w:p w:rsidR="00320F30" w:rsidRDefault="00320F30" w:rsidP="004851FB">
            <w:pPr>
              <w:widowControl/>
              <w:suppressAutoHyphens w:val="0"/>
              <w:rPr>
                <w:rFonts w:eastAsiaTheme="minorEastAsia"/>
                <w:lang w:eastAsia="ja-JP"/>
              </w:rPr>
            </w:pPr>
            <w:r>
              <w:rPr>
                <w:rFonts w:eastAsiaTheme="minorEastAsia" w:hint="eastAsia"/>
                <w:lang w:eastAsia="ja-JP"/>
              </w:rPr>
              <w:t>Display a dialog that display all analog signals.</w:t>
            </w:r>
          </w:p>
          <w:p w:rsidR="00320F30" w:rsidRPr="004D60E9" w:rsidRDefault="00320F30" w:rsidP="004D60E9">
            <w:pPr>
              <w:widowControl/>
              <w:suppressAutoHyphens w:val="0"/>
              <w:rPr>
                <w:rFonts w:eastAsiaTheme="minorEastAsia"/>
                <w:lang w:eastAsia="ja-JP"/>
              </w:rPr>
            </w:pPr>
            <w:r>
              <w:rPr>
                <w:rFonts w:eastAsiaTheme="minorEastAsia" w:hint="eastAsia"/>
                <w:lang w:eastAsia="ja-JP"/>
              </w:rPr>
              <w:t>User can select which analog signals that are expected to add into the displaying state.</w:t>
            </w:r>
          </w:p>
        </w:tc>
      </w:tr>
      <w:tr w:rsidR="00320F30" w:rsidTr="00E57954">
        <w:trPr>
          <w:jc w:val="center"/>
        </w:trPr>
        <w:tc>
          <w:tcPr>
            <w:tcW w:w="1529" w:type="dxa"/>
            <w:vMerge/>
          </w:tcPr>
          <w:p w:rsidR="00320F30" w:rsidRDefault="00320F30" w:rsidP="004851FB">
            <w:pPr>
              <w:widowControl/>
              <w:suppressAutoHyphens w:val="0"/>
            </w:pPr>
          </w:p>
        </w:tc>
        <w:tc>
          <w:tcPr>
            <w:tcW w:w="2835"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Digital Selection</w:t>
            </w:r>
            <w:r>
              <w:rPr>
                <w:rFonts w:eastAsiaTheme="minorEastAsia"/>
                <w:lang w:eastAsia="ja-JP"/>
              </w:rPr>
              <w:t>”</w:t>
            </w:r>
          </w:p>
        </w:tc>
        <w:tc>
          <w:tcPr>
            <w:tcW w:w="5444" w:type="dxa"/>
          </w:tcPr>
          <w:p w:rsidR="00320F30" w:rsidRDefault="00320F30" w:rsidP="004851FB">
            <w:pPr>
              <w:widowControl/>
              <w:suppressAutoHyphens w:val="0"/>
              <w:rPr>
                <w:rFonts w:eastAsiaTheme="minorEastAsia"/>
                <w:lang w:eastAsia="ja-JP"/>
              </w:rPr>
            </w:pPr>
            <w:r>
              <w:rPr>
                <w:rFonts w:eastAsiaTheme="minorEastAsia" w:hint="eastAsia"/>
                <w:lang w:eastAsia="ja-JP"/>
              </w:rPr>
              <w:t>Display a dialog that display all digital signals.</w:t>
            </w:r>
          </w:p>
          <w:p w:rsidR="00320F30" w:rsidRPr="004D60E9" w:rsidRDefault="00320F30" w:rsidP="004851FB">
            <w:pPr>
              <w:widowControl/>
              <w:suppressAutoHyphens w:val="0"/>
              <w:rPr>
                <w:rFonts w:eastAsiaTheme="minorEastAsia"/>
                <w:lang w:eastAsia="ja-JP"/>
              </w:rPr>
            </w:pPr>
            <w:r>
              <w:rPr>
                <w:rFonts w:eastAsiaTheme="minorEastAsia" w:hint="eastAsia"/>
                <w:lang w:eastAsia="ja-JP"/>
              </w:rPr>
              <w:t>User can select which digital signals that are expected to add into the displaying state.</w:t>
            </w:r>
          </w:p>
        </w:tc>
      </w:tr>
      <w:tr w:rsidR="00320F30" w:rsidTr="00E57954">
        <w:trPr>
          <w:jc w:val="center"/>
        </w:trPr>
        <w:tc>
          <w:tcPr>
            <w:tcW w:w="1529" w:type="dxa"/>
            <w:vMerge/>
          </w:tcPr>
          <w:p w:rsidR="00320F30" w:rsidRDefault="00320F30" w:rsidP="004851FB">
            <w:pPr>
              <w:widowControl/>
              <w:suppressAutoHyphens w:val="0"/>
            </w:pPr>
          </w:p>
        </w:tc>
        <w:tc>
          <w:tcPr>
            <w:tcW w:w="2835"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Delete</w:t>
            </w:r>
            <w:r>
              <w:rPr>
                <w:rFonts w:eastAsiaTheme="minorEastAsia"/>
                <w:lang w:eastAsia="ja-JP"/>
              </w:rPr>
              <w:t>”</w:t>
            </w:r>
          </w:p>
        </w:tc>
        <w:tc>
          <w:tcPr>
            <w:tcW w:w="5444"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Remove signals from displaying state.</w:t>
            </w:r>
          </w:p>
        </w:tc>
      </w:tr>
      <w:tr w:rsidR="00320F30" w:rsidTr="00E57954">
        <w:trPr>
          <w:jc w:val="center"/>
        </w:trPr>
        <w:tc>
          <w:tcPr>
            <w:tcW w:w="1529" w:type="dxa"/>
            <w:vMerge/>
          </w:tcPr>
          <w:p w:rsidR="00320F30" w:rsidRDefault="00320F30" w:rsidP="004851FB">
            <w:pPr>
              <w:widowControl/>
              <w:suppressAutoHyphens w:val="0"/>
            </w:pPr>
          </w:p>
        </w:tc>
        <w:tc>
          <w:tcPr>
            <w:tcW w:w="2835" w:type="dxa"/>
          </w:tcPr>
          <w:p w:rsidR="00320F30" w:rsidRPr="004D60E9" w:rsidRDefault="00320F30" w:rsidP="004851FB">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Bulk Edit</w:t>
            </w:r>
            <w:r>
              <w:rPr>
                <w:rFonts w:eastAsiaTheme="minorEastAsia"/>
                <w:lang w:eastAsia="ja-JP"/>
              </w:rPr>
              <w:t>”</w:t>
            </w:r>
          </w:p>
        </w:tc>
        <w:tc>
          <w:tcPr>
            <w:tcW w:w="5444" w:type="dxa"/>
          </w:tcPr>
          <w:p w:rsidR="00320F30" w:rsidRPr="004D60E9" w:rsidRDefault="00320F30" w:rsidP="004851FB">
            <w:pPr>
              <w:widowControl/>
              <w:suppressAutoHyphens w:val="0"/>
              <w:rPr>
                <w:rFonts w:eastAsiaTheme="minorEastAsia"/>
                <w:lang w:eastAsia="ja-JP"/>
              </w:rPr>
            </w:pPr>
            <w:r>
              <w:rPr>
                <w:rFonts w:eastAsiaTheme="minorEastAsia" w:hint="eastAsia"/>
                <w:lang w:eastAsia="ja-JP"/>
              </w:rPr>
              <w:t>Users are allowed to change the information of signals.</w:t>
            </w:r>
          </w:p>
        </w:tc>
      </w:tr>
      <w:tr w:rsidR="00320F30" w:rsidTr="00E57954">
        <w:trPr>
          <w:jc w:val="center"/>
        </w:trPr>
        <w:tc>
          <w:tcPr>
            <w:tcW w:w="1529" w:type="dxa"/>
            <w:vMerge/>
          </w:tcPr>
          <w:p w:rsidR="00320F30" w:rsidRDefault="00320F30" w:rsidP="004851FB">
            <w:pPr>
              <w:widowControl/>
              <w:suppressAutoHyphens w:val="0"/>
            </w:pPr>
          </w:p>
        </w:tc>
        <w:tc>
          <w:tcPr>
            <w:tcW w:w="2835"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Apply Change</w:t>
            </w:r>
            <w:r>
              <w:rPr>
                <w:rFonts w:eastAsiaTheme="minorEastAsia"/>
                <w:lang w:eastAsia="ja-JP"/>
              </w:rPr>
              <w:t>”</w:t>
            </w:r>
          </w:p>
        </w:tc>
        <w:tc>
          <w:tcPr>
            <w:tcW w:w="5444"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After changing, the information are updated on the screen (not save to the virtual server yet).</w:t>
            </w:r>
          </w:p>
        </w:tc>
      </w:tr>
      <w:tr w:rsidR="00320F30" w:rsidTr="00E57954">
        <w:trPr>
          <w:jc w:val="center"/>
        </w:trPr>
        <w:tc>
          <w:tcPr>
            <w:tcW w:w="1529" w:type="dxa"/>
            <w:vMerge/>
          </w:tcPr>
          <w:p w:rsidR="00320F30" w:rsidRDefault="00320F30" w:rsidP="004851FB">
            <w:pPr>
              <w:widowControl/>
              <w:suppressAutoHyphens w:val="0"/>
            </w:pPr>
          </w:p>
        </w:tc>
        <w:tc>
          <w:tcPr>
            <w:tcW w:w="2835"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Cancel Change</w:t>
            </w:r>
            <w:r>
              <w:rPr>
                <w:rFonts w:eastAsiaTheme="minorEastAsia"/>
                <w:lang w:eastAsia="ja-JP"/>
              </w:rPr>
              <w:t>”</w:t>
            </w:r>
          </w:p>
        </w:tc>
        <w:tc>
          <w:tcPr>
            <w:tcW w:w="5444"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Revert back all signal changings.</w:t>
            </w:r>
          </w:p>
        </w:tc>
      </w:tr>
      <w:tr w:rsidR="00320F30" w:rsidTr="00E57954">
        <w:trPr>
          <w:jc w:val="center"/>
        </w:trPr>
        <w:tc>
          <w:tcPr>
            <w:tcW w:w="1529" w:type="dxa"/>
            <w:vMerge/>
          </w:tcPr>
          <w:p w:rsidR="00320F30" w:rsidRDefault="00320F30" w:rsidP="004851FB">
            <w:pPr>
              <w:widowControl/>
              <w:suppressAutoHyphens w:val="0"/>
            </w:pPr>
          </w:p>
        </w:tc>
        <w:tc>
          <w:tcPr>
            <w:tcW w:w="2835" w:type="dxa"/>
          </w:tcPr>
          <w:p w:rsidR="00320F30" w:rsidRPr="004D60E9" w:rsidRDefault="00320F30" w:rsidP="004D60E9">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Save Setting</w:t>
            </w:r>
            <w:r>
              <w:rPr>
                <w:rFonts w:eastAsiaTheme="minorEastAsia"/>
                <w:lang w:eastAsia="ja-JP"/>
              </w:rPr>
              <w:t>”</w:t>
            </w:r>
          </w:p>
        </w:tc>
        <w:tc>
          <w:tcPr>
            <w:tcW w:w="5444" w:type="dxa"/>
          </w:tcPr>
          <w:p w:rsidR="00320F30" w:rsidRPr="004D60E9" w:rsidRDefault="00320F30" w:rsidP="004851FB">
            <w:pPr>
              <w:widowControl/>
              <w:suppressAutoHyphens w:val="0"/>
              <w:rPr>
                <w:rFonts w:eastAsiaTheme="minorEastAsia"/>
                <w:lang w:eastAsia="ja-JP"/>
              </w:rPr>
            </w:pPr>
            <w:r>
              <w:rPr>
                <w:rFonts w:eastAsiaTheme="minorEastAsia" w:hint="eastAsia"/>
                <w:lang w:eastAsia="ja-JP"/>
              </w:rPr>
              <w:t>Save signal settings to the virtual server.</w:t>
            </w:r>
          </w:p>
        </w:tc>
      </w:tr>
      <w:tr w:rsidR="003002AA" w:rsidTr="00E57954">
        <w:trPr>
          <w:jc w:val="center"/>
        </w:trPr>
        <w:tc>
          <w:tcPr>
            <w:tcW w:w="1529" w:type="dxa"/>
          </w:tcPr>
          <w:p w:rsidR="003002AA" w:rsidRDefault="003002AA" w:rsidP="003002AA">
            <w:pPr>
              <w:widowControl/>
              <w:suppressAutoHyphens w:val="0"/>
            </w:pPr>
          </w:p>
        </w:tc>
        <w:tc>
          <w:tcPr>
            <w:tcW w:w="2835" w:type="dxa"/>
          </w:tcPr>
          <w:p w:rsidR="003002AA" w:rsidRDefault="003002AA" w:rsidP="003002AA">
            <w:pPr>
              <w:widowControl/>
              <w:suppressAutoHyphens w:val="0"/>
              <w:rPr>
                <w:rFonts w:eastAsiaTheme="minorEastAsia"/>
                <w:lang w:eastAsia="ja-JP"/>
              </w:rPr>
            </w:pPr>
            <w:r>
              <w:rPr>
                <w:rFonts w:eastAsiaTheme="minorEastAsia"/>
                <w:lang w:eastAsia="ja-JP"/>
              </w:rPr>
              <w:t>Filter signal name</w:t>
            </w:r>
          </w:p>
        </w:tc>
        <w:tc>
          <w:tcPr>
            <w:tcW w:w="5444" w:type="dxa"/>
          </w:tcPr>
          <w:p w:rsidR="003002AA" w:rsidRDefault="003002AA" w:rsidP="003002AA">
            <w:pPr>
              <w:widowControl/>
              <w:suppressAutoHyphens w:val="0"/>
            </w:pPr>
            <w:r>
              <w:t xml:space="preserve">Searching signal name which match [Filter name] from user input. </w:t>
            </w:r>
            <w:r w:rsidRPr="007F13E4">
              <w:t xml:space="preserve">Reflect the filter after completion of input </w:t>
            </w:r>
            <w:r>
              <w:t>and user click enter.</w:t>
            </w:r>
          </w:p>
          <w:p w:rsidR="003002AA" w:rsidRPr="000D7841" w:rsidRDefault="003002AA" w:rsidP="003002AA">
            <w:pPr>
              <w:widowControl/>
              <w:suppressAutoHyphens w:val="0"/>
            </w:pPr>
            <w:r>
              <w:t xml:space="preserve">Can filter multi signal name by </w:t>
            </w:r>
            <w:r w:rsidRPr="006305D7">
              <w:t xml:space="preserve">separated </w:t>
            </w:r>
            <w:r>
              <w:t>data with</w:t>
            </w:r>
            <w:r w:rsidRPr="006305D7">
              <w:t xml:space="preserve"> commas</w:t>
            </w:r>
            <w:r>
              <w:t xml:space="preserve"> </w:t>
            </w:r>
            <w:r w:rsidRPr="000D7841">
              <w:t>character</w:t>
            </w:r>
            <w:r>
              <w:t>.</w:t>
            </w:r>
          </w:p>
        </w:tc>
      </w:tr>
      <w:tr w:rsidR="003002AA" w:rsidTr="00E57954">
        <w:trPr>
          <w:jc w:val="center"/>
        </w:trPr>
        <w:tc>
          <w:tcPr>
            <w:tcW w:w="1529" w:type="dxa"/>
          </w:tcPr>
          <w:p w:rsidR="003002AA" w:rsidRDefault="003002AA" w:rsidP="003002AA">
            <w:pPr>
              <w:widowControl/>
              <w:suppressAutoHyphens w:val="0"/>
            </w:pPr>
          </w:p>
        </w:tc>
        <w:tc>
          <w:tcPr>
            <w:tcW w:w="2835" w:type="dxa"/>
          </w:tcPr>
          <w:p w:rsidR="003002AA" w:rsidRDefault="003002AA" w:rsidP="003002AA">
            <w:pPr>
              <w:widowControl/>
              <w:suppressAutoHyphens w:val="0"/>
              <w:rPr>
                <w:rFonts w:eastAsiaTheme="minorEastAsia"/>
                <w:lang w:eastAsia="ja-JP"/>
              </w:rPr>
            </w:pPr>
            <w:r>
              <w:rPr>
                <w:rFonts w:eastAsiaTheme="minorEastAsia"/>
                <w:lang w:eastAsia="ja-JP"/>
              </w:rPr>
              <w:t>Filter description</w:t>
            </w:r>
          </w:p>
        </w:tc>
        <w:tc>
          <w:tcPr>
            <w:tcW w:w="5444" w:type="dxa"/>
          </w:tcPr>
          <w:p w:rsidR="003002AA" w:rsidRDefault="003002AA" w:rsidP="003002AA">
            <w:pPr>
              <w:widowControl/>
              <w:suppressAutoHyphens w:val="0"/>
              <w:rPr>
                <w:rFonts w:eastAsiaTheme="minorEastAsia"/>
                <w:lang w:eastAsia="ja-JP"/>
              </w:rPr>
            </w:pPr>
            <w:r>
              <w:t xml:space="preserve">Searching description signal which match [Filter description] from user input. </w:t>
            </w:r>
            <w:r w:rsidRPr="007F13E4">
              <w:t xml:space="preserve">Reflect the filter after completion of input </w:t>
            </w:r>
            <w:r>
              <w:t>and user click enter.</w:t>
            </w:r>
          </w:p>
        </w:tc>
      </w:tr>
    </w:tbl>
    <w:p w:rsidR="004270BD" w:rsidRDefault="004270BD" w:rsidP="004270BD">
      <w:pPr>
        <w:pStyle w:val="Heading4"/>
      </w:pPr>
      <w:r>
        <w:lastRenderedPageBreak/>
        <w:t xml:space="preserve">Time Set </w:t>
      </w:r>
      <w:r>
        <w:rPr>
          <w:rFonts w:hint="eastAsia"/>
        </w:rPr>
        <w:t>Controller</w:t>
      </w:r>
    </w:p>
    <w:p w:rsidR="004270BD" w:rsidRPr="00C93703" w:rsidRDefault="004270BD" w:rsidP="004270BD">
      <w:pPr>
        <w:ind w:firstLine="709"/>
        <w:jc w:val="both"/>
        <w:rPr>
          <w:lang w:eastAsia="ja-JP"/>
        </w:rPr>
      </w:pPr>
    </w:p>
    <w:p w:rsidR="004270BD" w:rsidRDefault="004270BD" w:rsidP="004270BD">
      <w:pPr>
        <w:pStyle w:val="Caption"/>
        <w:keepNext/>
        <w:jc w:val="center"/>
      </w:pPr>
      <w:bookmarkStart w:id="158" w:name="_Toc28360330"/>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22</w:t>
      </w:r>
      <w:r>
        <w:rPr>
          <w:noProof/>
        </w:rPr>
        <w:fldChar w:fldCharType="end"/>
      </w:r>
      <w:r>
        <w:t>: [</w:t>
      </w:r>
      <w:r>
        <w:rPr>
          <w:rFonts w:eastAsiaTheme="minorEastAsia"/>
          <w:lang w:eastAsia="ja-JP"/>
        </w:rPr>
        <w:t>Time Set</w:t>
      </w:r>
      <w:r>
        <w:rPr>
          <w:rFonts w:eastAsiaTheme="minorEastAsia" w:hint="eastAsia"/>
          <w:lang w:eastAsia="ja-JP"/>
        </w:rPr>
        <w:t xml:space="preserve"> Controller</w:t>
      </w:r>
      <w:r>
        <w:t xml:space="preserve">] </w:t>
      </w:r>
      <w:r w:rsidRPr="00AC17AF">
        <w:t>event handlers</w:t>
      </w:r>
      <w:bookmarkEnd w:id="158"/>
    </w:p>
    <w:tbl>
      <w:tblPr>
        <w:tblStyle w:val="TableGrid"/>
        <w:tblW w:w="9808" w:type="dxa"/>
        <w:jc w:val="center"/>
        <w:tblLayout w:type="fixed"/>
        <w:tblLook w:val="04A0" w:firstRow="1" w:lastRow="0" w:firstColumn="1" w:lastColumn="0" w:noHBand="0" w:noVBand="1"/>
      </w:tblPr>
      <w:tblGrid>
        <w:gridCol w:w="1529"/>
        <w:gridCol w:w="2835"/>
        <w:gridCol w:w="5444"/>
      </w:tblGrid>
      <w:tr w:rsidR="004270BD" w:rsidTr="004270BD">
        <w:trPr>
          <w:trHeight w:val="563"/>
          <w:jc w:val="center"/>
        </w:trPr>
        <w:tc>
          <w:tcPr>
            <w:tcW w:w="1529" w:type="dxa"/>
            <w:shd w:val="clear" w:color="auto" w:fill="00B0F0"/>
          </w:tcPr>
          <w:p w:rsidR="004270BD" w:rsidRPr="003B76B3" w:rsidRDefault="004270BD" w:rsidP="004270BD">
            <w:pPr>
              <w:widowControl/>
              <w:suppressAutoHyphens w:val="0"/>
              <w:jc w:val="center"/>
              <w:rPr>
                <w:b/>
              </w:rPr>
            </w:pPr>
            <w:r>
              <w:rPr>
                <w:b/>
              </w:rPr>
              <w:t>Module</w:t>
            </w:r>
            <w:r w:rsidRPr="003B76B3">
              <w:rPr>
                <w:b/>
              </w:rPr>
              <w:t xml:space="preserve"> name</w:t>
            </w:r>
          </w:p>
        </w:tc>
        <w:tc>
          <w:tcPr>
            <w:tcW w:w="2835" w:type="dxa"/>
            <w:shd w:val="clear" w:color="auto" w:fill="00B0F0"/>
          </w:tcPr>
          <w:p w:rsidR="004270BD" w:rsidRPr="003B76B3" w:rsidRDefault="004270BD" w:rsidP="004270BD">
            <w:pPr>
              <w:widowControl/>
              <w:suppressAutoHyphens w:val="0"/>
              <w:jc w:val="center"/>
              <w:rPr>
                <w:b/>
              </w:rPr>
            </w:pPr>
            <w:r w:rsidRPr="003B76B3">
              <w:rPr>
                <w:b/>
              </w:rPr>
              <w:t>Event name</w:t>
            </w:r>
          </w:p>
        </w:tc>
        <w:tc>
          <w:tcPr>
            <w:tcW w:w="5444" w:type="dxa"/>
            <w:shd w:val="clear" w:color="auto" w:fill="00B0F0"/>
          </w:tcPr>
          <w:p w:rsidR="004270BD" w:rsidRPr="003B76B3" w:rsidRDefault="004270BD" w:rsidP="004270BD">
            <w:pPr>
              <w:widowControl/>
              <w:suppressAutoHyphens w:val="0"/>
              <w:jc w:val="center"/>
              <w:rPr>
                <w:b/>
              </w:rPr>
            </w:pPr>
            <w:r w:rsidRPr="003B76B3">
              <w:rPr>
                <w:b/>
              </w:rPr>
              <w:t>Handling description</w:t>
            </w:r>
          </w:p>
        </w:tc>
      </w:tr>
      <w:tr w:rsidR="00D057AB" w:rsidTr="004270BD">
        <w:trPr>
          <w:jc w:val="center"/>
        </w:trPr>
        <w:tc>
          <w:tcPr>
            <w:tcW w:w="1529" w:type="dxa"/>
            <w:vMerge w:val="restart"/>
          </w:tcPr>
          <w:p w:rsidR="00D057AB" w:rsidRDefault="00D057AB" w:rsidP="004270BD">
            <w:pPr>
              <w:widowControl/>
              <w:suppressAutoHyphens w:val="0"/>
            </w:pPr>
            <w:r>
              <w:rPr>
                <w:rFonts w:eastAsiaTheme="minorEastAsia"/>
                <w:lang w:eastAsia="ja-JP"/>
              </w:rPr>
              <w:t>Time Set</w:t>
            </w:r>
            <w:r>
              <w:rPr>
                <w:rFonts w:eastAsiaTheme="minorEastAsia" w:hint="eastAsia"/>
                <w:lang w:eastAsia="ja-JP"/>
              </w:rPr>
              <w:t xml:space="preserve"> controller</w:t>
            </w:r>
          </w:p>
        </w:tc>
        <w:tc>
          <w:tcPr>
            <w:tcW w:w="2835" w:type="dxa"/>
          </w:tcPr>
          <w:p w:rsidR="00D057AB" w:rsidRDefault="00D057AB" w:rsidP="004270BD">
            <w:pPr>
              <w:widowControl/>
              <w:suppressAutoHyphens w:val="0"/>
            </w:pPr>
            <w:r>
              <w:t>Load frame</w:t>
            </w:r>
          </w:p>
        </w:tc>
        <w:tc>
          <w:tcPr>
            <w:tcW w:w="5444" w:type="dxa"/>
            <w:vMerge w:val="restart"/>
          </w:tcPr>
          <w:p w:rsidR="00D057AB" w:rsidRDefault="00D057AB" w:rsidP="004270BD">
            <w:pPr>
              <w:widowControl/>
              <w:suppressAutoHyphens w:val="0"/>
            </w:pPr>
            <w:r>
              <w:t xml:space="preserve">Refer to sequence diagram </w:t>
            </w:r>
            <w:r>
              <w:fldChar w:fldCharType="begin"/>
            </w:r>
            <w:r>
              <w:instrText xml:space="preserve"> REF _Ref1566272 \h </w:instrText>
            </w:r>
            <w:r>
              <w:fldChar w:fldCharType="separate"/>
            </w:r>
            <w:r w:rsidR="001B5C68">
              <w:t xml:space="preserve">Figure </w:t>
            </w:r>
            <w:r w:rsidR="001B5C68">
              <w:rPr>
                <w:noProof/>
              </w:rPr>
              <w:t>5</w:t>
            </w:r>
            <w:r w:rsidR="001B5C68">
              <w:noBreakHyphen/>
            </w:r>
            <w:r w:rsidR="001B5C68">
              <w:rPr>
                <w:noProof/>
              </w:rPr>
              <w:t>28</w:t>
            </w:r>
            <w:r w:rsidR="001B5C68">
              <w:t>: Time Set screen</w:t>
            </w:r>
            <w:r>
              <w:fldChar w:fldCharType="end"/>
            </w:r>
          </w:p>
        </w:tc>
      </w:tr>
      <w:tr w:rsidR="00D057AB" w:rsidTr="004270BD">
        <w:trPr>
          <w:jc w:val="center"/>
        </w:trPr>
        <w:tc>
          <w:tcPr>
            <w:tcW w:w="1529" w:type="dxa"/>
            <w:vMerge/>
          </w:tcPr>
          <w:p w:rsidR="00D057AB" w:rsidRDefault="00D057AB" w:rsidP="004270BD"/>
        </w:tc>
        <w:tc>
          <w:tcPr>
            <w:tcW w:w="2835" w:type="dxa"/>
          </w:tcPr>
          <w:p w:rsidR="00D057AB" w:rsidRPr="00E24F8D" w:rsidRDefault="00D057AB" w:rsidP="004270BD">
            <w:pPr>
              <w:widowControl/>
              <w:suppressAutoHyphens w:val="0"/>
              <w:rPr>
                <w:rFonts w:eastAsiaTheme="minorEastAsia"/>
                <w:lang w:eastAsia="ja-JP"/>
              </w:rPr>
            </w:pPr>
            <w:r>
              <w:rPr>
                <w:rFonts w:eastAsiaTheme="minorEastAsia"/>
                <w:lang w:eastAsia="ja-JP"/>
              </w:rPr>
              <w:t>Click button Set Time</w:t>
            </w:r>
          </w:p>
        </w:tc>
        <w:tc>
          <w:tcPr>
            <w:tcW w:w="5444" w:type="dxa"/>
            <w:vMerge/>
          </w:tcPr>
          <w:p w:rsidR="00D057AB" w:rsidRPr="00E24F8D" w:rsidRDefault="00D057AB" w:rsidP="004270BD">
            <w:pPr>
              <w:widowControl/>
              <w:suppressAutoHyphens w:val="0"/>
              <w:rPr>
                <w:rFonts w:eastAsiaTheme="minorEastAsia"/>
                <w:lang w:eastAsia="ja-JP"/>
              </w:rPr>
            </w:pPr>
          </w:p>
        </w:tc>
      </w:tr>
      <w:tr w:rsidR="004270BD" w:rsidTr="004270BD">
        <w:trPr>
          <w:jc w:val="center"/>
        </w:trPr>
        <w:tc>
          <w:tcPr>
            <w:tcW w:w="1529" w:type="dxa"/>
            <w:vMerge/>
          </w:tcPr>
          <w:p w:rsidR="004270BD" w:rsidRDefault="004270BD" w:rsidP="004270BD">
            <w:pPr>
              <w:widowControl/>
              <w:suppressAutoHyphens w:val="0"/>
            </w:pPr>
          </w:p>
        </w:tc>
        <w:tc>
          <w:tcPr>
            <w:tcW w:w="2835" w:type="dxa"/>
          </w:tcPr>
          <w:p w:rsidR="004270BD" w:rsidRPr="004D60E9" w:rsidRDefault="004270BD" w:rsidP="004270BD">
            <w:pPr>
              <w:widowControl/>
              <w:suppressAutoHyphens w:val="0"/>
              <w:rPr>
                <w:rFonts w:eastAsiaTheme="minorEastAsia"/>
                <w:lang w:eastAsia="ja-JP"/>
              </w:rPr>
            </w:pPr>
          </w:p>
        </w:tc>
        <w:tc>
          <w:tcPr>
            <w:tcW w:w="5444" w:type="dxa"/>
          </w:tcPr>
          <w:p w:rsidR="004270BD" w:rsidRPr="004D60E9" w:rsidRDefault="004270BD" w:rsidP="004270BD">
            <w:pPr>
              <w:widowControl/>
              <w:suppressAutoHyphens w:val="0"/>
              <w:rPr>
                <w:rFonts w:eastAsiaTheme="minorEastAsia"/>
                <w:lang w:eastAsia="ja-JP"/>
              </w:rPr>
            </w:pPr>
          </w:p>
        </w:tc>
      </w:tr>
      <w:tr w:rsidR="004270BD" w:rsidTr="004270BD">
        <w:trPr>
          <w:jc w:val="center"/>
        </w:trPr>
        <w:tc>
          <w:tcPr>
            <w:tcW w:w="1529" w:type="dxa"/>
            <w:vMerge/>
          </w:tcPr>
          <w:p w:rsidR="004270BD" w:rsidRDefault="004270BD" w:rsidP="004270BD">
            <w:pPr>
              <w:widowControl/>
              <w:suppressAutoHyphens w:val="0"/>
            </w:pPr>
          </w:p>
        </w:tc>
        <w:tc>
          <w:tcPr>
            <w:tcW w:w="2835" w:type="dxa"/>
          </w:tcPr>
          <w:p w:rsidR="004270BD" w:rsidRPr="004D60E9" w:rsidRDefault="004270BD" w:rsidP="004270BD">
            <w:pPr>
              <w:widowControl/>
              <w:suppressAutoHyphens w:val="0"/>
              <w:rPr>
                <w:rFonts w:eastAsiaTheme="minorEastAsia"/>
                <w:lang w:eastAsia="ja-JP"/>
              </w:rPr>
            </w:pPr>
          </w:p>
        </w:tc>
        <w:tc>
          <w:tcPr>
            <w:tcW w:w="5444" w:type="dxa"/>
          </w:tcPr>
          <w:p w:rsidR="004270BD" w:rsidRPr="004D60E9" w:rsidRDefault="004270BD" w:rsidP="004270BD">
            <w:pPr>
              <w:widowControl/>
              <w:suppressAutoHyphens w:val="0"/>
              <w:rPr>
                <w:rFonts w:eastAsiaTheme="minorEastAsia"/>
                <w:lang w:eastAsia="ja-JP"/>
              </w:rPr>
            </w:pPr>
          </w:p>
        </w:tc>
      </w:tr>
    </w:tbl>
    <w:p w:rsidR="004270BD" w:rsidRDefault="004270BD" w:rsidP="004270BD">
      <w:pPr>
        <w:rPr>
          <w:rFonts w:eastAsiaTheme="minorEastAsia"/>
          <w:lang w:eastAsia="ja-JP"/>
        </w:rPr>
      </w:pPr>
    </w:p>
    <w:p w:rsidR="00D47364" w:rsidRPr="00A962A6" w:rsidRDefault="00D47364" w:rsidP="00D47364">
      <w:pPr>
        <w:pStyle w:val="Heading4"/>
      </w:pPr>
      <w:r w:rsidRPr="00A962A6">
        <w:t>Reset Lockout</w:t>
      </w:r>
    </w:p>
    <w:p w:rsidR="00D47364" w:rsidRPr="002F3836" w:rsidRDefault="002F3836" w:rsidP="004270BD">
      <w:pPr>
        <w:rPr>
          <w:rFonts w:eastAsiaTheme="minorEastAsia"/>
          <w:lang w:eastAsia="ja-JP"/>
        </w:rPr>
      </w:pPr>
      <w:r>
        <w:rPr>
          <w:noProof/>
        </w:rPr>
        <w:drawing>
          <wp:inline distT="0" distB="0" distL="0" distR="0" wp14:anchorId="0C6C8F06" wp14:editId="3BB78FE1">
            <wp:extent cx="5612130" cy="4963795"/>
            <wp:effectExtent l="0" t="0" r="762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4963795"/>
                    </a:xfrm>
                    <a:prstGeom prst="rect">
                      <a:avLst/>
                    </a:prstGeom>
                  </pic:spPr>
                </pic:pic>
              </a:graphicData>
            </a:graphic>
          </wp:inline>
        </w:drawing>
      </w:r>
    </w:p>
    <w:p w:rsidR="00D47364" w:rsidRDefault="00D47364" w:rsidP="004270BD">
      <w:pPr>
        <w:rPr>
          <w:rFonts w:eastAsiaTheme="minorEastAsia"/>
          <w:lang w:eastAsia="ja-JP"/>
        </w:rPr>
      </w:pPr>
    </w:p>
    <w:p w:rsidR="003B2850" w:rsidRDefault="003B2850" w:rsidP="003B2850">
      <w:pPr>
        <w:pStyle w:val="Heading4"/>
      </w:pPr>
      <w:r>
        <w:t>Logic Editor</w:t>
      </w:r>
    </w:p>
    <w:p w:rsidR="003B2850" w:rsidRPr="00C93703" w:rsidRDefault="003B2850" w:rsidP="003B2850">
      <w:pPr>
        <w:ind w:firstLine="709"/>
        <w:jc w:val="both"/>
        <w:rPr>
          <w:lang w:eastAsia="ja-JP"/>
        </w:rPr>
      </w:pPr>
    </w:p>
    <w:p w:rsidR="003B2850" w:rsidRDefault="003B2850" w:rsidP="003B2850">
      <w:pPr>
        <w:keepNext/>
        <w:jc w:val="center"/>
      </w:pPr>
      <w:r>
        <w:rPr>
          <w:noProof/>
        </w:rPr>
        <w:lastRenderedPageBreak/>
        <w:drawing>
          <wp:inline distT="0" distB="0" distL="0" distR="0" wp14:anchorId="0C177525" wp14:editId="7AF5CE13">
            <wp:extent cx="6301740" cy="385254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01740" cy="3852545"/>
                    </a:xfrm>
                    <a:prstGeom prst="rect">
                      <a:avLst/>
                    </a:prstGeom>
                  </pic:spPr>
                </pic:pic>
              </a:graphicData>
            </a:graphic>
          </wp:inline>
        </w:drawing>
      </w:r>
    </w:p>
    <w:p w:rsidR="003B2850" w:rsidRDefault="003B2850" w:rsidP="003B2850">
      <w:pPr>
        <w:pStyle w:val="Caption"/>
        <w:jc w:val="center"/>
        <w:rPr>
          <w:rFonts w:eastAsiaTheme="minorEastAsia"/>
          <w:lang w:eastAsia="ja-JP"/>
        </w:rPr>
      </w:pPr>
      <w:bookmarkStart w:id="159" w:name="_Toc28360387"/>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53</w:t>
      </w:r>
      <w:r w:rsidR="008D63B3">
        <w:rPr>
          <w:noProof/>
        </w:rPr>
        <w:fldChar w:fldCharType="end"/>
      </w:r>
      <w:r>
        <w:t>: Initialize Logic Editor Dialog</w:t>
      </w:r>
      <w:bookmarkEnd w:id="159"/>
    </w:p>
    <w:p w:rsidR="003B2850" w:rsidRDefault="003B2850" w:rsidP="004270BD">
      <w:pPr>
        <w:rPr>
          <w:rFonts w:eastAsiaTheme="minorEastAsia"/>
          <w:lang w:eastAsia="ja-JP"/>
        </w:rPr>
      </w:pPr>
    </w:p>
    <w:p w:rsidR="003B2850" w:rsidRDefault="003B2850" w:rsidP="003B2850">
      <w:pPr>
        <w:keepNext/>
        <w:jc w:val="center"/>
      </w:pPr>
      <w:r>
        <w:rPr>
          <w:noProof/>
        </w:rPr>
        <w:drawing>
          <wp:inline distT="0" distB="0" distL="0" distR="0" wp14:anchorId="42EFB39A" wp14:editId="00C9E8CD">
            <wp:extent cx="5836604" cy="3739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49944" cy="3748468"/>
                    </a:xfrm>
                    <a:prstGeom prst="rect">
                      <a:avLst/>
                    </a:prstGeom>
                  </pic:spPr>
                </pic:pic>
              </a:graphicData>
            </a:graphic>
          </wp:inline>
        </w:drawing>
      </w:r>
    </w:p>
    <w:p w:rsidR="003B2850" w:rsidRDefault="003B2850" w:rsidP="003B2850">
      <w:pPr>
        <w:pStyle w:val="Caption"/>
        <w:jc w:val="center"/>
        <w:rPr>
          <w:rFonts w:eastAsiaTheme="minorEastAsia"/>
          <w:lang w:eastAsia="ja-JP"/>
        </w:rPr>
      </w:pPr>
      <w:bookmarkStart w:id="160" w:name="_Toc28360388"/>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54</w:t>
      </w:r>
      <w:r w:rsidR="008D63B3">
        <w:rPr>
          <w:noProof/>
        </w:rPr>
        <w:fldChar w:fldCharType="end"/>
      </w:r>
      <w:r>
        <w:t>: Synchronize between logic text and logic image</w:t>
      </w:r>
      <w:bookmarkEnd w:id="160"/>
    </w:p>
    <w:p w:rsidR="003B2850" w:rsidRDefault="003B2850" w:rsidP="004270BD">
      <w:pPr>
        <w:rPr>
          <w:rFonts w:eastAsiaTheme="minorEastAsia"/>
          <w:lang w:eastAsia="ja-JP"/>
        </w:rPr>
      </w:pPr>
    </w:p>
    <w:p w:rsidR="003B2850" w:rsidRDefault="003B2850" w:rsidP="003B2850">
      <w:pPr>
        <w:keepNext/>
        <w:jc w:val="center"/>
      </w:pPr>
      <w:r>
        <w:rPr>
          <w:noProof/>
        </w:rPr>
        <w:lastRenderedPageBreak/>
        <w:drawing>
          <wp:inline distT="0" distB="0" distL="0" distR="0" wp14:anchorId="5CF4A962" wp14:editId="3112F530">
            <wp:extent cx="5165353" cy="3521122"/>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3985" cy="3527007"/>
                    </a:xfrm>
                    <a:prstGeom prst="rect">
                      <a:avLst/>
                    </a:prstGeom>
                  </pic:spPr>
                </pic:pic>
              </a:graphicData>
            </a:graphic>
          </wp:inline>
        </w:drawing>
      </w:r>
    </w:p>
    <w:p w:rsidR="003B2850" w:rsidRDefault="003B2850" w:rsidP="003B2850">
      <w:pPr>
        <w:pStyle w:val="Caption"/>
        <w:jc w:val="center"/>
        <w:rPr>
          <w:rFonts w:eastAsiaTheme="minorEastAsia"/>
          <w:lang w:eastAsia="ja-JP"/>
        </w:rPr>
      </w:pPr>
      <w:bookmarkStart w:id="161" w:name="_Toc28360389"/>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55</w:t>
      </w:r>
      <w:r w:rsidR="008D63B3">
        <w:rPr>
          <w:noProof/>
        </w:rPr>
        <w:fldChar w:fldCharType="end"/>
      </w:r>
      <w:r>
        <w:t>: User click button Apply to save</w:t>
      </w:r>
      <w:bookmarkEnd w:id="161"/>
    </w:p>
    <w:p w:rsidR="003B2850" w:rsidRDefault="003B2850" w:rsidP="004270BD">
      <w:pPr>
        <w:rPr>
          <w:rFonts w:eastAsiaTheme="minorEastAsia"/>
          <w:lang w:eastAsia="ja-JP"/>
        </w:rPr>
      </w:pPr>
    </w:p>
    <w:p w:rsidR="003B2850" w:rsidRDefault="003B2850" w:rsidP="004270BD">
      <w:pPr>
        <w:rPr>
          <w:rFonts w:eastAsiaTheme="minorEastAsia"/>
          <w:lang w:eastAsia="ja-JP"/>
        </w:rPr>
      </w:pPr>
    </w:p>
    <w:p w:rsidR="003B2850" w:rsidRPr="0074154B" w:rsidRDefault="003B2850" w:rsidP="004270BD">
      <w:pPr>
        <w:rPr>
          <w:rFonts w:eastAsiaTheme="minorEastAsia"/>
          <w:lang w:eastAsia="ja-JP"/>
        </w:rPr>
      </w:pPr>
    </w:p>
    <w:p w:rsidR="0026379A" w:rsidRDefault="0026379A" w:rsidP="0026379A">
      <w:pPr>
        <w:pStyle w:val="Heading3"/>
      </w:pPr>
      <w:bookmarkStart w:id="162" w:name="_Toc28360296"/>
      <w:r>
        <w:t>Dialog screen select signal</w:t>
      </w:r>
      <w:bookmarkEnd w:id="162"/>
    </w:p>
    <w:p w:rsidR="0026379A" w:rsidRDefault="0026379A" w:rsidP="00453121">
      <w:pPr>
        <w:rPr>
          <w:i/>
        </w:rPr>
      </w:pPr>
      <w:r w:rsidRPr="004C233D">
        <w:rPr>
          <w:i/>
        </w:rPr>
        <w:t>*Note: All sub screens should be movable.</w:t>
      </w:r>
    </w:p>
    <w:p w:rsidR="00453121" w:rsidRPr="00453121" w:rsidRDefault="00453121" w:rsidP="00453121">
      <w:pPr>
        <w:rPr>
          <w:i/>
        </w:rPr>
      </w:pPr>
    </w:p>
    <w:p w:rsidR="00453121" w:rsidRDefault="00453121" w:rsidP="00453121">
      <w:pPr>
        <w:pStyle w:val="Caption"/>
        <w:keepNext/>
        <w:jc w:val="center"/>
      </w:pPr>
      <w:r>
        <w:t>Table 5-21: Dialog screen select signal</w:t>
      </w:r>
    </w:p>
    <w:tbl>
      <w:tblPr>
        <w:tblStyle w:val="TableGrid"/>
        <w:tblW w:w="9808" w:type="dxa"/>
        <w:jc w:val="center"/>
        <w:tblLayout w:type="fixed"/>
        <w:tblLook w:val="04A0" w:firstRow="1" w:lastRow="0" w:firstColumn="1" w:lastColumn="0" w:noHBand="0" w:noVBand="1"/>
      </w:tblPr>
      <w:tblGrid>
        <w:gridCol w:w="1529"/>
        <w:gridCol w:w="2835"/>
        <w:gridCol w:w="5444"/>
      </w:tblGrid>
      <w:tr w:rsidR="0026379A" w:rsidTr="00642D3D">
        <w:trPr>
          <w:trHeight w:val="563"/>
          <w:jc w:val="center"/>
        </w:trPr>
        <w:tc>
          <w:tcPr>
            <w:tcW w:w="1529" w:type="dxa"/>
            <w:shd w:val="clear" w:color="auto" w:fill="00B0F0"/>
          </w:tcPr>
          <w:p w:rsidR="0026379A" w:rsidRPr="003B76B3" w:rsidRDefault="0026379A" w:rsidP="00642D3D">
            <w:pPr>
              <w:widowControl/>
              <w:suppressAutoHyphens w:val="0"/>
              <w:jc w:val="center"/>
              <w:rPr>
                <w:b/>
              </w:rPr>
            </w:pPr>
            <w:r>
              <w:rPr>
                <w:b/>
              </w:rPr>
              <w:t>Module</w:t>
            </w:r>
            <w:r w:rsidRPr="003B76B3">
              <w:rPr>
                <w:b/>
              </w:rPr>
              <w:t xml:space="preserve"> name</w:t>
            </w:r>
          </w:p>
        </w:tc>
        <w:tc>
          <w:tcPr>
            <w:tcW w:w="2835" w:type="dxa"/>
            <w:shd w:val="clear" w:color="auto" w:fill="00B0F0"/>
          </w:tcPr>
          <w:p w:rsidR="0026379A" w:rsidRPr="003B76B3" w:rsidRDefault="0026379A" w:rsidP="00642D3D">
            <w:pPr>
              <w:widowControl/>
              <w:suppressAutoHyphens w:val="0"/>
              <w:jc w:val="center"/>
              <w:rPr>
                <w:b/>
              </w:rPr>
            </w:pPr>
            <w:r w:rsidRPr="003B76B3">
              <w:rPr>
                <w:b/>
              </w:rPr>
              <w:t>Event name</w:t>
            </w:r>
          </w:p>
        </w:tc>
        <w:tc>
          <w:tcPr>
            <w:tcW w:w="5444" w:type="dxa"/>
            <w:shd w:val="clear" w:color="auto" w:fill="00B0F0"/>
          </w:tcPr>
          <w:p w:rsidR="0026379A" w:rsidRPr="003B76B3" w:rsidRDefault="0026379A" w:rsidP="00642D3D">
            <w:pPr>
              <w:widowControl/>
              <w:suppressAutoHyphens w:val="0"/>
              <w:jc w:val="center"/>
              <w:rPr>
                <w:b/>
              </w:rPr>
            </w:pPr>
            <w:r w:rsidRPr="003B76B3">
              <w:rPr>
                <w:b/>
              </w:rPr>
              <w:t>Handling description</w:t>
            </w:r>
          </w:p>
        </w:tc>
      </w:tr>
      <w:tr w:rsidR="0026379A" w:rsidTr="00642D3D">
        <w:trPr>
          <w:jc w:val="center"/>
        </w:trPr>
        <w:tc>
          <w:tcPr>
            <w:tcW w:w="1529" w:type="dxa"/>
            <w:vMerge w:val="restart"/>
          </w:tcPr>
          <w:p w:rsidR="0026379A" w:rsidRDefault="0026379A" w:rsidP="00642D3D">
            <w:pPr>
              <w:widowControl/>
              <w:suppressAutoHyphens w:val="0"/>
            </w:pPr>
            <w:r>
              <w:rPr>
                <w:rFonts w:eastAsiaTheme="minorEastAsia"/>
                <w:lang w:eastAsia="ja-JP"/>
              </w:rPr>
              <w:t>Select signal</w:t>
            </w:r>
          </w:p>
        </w:tc>
        <w:tc>
          <w:tcPr>
            <w:tcW w:w="2835" w:type="dxa"/>
          </w:tcPr>
          <w:p w:rsidR="0026379A" w:rsidRDefault="0026379A" w:rsidP="00642D3D">
            <w:pPr>
              <w:widowControl/>
              <w:suppressAutoHyphens w:val="0"/>
            </w:pPr>
            <w:r>
              <w:t>Load grid</w:t>
            </w:r>
          </w:p>
        </w:tc>
        <w:tc>
          <w:tcPr>
            <w:tcW w:w="5444" w:type="dxa"/>
          </w:tcPr>
          <w:p w:rsidR="0026379A" w:rsidRDefault="0026379A" w:rsidP="00642D3D">
            <w:pPr>
              <w:widowControl/>
              <w:suppressAutoHyphens w:val="0"/>
            </w:pPr>
            <w:r>
              <w:t xml:space="preserve">Get </w:t>
            </w:r>
            <w:r>
              <w:rPr>
                <w:rFonts w:eastAsiaTheme="minorEastAsia" w:hint="eastAsia"/>
                <w:lang w:eastAsia="ja-JP"/>
              </w:rPr>
              <w:t>the signal list for all file types and display signals that are related to the default selected file type.</w:t>
            </w:r>
          </w:p>
        </w:tc>
      </w:tr>
      <w:tr w:rsidR="0026379A" w:rsidTr="00642D3D">
        <w:trPr>
          <w:jc w:val="center"/>
        </w:trPr>
        <w:tc>
          <w:tcPr>
            <w:tcW w:w="1529" w:type="dxa"/>
            <w:vMerge/>
          </w:tcPr>
          <w:p w:rsidR="0026379A" w:rsidRDefault="0026379A" w:rsidP="00642D3D">
            <w:pPr>
              <w:widowControl/>
              <w:suppressAutoHyphens w:val="0"/>
            </w:pPr>
          </w:p>
        </w:tc>
        <w:tc>
          <w:tcPr>
            <w:tcW w:w="2835" w:type="dxa"/>
          </w:tcPr>
          <w:p w:rsidR="0026379A" w:rsidRPr="004D60E9" w:rsidRDefault="0026379A" w:rsidP="00642D3D">
            <w:pPr>
              <w:widowControl/>
              <w:suppressAutoHyphens w:val="0"/>
              <w:rPr>
                <w:rFonts w:eastAsiaTheme="minorEastAsia"/>
                <w:lang w:eastAsia="ja-JP"/>
              </w:rPr>
            </w:pPr>
            <w:r>
              <w:rPr>
                <w:rFonts w:eastAsiaTheme="minorEastAsia"/>
                <w:lang w:eastAsia="ja-JP"/>
              </w:rPr>
              <w:t>Check or uncheck</w:t>
            </w:r>
            <w:r>
              <w:rPr>
                <w:rFonts w:eastAsiaTheme="minorEastAsia" w:hint="eastAsia"/>
                <w:lang w:eastAsia="ja-JP"/>
              </w:rPr>
              <w:t xml:space="preserve"> </w:t>
            </w:r>
            <w:r>
              <w:rPr>
                <w:rFonts w:eastAsiaTheme="minorEastAsia"/>
                <w:lang w:eastAsia="ja-JP"/>
              </w:rPr>
              <w:t>checkbox on header grid</w:t>
            </w:r>
          </w:p>
        </w:tc>
        <w:tc>
          <w:tcPr>
            <w:tcW w:w="5444" w:type="dxa"/>
          </w:tcPr>
          <w:p w:rsidR="0026379A" w:rsidRDefault="0026379A" w:rsidP="00642D3D">
            <w:pPr>
              <w:widowControl/>
              <w:suppressAutoHyphens w:val="0"/>
              <w:rPr>
                <w:rFonts w:eastAsiaTheme="minorEastAsia"/>
                <w:lang w:eastAsia="ja-JP"/>
              </w:rPr>
            </w:pPr>
            <w:r>
              <w:rPr>
                <w:rFonts w:eastAsiaTheme="minorEastAsia"/>
                <w:lang w:eastAsia="ja-JP"/>
              </w:rPr>
              <w:t>If check is true all signal selected</w:t>
            </w:r>
            <w:r>
              <w:rPr>
                <w:rFonts w:eastAsiaTheme="minorEastAsia" w:hint="eastAsia"/>
                <w:lang w:eastAsia="ja-JP"/>
              </w:rPr>
              <w:t>.</w:t>
            </w:r>
          </w:p>
          <w:p w:rsidR="0026379A" w:rsidRPr="004D60E9" w:rsidRDefault="0026379A" w:rsidP="00642D3D">
            <w:pPr>
              <w:widowControl/>
              <w:suppressAutoHyphens w:val="0"/>
              <w:rPr>
                <w:rFonts w:eastAsiaTheme="minorEastAsia"/>
                <w:lang w:eastAsia="ja-JP"/>
              </w:rPr>
            </w:pPr>
            <w:r>
              <w:rPr>
                <w:rFonts w:eastAsiaTheme="minorEastAsia"/>
                <w:lang w:eastAsia="ja-JP"/>
              </w:rPr>
              <w:t>If check is false all signal unselect.</w:t>
            </w:r>
          </w:p>
        </w:tc>
      </w:tr>
      <w:tr w:rsidR="0026379A" w:rsidTr="00642D3D">
        <w:trPr>
          <w:jc w:val="center"/>
        </w:trPr>
        <w:tc>
          <w:tcPr>
            <w:tcW w:w="1529" w:type="dxa"/>
            <w:vMerge/>
          </w:tcPr>
          <w:p w:rsidR="0026379A" w:rsidRDefault="0026379A" w:rsidP="00642D3D">
            <w:pPr>
              <w:widowControl/>
              <w:suppressAutoHyphens w:val="0"/>
            </w:pPr>
          </w:p>
        </w:tc>
        <w:tc>
          <w:tcPr>
            <w:tcW w:w="2835" w:type="dxa"/>
          </w:tcPr>
          <w:p w:rsidR="0026379A" w:rsidRPr="004D60E9" w:rsidRDefault="0026379A" w:rsidP="00642D3D">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“Select”</w:t>
            </w:r>
          </w:p>
        </w:tc>
        <w:tc>
          <w:tcPr>
            <w:tcW w:w="5444" w:type="dxa"/>
          </w:tcPr>
          <w:p w:rsidR="0026379A" w:rsidRPr="004D60E9" w:rsidRDefault="0026379A" w:rsidP="00642D3D">
            <w:pPr>
              <w:widowControl/>
              <w:suppressAutoHyphens w:val="0"/>
              <w:rPr>
                <w:rFonts w:eastAsiaTheme="minorEastAsia"/>
                <w:lang w:eastAsia="ja-JP"/>
              </w:rPr>
            </w:pPr>
            <w:r>
              <w:rPr>
                <w:rFonts w:eastAsiaTheme="minorEastAsia" w:hint="eastAsia"/>
                <w:lang w:eastAsia="ja-JP"/>
              </w:rPr>
              <w:t>After changing, the</w:t>
            </w:r>
            <w:r>
              <w:rPr>
                <w:rFonts w:eastAsiaTheme="minorEastAsia"/>
                <w:lang w:eastAsia="ja-JP"/>
              </w:rPr>
              <w:t xml:space="preserve"> signal select apply to main screen</w:t>
            </w:r>
            <w:r>
              <w:rPr>
                <w:rFonts w:eastAsiaTheme="minorEastAsia" w:hint="eastAsia"/>
                <w:lang w:eastAsia="ja-JP"/>
              </w:rPr>
              <w:t>.</w:t>
            </w:r>
          </w:p>
        </w:tc>
      </w:tr>
      <w:tr w:rsidR="0026379A" w:rsidTr="00642D3D">
        <w:trPr>
          <w:jc w:val="center"/>
        </w:trPr>
        <w:tc>
          <w:tcPr>
            <w:tcW w:w="1529" w:type="dxa"/>
            <w:vMerge/>
          </w:tcPr>
          <w:p w:rsidR="0026379A" w:rsidRDefault="0026379A" w:rsidP="00642D3D">
            <w:pPr>
              <w:widowControl/>
              <w:suppressAutoHyphens w:val="0"/>
            </w:pPr>
          </w:p>
        </w:tc>
        <w:tc>
          <w:tcPr>
            <w:tcW w:w="2835" w:type="dxa"/>
          </w:tcPr>
          <w:p w:rsidR="0026379A" w:rsidRPr="004D60E9" w:rsidRDefault="0026379A" w:rsidP="00642D3D">
            <w:pPr>
              <w:widowControl/>
              <w:suppressAutoHyphens w:val="0"/>
              <w:rPr>
                <w:rFonts w:eastAsiaTheme="minorEastAsia"/>
                <w:lang w:eastAsia="ja-JP"/>
              </w:rPr>
            </w:pPr>
            <w:r>
              <w:rPr>
                <w:rFonts w:eastAsiaTheme="minorEastAsia" w:hint="eastAsia"/>
                <w:lang w:eastAsia="ja-JP"/>
              </w:rPr>
              <w:t xml:space="preserve">Users click button </w:t>
            </w:r>
            <w:r>
              <w:rPr>
                <w:rFonts w:eastAsiaTheme="minorEastAsia"/>
                <w:lang w:eastAsia="ja-JP"/>
              </w:rPr>
              <w:t>“</w:t>
            </w:r>
            <w:r>
              <w:rPr>
                <w:rFonts w:eastAsiaTheme="minorEastAsia" w:hint="eastAsia"/>
                <w:lang w:eastAsia="ja-JP"/>
              </w:rPr>
              <w:t>Cancel</w:t>
            </w:r>
            <w:r>
              <w:rPr>
                <w:rFonts w:eastAsiaTheme="minorEastAsia"/>
                <w:lang w:eastAsia="ja-JP"/>
              </w:rPr>
              <w:t>”</w:t>
            </w:r>
          </w:p>
        </w:tc>
        <w:tc>
          <w:tcPr>
            <w:tcW w:w="5444" w:type="dxa"/>
          </w:tcPr>
          <w:p w:rsidR="0026379A" w:rsidRPr="004D60E9" w:rsidRDefault="0026379A" w:rsidP="00642D3D">
            <w:pPr>
              <w:widowControl/>
              <w:suppressAutoHyphens w:val="0"/>
              <w:rPr>
                <w:rFonts w:eastAsiaTheme="minorEastAsia"/>
                <w:lang w:eastAsia="ja-JP"/>
              </w:rPr>
            </w:pPr>
            <w:r>
              <w:rPr>
                <w:rFonts w:eastAsiaTheme="minorEastAsia"/>
                <w:lang w:eastAsia="ja-JP"/>
              </w:rPr>
              <w:t>Not effect signal select to main screen</w:t>
            </w:r>
            <w:r>
              <w:rPr>
                <w:rFonts w:eastAsiaTheme="minorEastAsia" w:hint="eastAsia"/>
                <w:lang w:eastAsia="ja-JP"/>
              </w:rPr>
              <w:t>.</w:t>
            </w:r>
          </w:p>
        </w:tc>
      </w:tr>
      <w:tr w:rsidR="0026379A" w:rsidTr="00642D3D">
        <w:trPr>
          <w:jc w:val="center"/>
        </w:trPr>
        <w:tc>
          <w:tcPr>
            <w:tcW w:w="1529" w:type="dxa"/>
          </w:tcPr>
          <w:p w:rsidR="0026379A" w:rsidRDefault="0026379A" w:rsidP="00642D3D">
            <w:pPr>
              <w:widowControl/>
              <w:suppressAutoHyphens w:val="0"/>
            </w:pPr>
          </w:p>
        </w:tc>
        <w:tc>
          <w:tcPr>
            <w:tcW w:w="2835" w:type="dxa"/>
          </w:tcPr>
          <w:p w:rsidR="0026379A" w:rsidRDefault="0026379A" w:rsidP="00642D3D">
            <w:pPr>
              <w:widowControl/>
              <w:suppressAutoHyphens w:val="0"/>
              <w:rPr>
                <w:rFonts w:eastAsiaTheme="minorEastAsia"/>
                <w:lang w:eastAsia="ja-JP"/>
              </w:rPr>
            </w:pPr>
            <w:r>
              <w:rPr>
                <w:rFonts w:eastAsiaTheme="minorEastAsia"/>
                <w:lang w:eastAsia="ja-JP"/>
              </w:rPr>
              <w:t>Filter signal name</w:t>
            </w:r>
          </w:p>
        </w:tc>
        <w:tc>
          <w:tcPr>
            <w:tcW w:w="5444" w:type="dxa"/>
          </w:tcPr>
          <w:p w:rsidR="0026379A" w:rsidRDefault="0026379A" w:rsidP="00642D3D">
            <w:pPr>
              <w:widowControl/>
              <w:suppressAutoHyphens w:val="0"/>
            </w:pPr>
            <w:r>
              <w:t xml:space="preserve">Searching signal name which match [Filter name] from user input. </w:t>
            </w:r>
            <w:r w:rsidRPr="007F13E4">
              <w:t xml:space="preserve">Reflect the filter after completion of input </w:t>
            </w:r>
            <w:r>
              <w:t>and user click enter.</w:t>
            </w:r>
          </w:p>
          <w:p w:rsidR="0026379A" w:rsidRDefault="0026379A" w:rsidP="00642D3D">
            <w:pPr>
              <w:widowControl/>
              <w:suppressAutoHyphens w:val="0"/>
              <w:rPr>
                <w:rFonts w:eastAsiaTheme="minorEastAsia"/>
                <w:lang w:eastAsia="ja-JP"/>
              </w:rPr>
            </w:pPr>
            <w:r>
              <w:t xml:space="preserve">Can filter multi signal name by </w:t>
            </w:r>
            <w:r w:rsidRPr="006305D7">
              <w:t xml:space="preserve">separated </w:t>
            </w:r>
            <w:r>
              <w:t>data with</w:t>
            </w:r>
            <w:r w:rsidRPr="006305D7">
              <w:t xml:space="preserve"> commas</w:t>
            </w:r>
            <w:r>
              <w:t xml:space="preserve"> </w:t>
            </w:r>
            <w:r w:rsidRPr="000D7841">
              <w:t>character</w:t>
            </w:r>
            <w:r>
              <w:t>.</w:t>
            </w:r>
          </w:p>
        </w:tc>
      </w:tr>
      <w:tr w:rsidR="0026379A" w:rsidTr="00642D3D">
        <w:trPr>
          <w:jc w:val="center"/>
        </w:trPr>
        <w:tc>
          <w:tcPr>
            <w:tcW w:w="1529" w:type="dxa"/>
          </w:tcPr>
          <w:p w:rsidR="0026379A" w:rsidRDefault="0026379A" w:rsidP="00642D3D">
            <w:pPr>
              <w:widowControl/>
              <w:suppressAutoHyphens w:val="0"/>
            </w:pPr>
          </w:p>
        </w:tc>
        <w:tc>
          <w:tcPr>
            <w:tcW w:w="2835" w:type="dxa"/>
          </w:tcPr>
          <w:p w:rsidR="0026379A" w:rsidRDefault="0026379A" w:rsidP="00642D3D">
            <w:pPr>
              <w:widowControl/>
              <w:suppressAutoHyphens w:val="0"/>
              <w:rPr>
                <w:rFonts w:eastAsiaTheme="minorEastAsia"/>
                <w:lang w:eastAsia="ja-JP"/>
              </w:rPr>
            </w:pPr>
            <w:r>
              <w:rPr>
                <w:rFonts w:eastAsiaTheme="minorEastAsia"/>
                <w:lang w:eastAsia="ja-JP"/>
              </w:rPr>
              <w:t>Move screen dialog</w:t>
            </w:r>
          </w:p>
        </w:tc>
        <w:tc>
          <w:tcPr>
            <w:tcW w:w="5444" w:type="dxa"/>
          </w:tcPr>
          <w:p w:rsidR="0026379A" w:rsidRDefault="0026379A" w:rsidP="00642D3D">
            <w:pPr>
              <w:keepNext/>
              <w:widowControl/>
              <w:suppressAutoHyphens w:val="0"/>
            </w:pPr>
            <w:r>
              <w:t>User can move screen.</w:t>
            </w:r>
          </w:p>
        </w:tc>
      </w:tr>
    </w:tbl>
    <w:p w:rsidR="00DF5B6F" w:rsidRPr="00D57D6A" w:rsidRDefault="00DF5B6F" w:rsidP="00D57D6A"/>
    <w:p w:rsidR="00D57D6A" w:rsidRDefault="00D57D6A" w:rsidP="00D57D6A">
      <w:pPr>
        <w:pStyle w:val="Heading3"/>
      </w:pPr>
      <w:bookmarkStart w:id="163" w:name="_Toc28360297"/>
      <w:r>
        <w:t>Help Component</w:t>
      </w:r>
      <w:bookmarkEnd w:id="163"/>
    </w:p>
    <w:p w:rsidR="00AD3E60" w:rsidRDefault="00AD3E60" w:rsidP="00AD3E60">
      <w:pPr>
        <w:pStyle w:val="Caption"/>
        <w:keepNext/>
        <w:jc w:val="center"/>
      </w:pPr>
      <w:bookmarkStart w:id="164" w:name="_Toc28360331"/>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23</w:t>
      </w:r>
      <w:r>
        <w:rPr>
          <w:noProof/>
        </w:rPr>
        <w:fldChar w:fldCharType="end"/>
      </w:r>
      <w:r>
        <w:t>: Help components event handlers</w:t>
      </w:r>
      <w:bookmarkEnd w:id="164"/>
    </w:p>
    <w:tbl>
      <w:tblPr>
        <w:tblStyle w:val="TableGrid"/>
        <w:tblW w:w="9639" w:type="dxa"/>
        <w:jc w:val="center"/>
        <w:tblLayout w:type="fixed"/>
        <w:tblLook w:val="04A0" w:firstRow="1" w:lastRow="0" w:firstColumn="1" w:lastColumn="0" w:noHBand="0" w:noVBand="1"/>
      </w:tblPr>
      <w:tblGrid>
        <w:gridCol w:w="1275"/>
        <w:gridCol w:w="2410"/>
        <w:gridCol w:w="5954"/>
      </w:tblGrid>
      <w:tr w:rsidR="00AD3E60" w:rsidTr="004270BD">
        <w:trPr>
          <w:trHeight w:val="563"/>
          <w:jc w:val="center"/>
        </w:trPr>
        <w:tc>
          <w:tcPr>
            <w:tcW w:w="1275" w:type="dxa"/>
            <w:shd w:val="clear" w:color="auto" w:fill="00B0F0"/>
          </w:tcPr>
          <w:p w:rsidR="00AD3E60" w:rsidRPr="003B76B3" w:rsidRDefault="00AD3E60" w:rsidP="004270BD">
            <w:pPr>
              <w:widowControl/>
              <w:suppressAutoHyphens w:val="0"/>
              <w:jc w:val="center"/>
              <w:rPr>
                <w:b/>
              </w:rPr>
            </w:pPr>
            <w:r>
              <w:rPr>
                <w:b/>
              </w:rPr>
              <w:t>Module name</w:t>
            </w:r>
          </w:p>
        </w:tc>
        <w:tc>
          <w:tcPr>
            <w:tcW w:w="2410" w:type="dxa"/>
            <w:shd w:val="clear" w:color="auto" w:fill="00B0F0"/>
          </w:tcPr>
          <w:p w:rsidR="00AD3E60" w:rsidRPr="003B76B3" w:rsidRDefault="00AD3E60" w:rsidP="004270BD">
            <w:pPr>
              <w:widowControl/>
              <w:suppressAutoHyphens w:val="0"/>
              <w:jc w:val="center"/>
              <w:rPr>
                <w:b/>
              </w:rPr>
            </w:pPr>
            <w:r w:rsidRPr="003B76B3">
              <w:rPr>
                <w:b/>
              </w:rPr>
              <w:t>Event name</w:t>
            </w:r>
          </w:p>
        </w:tc>
        <w:tc>
          <w:tcPr>
            <w:tcW w:w="5954" w:type="dxa"/>
            <w:shd w:val="clear" w:color="auto" w:fill="00B0F0"/>
          </w:tcPr>
          <w:p w:rsidR="00AD3E60" w:rsidRPr="003B76B3" w:rsidRDefault="00AD3E60" w:rsidP="004270BD">
            <w:pPr>
              <w:widowControl/>
              <w:suppressAutoHyphens w:val="0"/>
              <w:jc w:val="center"/>
              <w:rPr>
                <w:b/>
              </w:rPr>
            </w:pPr>
            <w:r w:rsidRPr="003B76B3">
              <w:rPr>
                <w:b/>
              </w:rPr>
              <w:t>Handling description</w:t>
            </w:r>
          </w:p>
        </w:tc>
      </w:tr>
      <w:tr w:rsidR="00AD3E60" w:rsidTr="004270BD">
        <w:trPr>
          <w:jc w:val="center"/>
        </w:trPr>
        <w:tc>
          <w:tcPr>
            <w:tcW w:w="1275" w:type="dxa"/>
            <w:vMerge w:val="restart"/>
          </w:tcPr>
          <w:p w:rsidR="00AD3E60" w:rsidRDefault="00AD3E60" w:rsidP="004270BD">
            <w:pPr>
              <w:widowControl/>
              <w:suppressAutoHyphens w:val="0"/>
            </w:pPr>
            <w:r>
              <w:t>Version</w:t>
            </w:r>
          </w:p>
        </w:tc>
        <w:tc>
          <w:tcPr>
            <w:tcW w:w="2410" w:type="dxa"/>
          </w:tcPr>
          <w:p w:rsidR="00AD3E60" w:rsidRDefault="00AD3E60" w:rsidP="004270BD">
            <w:pPr>
              <w:widowControl/>
              <w:suppressAutoHyphens w:val="0"/>
            </w:pPr>
            <w:r>
              <w:t>Load frame</w:t>
            </w:r>
          </w:p>
        </w:tc>
        <w:tc>
          <w:tcPr>
            <w:tcW w:w="5954" w:type="dxa"/>
          </w:tcPr>
          <w:p w:rsidR="00AD3E60" w:rsidRDefault="00AD3E60" w:rsidP="004270BD">
            <w:pPr>
              <w:widowControl/>
              <w:suppressAutoHyphens w:val="0"/>
            </w:pPr>
            <w:r>
              <w:t xml:space="preserve">Refer to sequence diagram </w:t>
            </w:r>
            <w:r>
              <w:fldChar w:fldCharType="begin"/>
            </w:r>
            <w:r>
              <w:instrText xml:space="preserve"> REF _Ref1564393 \h </w:instrText>
            </w:r>
            <w:r>
              <w:fldChar w:fldCharType="separate"/>
            </w:r>
            <w:r w:rsidR="001B5C68">
              <w:t xml:space="preserve">Figure </w:t>
            </w:r>
            <w:r w:rsidR="001B5C68">
              <w:rPr>
                <w:noProof/>
              </w:rPr>
              <w:t>5</w:t>
            </w:r>
            <w:r w:rsidR="001B5C68">
              <w:noBreakHyphen/>
            </w:r>
            <w:r w:rsidR="001B5C68">
              <w:rPr>
                <w:noProof/>
              </w:rPr>
              <w:t>29</w:t>
            </w:r>
            <w:r w:rsidR="001B5C68">
              <w:t>: Open Version screen</w:t>
            </w:r>
            <w:r>
              <w:fldChar w:fldCharType="end"/>
            </w:r>
          </w:p>
        </w:tc>
      </w:tr>
      <w:tr w:rsidR="00AD3E60" w:rsidTr="004270BD">
        <w:trPr>
          <w:jc w:val="center"/>
        </w:trPr>
        <w:tc>
          <w:tcPr>
            <w:tcW w:w="1275" w:type="dxa"/>
            <w:vMerge/>
          </w:tcPr>
          <w:p w:rsidR="00AD3E60" w:rsidRDefault="00AD3E60" w:rsidP="004270BD">
            <w:pPr>
              <w:widowControl/>
              <w:suppressAutoHyphens w:val="0"/>
            </w:pPr>
          </w:p>
        </w:tc>
        <w:tc>
          <w:tcPr>
            <w:tcW w:w="2410" w:type="dxa"/>
          </w:tcPr>
          <w:p w:rsidR="00AD3E60" w:rsidRDefault="00AD3E60" w:rsidP="004270BD">
            <w:pPr>
              <w:widowControl/>
              <w:suppressAutoHyphens w:val="0"/>
            </w:pPr>
          </w:p>
        </w:tc>
        <w:tc>
          <w:tcPr>
            <w:tcW w:w="5954" w:type="dxa"/>
          </w:tcPr>
          <w:p w:rsidR="00AD3E60" w:rsidRDefault="00AD3E60" w:rsidP="004270BD">
            <w:pPr>
              <w:jc w:val="both"/>
            </w:pPr>
          </w:p>
        </w:tc>
      </w:tr>
      <w:tr w:rsidR="00AD3E60" w:rsidTr="004270BD">
        <w:trPr>
          <w:jc w:val="center"/>
        </w:trPr>
        <w:tc>
          <w:tcPr>
            <w:tcW w:w="1275" w:type="dxa"/>
          </w:tcPr>
          <w:p w:rsidR="00AD3E60" w:rsidRDefault="00AD3E60" w:rsidP="004270BD">
            <w:pPr>
              <w:widowControl/>
              <w:suppressAutoHyphens w:val="0"/>
            </w:pPr>
            <w:r>
              <w:t>Manual</w:t>
            </w:r>
          </w:p>
        </w:tc>
        <w:tc>
          <w:tcPr>
            <w:tcW w:w="2410" w:type="dxa"/>
          </w:tcPr>
          <w:p w:rsidR="00AD3E60" w:rsidRDefault="00AD3E60" w:rsidP="004270BD">
            <w:pPr>
              <w:widowControl/>
              <w:suppressAutoHyphens w:val="0"/>
            </w:pPr>
            <w:r>
              <w:t>T.B.D</w:t>
            </w:r>
          </w:p>
        </w:tc>
        <w:tc>
          <w:tcPr>
            <w:tcW w:w="5954" w:type="dxa"/>
          </w:tcPr>
          <w:p w:rsidR="00AD3E60" w:rsidRDefault="00AD3E60" w:rsidP="004270BD">
            <w:pPr>
              <w:jc w:val="both"/>
            </w:pPr>
            <w:r>
              <w:t>T.B.D</w:t>
            </w:r>
          </w:p>
        </w:tc>
      </w:tr>
    </w:tbl>
    <w:p w:rsidR="00D57D6A" w:rsidRDefault="00D57D6A" w:rsidP="00D57D6A"/>
    <w:p w:rsidR="00D57D6A" w:rsidRPr="00D57D6A" w:rsidRDefault="00D57D6A" w:rsidP="00D57D6A"/>
    <w:p w:rsidR="00EB2CA8" w:rsidRDefault="00D57D6A" w:rsidP="00D57D6A">
      <w:pPr>
        <w:pStyle w:val="Heading3"/>
      </w:pPr>
      <w:bookmarkStart w:id="165" w:name="_Toc28360298"/>
      <w:r>
        <w:t>Account</w:t>
      </w:r>
      <w:bookmarkEnd w:id="165"/>
      <w:r>
        <w:t xml:space="preserve"> </w:t>
      </w:r>
    </w:p>
    <w:p w:rsidR="00B014AA" w:rsidRPr="006B7F0F" w:rsidRDefault="00B014AA" w:rsidP="00B014AA">
      <w:pPr>
        <w:tabs>
          <w:tab w:val="left" w:pos="9636"/>
        </w:tabs>
        <w:ind w:right="287"/>
        <w:jc w:val="both"/>
      </w:pPr>
      <w:r>
        <w:t>[Account] is a component of both [Login] and [Logout</w:t>
      </w:r>
      <w:r w:rsidR="00840F17">
        <w:t>].</w:t>
      </w:r>
    </w:p>
    <w:p w:rsidR="00B014AA" w:rsidRDefault="00B014AA" w:rsidP="00B014AA">
      <w:pPr>
        <w:jc w:val="both"/>
      </w:pPr>
    </w:p>
    <w:p w:rsidR="00B014AA" w:rsidRDefault="00B014AA" w:rsidP="00B014AA">
      <w:pPr>
        <w:pStyle w:val="Caption"/>
        <w:keepNext/>
        <w:jc w:val="center"/>
      </w:pPr>
      <w:bookmarkStart w:id="166" w:name="_Toc28360332"/>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24</w:t>
      </w:r>
      <w:r>
        <w:rPr>
          <w:noProof/>
        </w:rPr>
        <w:fldChar w:fldCharType="end"/>
      </w:r>
      <w:r>
        <w:t>: Account component event handlers</w:t>
      </w:r>
      <w:bookmarkEnd w:id="166"/>
    </w:p>
    <w:tbl>
      <w:tblPr>
        <w:tblStyle w:val="TableGrid"/>
        <w:tblW w:w="9639" w:type="dxa"/>
        <w:jc w:val="center"/>
        <w:tblLayout w:type="fixed"/>
        <w:tblLook w:val="04A0" w:firstRow="1" w:lastRow="0" w:firstColumn="1" w:lastColumn="0" w:noHBand="0" w:noVBand="1"/>
      </w:tblPr>
      <w:tblGrid>
        <w:gridCol w:w="1275"/>
        <w:gridCol w:w="2410"/>
        <w:gridCol w:w="5954"/>
      </w:tblGrid>
      <w:tr w:rsidR="00B014AA" w:rsidTr="006B63CF">
        <w:trPr>
          <w:trHeight w:val="563"/>
          <w:jc w:val="center"/>
        </w:trPr>
        <w:tc>
          <w:tcPr>
            <w:tcW w:w="1275" w:type="dxa"/>
            <w:shd w:val="clear" w:color="auto" w:fill="00B0F0"/>
          </w:tcPr>
          <w:p w:rsidR="00B014AA" w:rsidRPr="003B76B3" w:rsidRDefault="00B014AA" w:rsidP="006B63CF">
            <w:pPr>
              <w:widowControl/>
              <w:suppressAutoHyphens w:val="0"/>
              <w:jc w:val="center"/>
              <w:rPr>
                <w:b/>
              </w:rPr>
            </w:pPr>
            <w:r>
              <w:rPr>
                <w:b/>
              </w:rPr>
              <w:t>Module name</w:t>
            </w:r>
          </w:p>
        </w:tc>
        <w:tc>
          <w:tcPr>
            <w:tcW w:w="2410" w:type="dxa"/>
            <w:shd w:val="clear" w:color="auto" w:fill="00B0F0"/>
          </w:tcPr>
          <w:p w:rsidR="00B014AA" w:rsidRPr="003B76B3" w:rsidRDefault="00B014AA" w:rsidP="006B63CF">
            <w:pPr>
              <w:widowControl/>
              <w:suppressAutoHyphens w:val="0"/>
              <w:jc w:val="center"/>
              <w:rPr>
                <w:b/>
              </w:rPr>
            </w:pPr>
            <w:r w:rsidRPr="003B76B3">
              <w:rPr>
                <w:b/>
              </w:rPr>
              <w:t>Event name</w:t>
            </w:r>
          </w:p>
        </w:tc>
        <w:tc>
          <w:tcPr>
            <w:tcW w:w="5954" w:type="dxa"/>
            <w:shd w:val="clear" w:color="auto" w:fill="00B0F0"/>
          </w:tcPr>
          <w:p w:rsidR="00B014AA" w:rsidRPr="003B76B3" w:rsidRDefault="00B014AA" w:rsidP="006B63CF">
            <w:pPr>
              <w:widowControl/>
              <w:suppressAutoHyphens w:val="0"/>
              <w:jc w:val="center"/>
              <w:rPr>
                <w:b/>
              </w:rPr>
            </w:pPr>
            <w:r w:rsidRPr="003B76B3">
              <w:rPr>
                <w:b/>
              </w:rPr>
              <w:t>Handling description</w:t>
            </w:r>
          </w:p>
        </w:tc>
      </w:tr>
      <w:tr w:rsidR="00B014AA" w:rsidTr="006B63CF">
        <w:trPr>
          <w:jc w:val="center"/>
        </w:trPr>
        <w:tc>
          <w:tcPr>
            <w:tcW w:w="1275" w:type="dxa"/>
            <w:vMerge w:val="restart"/>
          </w:tcPr>
          <w:p w:rsidR="00B014AA" w:rsidRDefault="00B014AA" w:rsidP="006B63CF">
            <w:pPr>
              <w:widowControl/>
              <w:suppressAutoHyphens w:val="0"/>
            </w:pPr>
            <w:r>
              <w:t>Account</w:t>
            </w:r>
          </w:p>
        </w:tc>
        <w:tc>
          <w:tcPr>
            <w:tcW w:w="2410" w:type="dxa"/>
          </w:tcPr>
          <w:p w:rsidR="00B014AA" w:rsidRDefault="00B014AA" w:rsidP="006B63CF">
            <w:pPr>
              <w:widowControl/>
              <w:suppressAutoHyphens w:val="0"/>
            </w:pPr>
            <w:r>
              <w:t>Login</w:t>
            </w:r>
          </w:p>
        </w:tc>
        <w:tc>
          <w:tcPr>
            <w:tcW w:w="5954" w:type="dxa"/>
          </w:tcPr>
          <w:p w:rsidR="00815002" w:rsidRDefault="00815002" w:rsidP="00815002">
            <w:pPr>
              <w:jc w:val="both"/>
            </w:pPr>
            <w:r>
              <w:t xml:space="preserve">Login is </w:t>
            </w:r>
            <w:r w:rsidRPr="005E72FD">
              <w:t xml:space="preserve">used to </w:t>
            </w:r>
            <w:r>
              <w:t xml:space="preserve">log into the system, </w:t>
            </w:r>
            <w:r w:rsidRPr="005E72FD">
              <w:t>it consist</w:t>
            </w:r>
            <w:r>
              <w:t>s</w:t>
            </w:r>
            <w:r w:rsidRPr="005E72FD">
              <w:t xml:space="preserve"> of a </w:t>
            </w:r>
            <w:r>
              <w:t xml:space="preserve">Username </w:t>
            </w:r>
            <w:r w:rsidRPr="005E72FD">
              <w:t>and password</w:t>
            </w:r>
            <w:r>
              <w:t>.</w:t>
            </w:r>
          </w:p>
          <w:p w:rsidR="00815002" w:rsidRDefault="00815002" w:rsidP="00815002">
            <w:pPr>
              <w:pStyle w:val="ListParagraph"/>
              <w:numPr>
                <w:ilvl w:val="0"/>
                <w:numId w:val="31"/>
              </w:numPr>
              <w:jc w:val="both"/>
            </w:pPr>
            <w:r>
              <w:t xml:space="preserve">Username </w:t>
            </w:r>
            <w:r w:rsidRPr="005E72FD">
              <w:t>is a name that uniquely identifies someone on a system</w:t>
            </w:r>
            <w:r>
              <w:t xml:space="preserve"> and </w:t>
            </w:r>
            <w:r w:rsidRPr="005E72FD">
              <w:t>always paired with a password</w:t>
            </w:r>
            <w:r>
              <w:t>.</w:t>
            </w:r>
          </w:p>
          <w:p w:rsidR="00815002" w:rsidRDefault="00815002" w:rsidP="00815002">
            <w:pPr>
              <w:pStyle w:val="ListParagraph"/>
              <w:numPr>
                <w:ilvl w:val="0"/>
                <w:numId w:val="31"/>
              </w:numPr>
              <w:jc w:val="both"/>
            </w:pPr>
            <w:r w:rsidRPr="002464FF">
              <w:t>A password is a string of characters used for authenticating a user on a system</w:t>
            </w:r>
            <w:r>
              <w:t>.</w:t>
            </w:r>
          </w:p>
          <w:p w:rsidR="00815002" w:rsidRDefault="00815002" w:rsidP="00815002">
            <w:pPr>
              <w:jc w:val="both"/>
            </w:pPr>
            <w:r>
              <w:t xml:space="preserve">At next login, </w:t>
            </w:r>
            <w:r w:rsidRPr="005A6E5F">
              <w:t xml:space="preserve">automatically display the </w:t>
            </w:r>
            <w:r>
              <w:t xml:space="preserve">Username </w:t>
            </w:r>
            <w:r w:rsidRPr="005A6E5F">
              <w:t>of the previous login</w:t>
            </w:r>
            <w:r>
              <w:t>.</w:t>
            </w:r>
          </w:p>
          <w:p w:rsidR="00307E28" w:rsidRDefault="006B63CF" w:rsidP="006B63CF">
            <w:pPr>
              <w:widowControl/>
              <w:suppressAutoHyphens w:val="0"/>
            </w:pPr>
            <w:r>
              <w:t xml:space="preserve">Refer to </w:t>
            </w:r>
            <w:r>
              <w:fldChar w:fldCharType="begin"/>
            </w:r>
            <w:r>
              <w:instrText xml:space="preserve"> REF _Ref536609293 \h </w:instrText>
            </w:r>
            <w:r>
              <w:fldChar w:fldCharType="separate"/>
            </w:r>
            <w:r w:rsidR="001B5C68">
              <w:t xml:space="preserve">Figure </w:t>
            </w:r>
            <w:r w:rsidR="001B5C68">
              <w:rPr>
                <w:noProof/>
              </w:rPr>
              <w:t>5</w:t>
            </w:r>
            <w:r w:rsidR="001B5C68">
              <w:noBreakHyphen/>
            </w:r>
            <w:r w:rsidR="001B5C68">
              <w:rPr>
                <w:noProof/>
              </w:rPr>
              <w:t>36</w:t>
            </w:r>
            <w:r w:rsidR="001B5C68">
              <w:t>: Change time mode Absolute/Relative on monitoring graph screen.</w:t>
            </w:r>
            <w:r>
              <w:fldChar w:fldCharType="end"/>
            </w:r>
          </w:p>
        </w:tc>
      </w:tr>
      <w:tr w:rsidR="00B014AA" w:rsidTr="006B63CF">
        <w:trPr>
          <w:jc w:val="center"/>
        </w:trPr>
        <w:tc>
          <w:tcPr>
            <w:tcW w:w="1275" w:type="dxa"/>
            <w:vMerge/>
          </w:tcPr>
          <w:p w:rsidR="00B014AA" w:rsidRDefault="00B014AA" w:rsidP="006B63CF">
            <w:pPr>
              <w:widowControl/>
              <w:suppressAutoHyphens w:val="0"/>
            </w:pPr>
          </w:p>
        </w:tc>
        <w:tc>
          <w:tcPr>
            <w:tcW w:w="2410" w:type="dxa"/>
          </w:tcPr>
          <w:p w:rsidR="00B014AA" w:rsidRDefault="00B014AA" w:rsidP="006B63CF">
            <w:pPr>
              <w:widowControl/>
              <w:suppressAutoHyphens w:val="0"/>
            </w:pPr>
            <w:r>
              <w:t>Logout</w:t>
            </w:r>
          </w:p>
        </w:tc>
        <w:tc>
          <w:tcPr>
            <w:tcW w:w="5954" w:type="dxa"/>
          </w:tcPr>
          <w:p w:rsidR="00B014AA" w:rsidRDefault="00815002" w:rsidP="00815002">
            <w:pPr>
              <w:jc w:val="both"/>
            </w:pPr>
            <w:r>
              <w:t>Logout function logs the user out of the system</w:t>
            </w:r>
            <w:r w:rsidR="00B014AA">
              <w:t>.</w:t>
            </w:r>
          </w:p>
        </w:tc>
      </w:tr>
    </w:tbl>
    <w:p w:rsidR="00B014AA" w:rsidRDefault="00B014AA" w:rsidP="00B014AA">
      <w:pPr>
        <w:widowControl/>
        <w:suppressAutoHyphens w:val="0"/>
        <w:rPr>
          <w:rFonts w:ascii="Arial" w:eastAsia="SimSun" w:hAnsi="Arial"/>
          <w:b/>
          <w:lang w:eastAsia="ja-JP"/>
        </w:rPr>
      </w:pPr>
    </w:p>
    <w:p w:rsidR="006B63CF" w:rsidRDefault="00D61724" w:rsidP="006B63CF">
      <w:pPr>
        <w:keepNext/>
        <w:ind w:firstLine="270"/>
        <w:jc w:val="center"/>
      </w:pPr>
      <w:r>
        <w:rPr>
          <w:noProof/>
        </w:rPr>
        <w:lastRenderedPageBreak/>
        <w:drawing>
          <wp:inline distT="0" distB="0" distL="0" distR="0" wp14:anchorId="3F54F68C" wp14:editId="398336F8">
            <wp:extent cx="5743575" cy="5219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Diagram1.jpg"/>
                    <pic:cNvPicPr/>
                  </pic:nvPicPr>
                  <pic:blipFill>
                    <a:blip r:embed="rId83">
                      <a:extLst>
                        <a:ext uri="{28A0092B-C50C-407E-A947-70E740481C1C}">
                          <a14:useLocalDpi xmlns:a14="http://schemas.microsoft.com/office/drawing/2010/main" val="0"/>
                        </a:ext>
                      </a:extLst>
                    </a:blip>
                    <a:stretch>
                      <a:fillRect/>
                    </a:stretch>
                  </pic:blipFill>
                  <pic:spPr>
                    <a:xfrm>
                      <a:off x="0" y="0"/>
                      <a:ext cx="5743575" cy="5219700"/>
                    </a:xfrm>
                    <a:prstGeom prst="rect">
                      <a:avLst/>
                    </a:prstGeom>
                  </pic:spPr>
                </pic:pic>
              </a:graphicData>
            </a:graphic>
          </wp:inline>
        </w:drawing>
      </w:r>
    </w:p>
    <w:p w:rsidR="006B63CF" w:rsidRPr="007F506F" w:rsidRDefault="006B63CF" w:rsidP="006B63CF">
      <w:pPr>
        <w:pStyle w:val="Caption"/>
        <w:jc w:val="center"/>
        <w:rPr>
          <w:lang w:eastAsia="ja-JP"/>
        </w:rPr>
      </w:pPr>
      <w:bookmarkStart w:id="167" w:name="_Toc28360390"/>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56</w:t>
      </w:r>
      <w:r w:rsidR="008D63B3">
        <w:rPr>
          <w:noProof/>
        </w:rPr>
        <w:fldChar w:fldCharType="end"/>
      </w:r>
      <w:r>
        <w:t>: Login to system.</w:t>
      </w:r>
      <w:bookmarkEnd w:id="167"/>
    </w:p>
    <w:p w:rsidR="00B014AA" w:rsidRDefault="00B014AA" w:rsidP="00B014AA">
      <w:pPr>
        <w:widowControl/>
        <w:suppressAutoHyphens w:val="0"/>
        <w:rPr>
          <w:rFonts w:ascii="Arial" w:eastAsia="SimSun" w:hAnsi="Arial"/>
          <w:b/>
          <w:lang w:eastAsia="ja-JP"/>
        </w:rPr>
      </w:pPr>
    </w:p>
    <w:p w:rsidR="00B014AA" w:rsidRPr="00B014AA" w:rsidRDefault="00B014AA" w:rsidP="00B014AA"/>
    <w:p w:rsidR="009255D3" w:rsidRDefault="009255D3" w:rsidP="009255D3">
      <w:pPr>
        <w:pStyle w:val="Heading3"/>
      </w:pPr>
      <w:bookmarkStart w:id="168" w:name="_Toc28360299"/>
      <w:r>
        <w:t>Settings</w:t>
      </w:r>
      <w:bookmarkEnd w:id="168"/>
    </w:p>
    <w:p w:rsidR="00D61724" w:rsidRDefault="009255D3" w:rsidP="00717EDB">
      <w:pPr>
        <w:pStyle w:val="Heading4"/>
      </w:pPr>
      <w:r>
        <w:t>Network</w:t>
      </w:r>
    </w:p>
    <w:p w:rsidR="00D61724" w:rsidRDefault="00D61724" w:rsidP="00D61724">
      <w:pPr>
        <w:pStyle w:val="Caption"/>
        <w:keepNext/>
        <w:jc w:val="center"/>
      </w:pPr>
      <w:bookmarkStart w:id="169" w:name="_Toc28360333"/>
      <w:r>
        <w:t xml:space="preserve">Table </w:t>
      </w:r>
      <w:r>
        <w:rPr>
          <w:noProof/>
        </w:rPr>
        <w:fldChar w:fldCharType="begin"/>
      </w:r>
      <w:r>
        <w:rPr>
          <w:noProof/>
        </w:rPr>
        <w:instrText xml:space="preserve"> STYLEREF 1 \s </w:instrText>
      </w:r>
      <w:r>
        <w:rPr>
          <w:noProof/>
        </w:rPr>
        <w:fldChar w:fldCharType="separate"/>
      </w:r>
      <w:r w:rsidR="001B5C68">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B5C68">
        <w:rPr>
          <w:noProof/>
        </w:rPr>
        <w:t>25</w:t>
      </w:r>
      <w:r>
        <w:rPr>
          <w:noProof/>
        </w:rPr>
        <w:fldChar w:fldCharType="end"/>
      </w:r>
      <w:r>
        <w:t>: Network component event handlers</w:t>
      </w:r>
      <w:bookmarkEnd w:id="169"/>
    </w:p>
    <w:tbl>
      <w:tblPr>
        <w:tblStyle w:val="TableGrid"/>
        <w:tblW w:w="9639" w:type="dxa"/>
        <w:jc w:val="center"/>
        <w:tblLayout w:type="fixed"/>
        <w:tblLook w:val="04A0" w:firstRow="1" w:lastRow="0" w:firstColumn="1" w:lastColumn="0" w:noHBand="0" w:noVBand="1"/>
      </w:tblPr>
      <w:tblGrid>
        <w:gridCol w:w="1275"/>
        <w:gridCol w:w="2410"/>
        <w:gridCol w:w="5954"/>
      </w:tblGrid>
      <w:tr w:rsidR="00D61724" w:rsidTr="00090C3C">
        <w:trPr>
          <w:trHeight w:val="563"/>
          <w:jc w:val="center"/>
        </w:trPr>
        <w:tc>
          <w:tcPr>
            <w:tcW w:w="1275" w:type="dxa"/>
            <w:shd w:val="clear" w:color="auto" w:fill="00B0F0"/>
          </w:tcPr>
          <w:p w:rsidR="00D61724" w:rsidRPr="003B76B3" w:rsidRDefault="00D61724" w:rsidP="00090C3C">
            <w:pPr>
              <w:widowControl/>
              <w:suppressAutoHyphens w:val="0"/>
              <w:jc w:val="center"/>
              <w:rPr>
                <w:b/>
              </w:rPr>
            </w:pPr>
            <w:r>
              <w:rPr>
                <w:b/>
              </w:rPr>
              <w:t>Module name</w:t>
            </w:r>
          </w:p>
        </w:tc>
        <w:tc>
          <w:tcPr>
            <w:tcW w:w="2410" w:type="dxa"/>
            <w:shd w:val="clear" w:color="auto" w:fill="00B0F0"/>
          </w:tcPr>
          <w:p w:rsidR="00D61724" w:rsidRPr="003B76B3" w:rsidRDefault="00D61724" w:rsidP="00090C3C">
            <w:pPr>
              <w:widowControl/>
              <w:suppressAutoHyphens w:val="0"/>
              <w:jc w:val="center"/>
              <w:rPr>
                <w:b/>
              </w:rPr>
            </w:pPr>
            <w:r w:rsidRPr="003B76B3">
              <w:rPr>
                <w:b/>
              </w:rPr>
              <w:t>Event name</w:t>
            </w:r>
          </w:p>
        </w:tc>
        <w:tc>
          <w:tcPr>
            <w:tcW w:w="5954" w:type="dxa"/>
            <w:shd w:val="clear" w:color="auto" w:fill="00B0F0"/>
          </w:tcPr>
          <w:p w:rsidR="00D61724" w:rsidRPr="003B76B3" w:rsidRDefault="00D61724" w:rsidP="00090C3C">
            <w:pPr>
              <w:widowControl/>
              <w:suppressAutoHyphens w:val="0"/>
              <w:jc w:val="center"/>
              <w:rPr>
                <w:b/>
              </w:rPr>
            </w:pPr>
            <w:r w:rsidRPr="003B76B3">
              <w:rPr>
                <w:b/>
              </w:rPr>
              <w:t>Handling description</w:t>
            </w:r>
          </w:p>
        </w:tc>
      </w:tr>
      <w:tr w:rsidR="00D61724" w:rsidTr="00090C3C">
        <w:trPr>
          <w:jc w:val="center"/>
        </w:trPr>
        <w:tc>
          <w:tcPr>
            <w:tcW w:w="1275" w:type="dxa"/>
          </w:tcPr>
          <w:p w:rsidR="00D61724" w:rsidRDefault="00D61724" w:rsidP="00090C3C">
            <w:pPr>
              <w:widowControl/>
              <w:suppressAutoHyphens w:val="0"/>
            </w:pPr>
            <w:r>
              <w:t>Network</w:t>
            </w:r>
          </w:p>
        </w:tc>
        <w:tc>
          <w:tcPr>
            <w:tcW w:w="2410" w:type="dxa"/>
          </w:tcPr>
          <w:p w:rsidR="00D61724" w:rsidRDefault="00D61724" w:rsidP="00090C3C">
            <w:pPr>
              <w:widowControl/>
              <w:suppressAutoHyphens w:val="0"/>
            </w:pPr>
            <w:r>
              <w:t>Server address</w:t>
            </w:r>
          </w:p>
        </w:tc>
        <w:tc>
          <w:tcPr>
            <w:tcW w:w="5954" w:type="dxa"/>
          </w:tcPr>
          <w:p w:rsidR="00D61724" w:rsidRDefault="00D61724" w:rsidP="00090C3C">
            <w:pPr>
              <w:widowControl/>
              <w:suppressAutoHyphens w:val="0"/>
            </w:pPr>
            <w:r>
              <w:t>This function is used to s</w:t>
            </w:r>
            <w:r w:rsidRPr="00311AE1">
              <w:t>pecify the IP address of the connection destination</w:t>
            </w:r>
            <w:r w:rsidR="001B3E70">
              <w:t>.</w:t>
            </w:r>
          </w:p>
          <w:p w:rsidR="008B3B02" w:rsidRDefault="008B3B02" w:rsidP="008B3B02">
            <w:pPr>
              <w:widowControl/>
              <w:suppressAutoHyphens w:val="0"/>
            </w:pPr>
            <w:r>
              <w:t xml:space="preserve">Refer to </w:t>
            </w:r>
            <w:r>
              <w:fldChar w:fldCharType="begin"/>
            </w:r>
            <w:r>
              <w:instrText xml:space="preserve"> REF _Ref1393120 \h </w:instrText>
            </w:r>
            <w:r>
              <w:fldChar w:fldCharType="separate"/>
            </w:r>
            <w:r w:rsidR="001B5C68">
              <w:t xml:space="preserve">Figure </w:t>
            </w:r>
            <w:r w:rsidR="001B5C68">
              <w:rPr>
                <w:noProof/>
              </w:rPr>
              <w:t>5</w:t>
            </w:r>
            <w:r w:rsidR="001B5C68">
              <w:noBreakHyphen/>
            </w:r>
            <w:r w:rsidR="001B5C68">
              <w:rPr>
                <w:noProof/>
              </w:rPr>
              <w:t>57</w:t>
            </w:r>
            <w:r w:rsidR="001B5C68">
              <w:t>: Change IP address of server.</w:t>
            </w:r>
            <w:r>
              <w:fldChar w:fldCharType="end"/>
            </w:r>
            <w:r>
              <w:t xml:space="preserve"> </w:t>
            </w:r>
          </w:p>
        </w:tc>
      </w:tr>
    </w:tbl>
    <w:p w:rsidR="000E5ACD" w:rsidRPr="000E5ACD" w:rsidRDefault="000E5ACD" w:rsidP="000E5ACD"/>
    <w:p w:rsidR="00D61724" w:rsidRDefault="00D61724" w:rsidP="00D61724">
      <w:pPr>
        <w:widowControl/>
        <w:suppressAutoHyphens w:val="0"/>
        <w:rPr>
          <w:rFonts w:ascii="Arial" w:eastAsia="SimSun" w:hAnsi="Arial"/>
          <w:b/>
          <w:lang w:eastAsia="ja-JP"/>
        </w:rPr>
      </w:pPr>
    </w:p>
    <w:p w:rsidR="00D61724" w:rsidRDefault="00A14D09" w:rsidP="00D61724">
      <w:pPr>
        <w:keepNext/>
        <w:ind w:firstLine="270"/>
        <w:jc w:val="center"/>
      </w:pPr>
      <w:r>
        <w:rPr>
          <w:noProof/>
        </w:rPr>
        <w:lastRenderedPageBreak/>
        <w:drawing>
          <wp:inline distT="0" distB="0" distL="0" distR="0" wp14:anchorId="79E0A753" wp14:editId="3A80162F">
            <wp:extent cx="5133975" cy="6172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33975" cy="6172200"/>
                    </a:xfrm>
                    <a:prstGeom prst="rect">
                      <a:avLst/>
                    </a:prstGeom>
                  </pic:spPr>
                </pic:pic>
              </a:graphicData>
            </a:graphic>
          </wp:inline>
        </w:drawing>
      </w:r>
    </w:p>
    <w:p w:rsidR="00D61724" w:rsidRPr="007F506F" w:rsidRDefault="00D61724" w:rsidP="00D61724">
      <w:pPr>
        <w:pStyle w:val="Caption"/>
        <w:jc w:val="center"/>
        <w:rPr>
          <w:lang w:eastAsia="ja-JP"/>
        </w:rPr>
      </w:pPr>
      <w:bookmarkStart w:id="170" w:name="_Ref1393120"/>
      <w:bookmarkStart w:id="171" w:name="_Ref1393121"/>
      <w:bookmarkStart w:id="172" w:name="_Ref1393122"/>
      <w:bookmarkStart w:id="173" w:name="_Toc28360391"/>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57</w:t>
      </w:r>
      <w:r w:rsidR="008D63B3">
        <w:rPr>
          <w:noProof/>
        </w:rPr>
        <w:fldChar w:fldCharType="end"/>
      </w:r>
      <w:r>
        <w:t xml:space="preserve">: </w:t>
      </w:r>
      <w:r w:rsidR="00AC6E54">
        <w:t>Change IP address of server</w:t>
      </w:r>
      <w:r>
        <w:t>.</w:t>
      </w:r>
      <w:bookmarkEnd w:id="170"/>
      <w:bookmarkEnd w:id="171"/>
      <w:bookmarkEnd w:id="172"/>
      <w:bookmarkEnd w:id="173"/>
    </w:p>
    <w:p w:rsidR="0054490E" w:rsidRPr="0054490E" w:rsidRDefault="0054490E" w:rsidP="0054490E">
      <w:pPr>
        <w:rPr>
          <w:lang w:eastAsia="ja-JP"/>
        </w:rPr>
      </w:pPr>
    </w:p>
    <w:p w:rsidR="00725520" w:rsidRDefault="008C1268" w:rsidP="00725520">
      <w:pPr>
        <w:pStyle w:val="Heading4"/>
      </w:pPr>
      <w:r>
        <w:t>Browser Setting</w:t>
      </w:r>
    </w:p>
    <w:p w:rsidR="00EB2CA8" w:rsidRDefault="00725520" w:rsidP="00725520">
      <w:pPr>
        <w:pStyle w:val="ListParagraph"/>
        <w:numPr>
          <w:ilvl w:val="0"/>
          <w:numId w:val="31"/>
        </w:numPr>
      </w:pPr>
      <w:r w:rsidRPr="00725520">
        <w:rPr>
          <w:b/>
        </w:rPr>
        <w:t>Unit setting</w:t>
      </w:r>
      <w:r>
        <w:t>:</w:t>
      </w:r>
      <w:r w:rsidR="00A44EE7">
        <w:t xml:space="preserve"> Unit setting use to setting display value for unit number receiving from server for each signal. User can change the mapping between unit number and display value in setting.js file.</w:t>
      </w:r>
      <w:r w:rsidR="00763485">
        <w:t xml:space="preserve"> Browser will check and show error message if have invalid setting for unit display when initial any page. </w:t>
      </w:r>
    </w:p>
    <w:p w:rsidR="007214E4" w:rsidRDefault="00A44EE7" w:rsidP="007214E4">
      <w:pPr>
        <w:pStyle w:val="ListParagraph"/>
        <w:keepNext/>
      </w:pPr>
      <w:r>
        <w:rPr>
          <w:noProof/>
        </w:rPr>
        <w:lastRenderedPageBreak/>
        <w:drawing>
          <wp:inline distT="0" distB="0" distL="0" distR="0" wp14:anchorId="5EDFECCD" wp14:editId="4F8C6B9C">
            <wp:extent cx="5467350" cy="19005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67350" cy="1900555"/>
                    </a:xfrm>
                    <a:prstGeom prst="rect">
                      <a:avLst/>
                    </a:prstGeom>
                  </pic:spPr>
                </pic:pic>
              </a:graphicData>
            </a:graphic>
          </wp:inline>
        </w:drawing>
      </w:r>
    </w:p>
    <w:p w:rsidR="007214E4" w:rsidRDefault="00A44EE7" w:rsidP="00763485">
      <w:pPr>
        <w:pStyle w:val="Caption"/>
        <w:ind w:left="720"/>
        <w:jc w:val="center"/>
      </w:pPr>
      <w:bookmarkStart w:id="174" w:name="_Toc28360392"/>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58</w:t>
      </w:r>
      <w:r w:rsidR="008D63B3">
        <w:rPr>
          <w:noProof/>
        </w:rPr>
        <w:fldChar w:fldCharType="end"/>
      </w:r>
      <w:r>
        <w:t>: Unit display setting.</w:t>
      </w:r>
      <w:bookmarkEnd w:id="174"/>
    </w:p>
    <w:p w:rsidR="00A44EE7" w:rsidRDefault="00A44EE7" w:rsidP="00A44EE7">
      <w:pPr>
        <w:pStyle w:val="ListParagraph"/>
      </w:pPr>
    </w:p>
    <w:p w:rsidR="00763485" w:rsidRDefault="00725520" w:rsidP="00763485">
      <w:pPr>
        <w:pStyle w:val="ListParagraph"/>
        <w:numPr>
          <w:ilvl w:val="0"/>
          <w:numId w:val="31"/>
        </w:numPr>
      </w:pPr>
      <w:r>
        <w:rPr>
          <w:b/>
        </w:rPr>
        <w:t>Format setting</w:t>
      </w:r>
      <w:r w:rsidRPr="00725520">
        <w:t>:</w:t>
      </w:r>
      <w:r w:rsidR="00763485" w:rsidRPr="00763485">
        <w:t xml:space="preserve"> Format </w:t>
      </w:r>
      <w:r w:rsidR="00763485">
        <w:t>setting use to setting display value for signal value number receiving from server for each signal follow C printf format.</w:t>
      </w:r>
      <w:r w:rsidR="00763485" w:rsidRPr="00763485">
        <w:t xml:space="preserve"> </w:t>
      </w:r>
      <w:r w:rsidR="00763485">
        <w:t>User can change the mapping between format number and display in setting.js file. Browser will check and show error message if have invalid setting for unit display when initial any page.</w:t>
      </w:r>
    </w:p>
    <w:p w:rsidR="00763485" w:rsidRDefault="00763485" w:rsidP="00763485">
      <w:pPr>
        <w:pStyle w:val="ListParagraph"/>
        <w:keepNext/>
      </w:pPr>
      <w:r>
        <w:rPr>
          <w:noProof/>
        </w:rPr>
        <w:drawing>
          <wp:inline distT="0" distB="0" distL="0" distR="0" wp14:anchorId="5909122B" wp14:editId="4C0AD4EF">
            <wp:extent cx="5857875" cy="1276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7875" cy="1276350"/>
                    </a:xfrm>
                    <a:prstGeom prst="rect">
                      <a:avLst/>
                    </a:prstGeom>
                  </pic:spPr>
                </pic:pic>
              </a:graphicData>
            </a:graphic>
          </wp:inline>
        </w:drawing>
      </w:r>
    </w:p>
    <w:p w:rsidR="00763485" w:rsidRDefault="00763485" w:rsidP="0054490E">
      <w:pPr>
        <w:pStyle w:val="Caption"/>
        <w:jc w:val="center"/>
      </w:pPr>
      <w:bookmarkStart w:id="175" w:name="_Toc28360393"/>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w:instrText>
      </w:r>
      <w:r w:rsidR="008D63B3">
        <w:instrText xml:space="preserve"> </w:instrText>
      </w:r>
      <w:r w:rsidR="008D63B3">
        <w:fldChar w:fldCharType="separate"/>
      </w:r>
      <w:r w:rsidR="001B5C68">
        <w:rPr>
          <w:noProof/>
        </w:rPr>
        <w:t>59</w:t>
      </w:r>
      <w:r w:rsidR="008D63B3">
        <w:rPr>
          <w:noProof/>
        </w:rPr>
        <w:fldChar w:fldCharType="end"/>
      </w:r>
      <w:r>
        <w:t xml:space="preserve"> Format display setting.</w:t>
      </w:r>
      <w:bookmarkEnd w:id="175"/>
    </w:p>
    <w:p w:rsidR="001D7277" w:rsidRDefault="001D7277" w:rsidP="001D7277">
      <w:pPr>
        <w:pStyle w:val="Heading4"/>
      </w:pPr>
      <w:r>
        <w:lastRenderedPageBreak/>
        <w:t>Plugins</w:t>
      </w:r>
    </w:p>
    <w:p w:rsidR="001D7277" w:rsidRPr="001D7277" w:rsidRDefault="001D7277" w:rsidP="001D7277">
      <w:pPr>
        <w:rPr>
          <w:lang w:eastAsia="ja-JP"/>
        </w:rPr>
      </w:pPr>
      <w:r>
        <w:rPr>
          <w:noProof/>
        </w:rPr>
        <w:drawing>
          <wp:inline distT="0" distB="0" distL="0" distR="0">
            <wp:extent cx="6301740" cy="565785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lugin] Plugins.jpg"/>
                    <pic:cNvPicPr/>
                  </pic:nvPicPr>
                  <pic:blipFill>
                    <a:blip r:embed="rId87">
                      <a:extLst>
                        <a:ext uri="{28A0092B-C50C-407E-A947-70E740481C1C}">
                          <a14:useLocalDpi xmlns:a14="http://schemas.microsoft.com/office/drawing/2010/main" val="0"/>
                        </a:ext>
                      </a:extLst>
                    </a:blip>
                    <a:stretch>
                      <a:fillRect/>
                    </a:stretch>
                  </pic:blipFill>
                  <pic:spPr>
                    <a:xfrm>
                      <a:off x="0" y="0"/>
                      <a:ext cx="6301740" cy="5657850"/>
                    </a:xfrm>
                    <a:prstGeom prst="rect">
                      <a:avLst/>
                    </a:prstGeom>
                  </pic:spPr>
                </pic:pic>
              </a:graphicData>
            </a:graphic>
          </wp:inline>
        </w:drawing>
      </w:r>
    </w:p>
    <w:p w:rsidR="001D7277" w:rsidRDefault="001D7277" w:rsidP="001D7277">
      <w:pPr>
        <w:pStyle w:val="Caption"/>
        <w:jc w:val="center"/>
      </w:pPr>
      <w:bookmarkStart w:id="176" w:name="_Toc28360394"/>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noBreakHyphen/>
      </w:r>
      <w:r w:rsidR="008D63B3">
        <w:fldChar w:fldCharType="begin"/>
      </w:r>
      <w:r w:rsidR="008D63B3">
        <w:instrText xml:space="preserve"> SEQ Figure \* ARABIC \s 1 </w:instrText>
      </w:r>
      <w:r w:rsidR="008D63B3">
        <w:fldChar w:fldCharType="separate"/>
      </w:r>
      <w:r w:rsidR="001B5C68">
        <w:rPr>
          <w:noProof/>
        </w:rPr>
        <w:t>60</w:t>
      </w:r>
      <w:r w:rsidR="008D63B3">
        <w:rPr>
          <w:noProof/>
        </w:rPr>
        <w:fldChar w:fldCharType="end"/>
      </w:r>
      <w:r>
        <w:t xml:space="preserve"> Plugin setting</w:t>
      </w:r>
      <w:bookmarkEnd w:id="176"/>
    </w:p>
    <w:p w:rsidR="0054490E" w:rsidRDefault="0054490E" w:rsidP="00763485">
      <w:pPr>
        <w:ind w:left="360"/>
      </w:pPr>
    </w:p>
    <w:p w:rsidR="00D85ECB" w:rsidRDefault="00D85ECB" w:rsidP="00D85ECB">
      <w:pPr>
        <w:pStyle w:val="Heading3"/>
      </w:pPr>
      <w:bookmarkStart w:id="177" w:name="_Toc28360300"/>
      <w:r>
        <w:lastRenderedPageBreak/>
        <w:t>Login</w:t>
      </w:r>
      <w:r w:rsidR="00741AFA">
        <w:t xml:space="preserve"> screen</w:t>
      </w:r>
      <w:bookmarkEnd w:id="177"/>
    </w:p>
    <w:p w:rsidR="00D85ECB" w:rsidRPr="00D85ECB" w:rsidRDefault="00D85ECB" w:rsidP="00D85ECB">
      <w:r>
        <w:rPr>
          <w:noProof/>
        </w:rPr>
        <w:drawing>
          <wp:inline distT="0" distB="0" distL="0" distR="0">
            <wp:extent cx="6301740" cy="6761480"/>
            <wp:effectExtent l="0" t="0" r="381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ndex] Login.jpg"/>
                    <pic:cNvPicPr/>
                  </pic:nvPicPr>
                  <pic:blipFill>
                    <a:blip r:embed="rId54">
                      <a:extLst>
                        <a:ext uri="{28A0092B-C50C-407E-A947-70E740481C1C}">
                          <a14:useLocalDpi xmlns:a14="http://schemas.microsoft.com/office/drawing/2010/main" val="0"/>
                        </a:ext>
                      </a:extLst>
                    </a:blip>
                    <a:stretch>
                      <a:fillRect/>
                    </a:stretch>
                  </pic:blipFill>
                  <pic:spPr>
                    <a:xfrm>
                      <a:off x="0" y="0"/>
                      <a:ext cx="6301740" cy="6761480"/>
                    </a:xfrm>
                    <a:prstGeom prst="rect">
                      <a:avLst/>
                    </a:prstGeom>
                  </pic:spPr>
                </pic:pic>
              </a:graphicData>
            </a:graphic>
          </wp:inline>
        </w:drawing>
      </w:r>
    </w:p>
    <w:p w:rsidR="0054490E" w:rsidRDefault="00D85ECB" w:rsidP="00D85ECB">
      <w:pPr>
        <w:pStyle w:val="Caption"/>
        <w:jc w:val="center"/>
      </w:pPr>
      <w:bookmarkStart w:id="178" w:name="_Toc28360395"/>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noBreakHyphen/>
      </w:r>
      <w:r w:rsidR="008D63B3">
        <w:fldChar w:fldCharType="begin"/>
      </w:r>
      <w:r w:rsidR="008D63B3">
        <w:instrText xml:space="preserve"> SEQ Figure \* ARABIC \s 1 </w:instrText>
      </w:r>
      <w:r w:rsidR="008D63B3">
        <w:fldChar w:fldCharType="separate"/>
      </w:r>
      <w:r w:rsidR="001B5C68">
        <w:rPr>
          <w:noProof/>
        </w:rPr>
        <w:t>61</w:t>
      </w:r>
      <w:r w:rsidR="008D63B3">
        <w:rPr>
          <w:noProof/>
        </w:rPr>
        <w:fldChar w:fldCharType="end"/>
      </w:r>
      <w:r w:rsidR="00CC07E7">
        <w:t xml:space="preserve"> Login screen</w:t>
      </w:r>
      <w:bookmarkEnd w:id="178"/>
    </w:p>
    <w:p w:rsidR="001A7858" w:rsidRDefault="001A7858" w:rsidP="00D85ECB">
      <w:pPr>
        <w:pStyle w:val="Caption"/>
        <w:jc w:val="center"/>
      </w:pPr>
    </w:p>
    <w:p w:rsidR="001A7858" w:rsidRDefault="001A7858" w:rsidP="00D85ECB">
      <w:pPr>
        <w:pStyle w:val="Caption"/>
        <w:jc w:val="center"/>
      </w:pPr>
    </w:p>
    <w:p w:rsidR="001A7858" w:rsidRDefault="001A7858">
      <w:pPr>
        <w:widowControl/>
        <w:suppressAutoHyphens w:val="0"/>
        <w:rPr>
          <w:rFonts w:ascii="Arial" w:eastAsia="SimSun" w:hAnsi="Arial"/>
          <w:b/>
        </w:rPr>
      </w:pPr>
      <w:bookmarkStart w:id="179" w:name="_Toc28360301"/>
      <w:r>
        <w:br w:type="page"/>
      </w:r>
    </w:p>
    <w:p w:rsidR="00A92D1F" w:rsidRDefault="00D0646B">
      <w:pPr>
        <w:pStyle w:val="Heading2"/>
      </w:pPr>
      <w:r>
        <w:lastRenderedPageBreak/>
        <w:t>Down sampling</w:t>
      </w:r>
      <w:r w:rsidR="00A92D1F">
        <w:t xml:space="preserve"> </w:t>
      </w:r>
      <w:r w:rsidR="00E032EC">
        <w:t xml:space="preserve">large </w:t>
      </w:r>
      <w:r w:rsidR="00A92D1F">
        <w:t>data</w:t>
      </w:r>
      <w:bookmarkEnd w:id="179"/>
    </w:p>
    <w:p w:rsidR="00A92D1F" w:rsidRDefault="00D0646B" w:rsidP="00BE3E42">
      <w:pPr>
        <w:pStyle w:val="Heading3"/>
        <w:rPr>
          <w:lang w:eastAsia="ja-JP"/>
        </w:rPr>
      </w:pPr>
      <w:bookmarkStart w:id="180" w:name="_Toc28360302"/>
      <w:r>
        <w:rPr>
          <w:lang w:eastAsia="ja-JP"/>
        </w:rPr>
        <w:t>Purpose</w:t>
      </w:r>
      <w:bookmarkEnd w:id="180"/>
    </w:p>
    <w:p w:rsidR="00BE3E42" w:rsidRDefault="00BE3E42" w:rsidP="00D0646B">
      <w:pPr>
        <w:jc w:val="both"/>
        <w:rPr>
          <w:lang w:eastAsia="ja-JP"/>
        </w:rPr>
      </w:pPr>
      <w:r>
        <w:rPr>
          <w:lang w:eastAsia="ja-JP"/>
        </w:rPr>
        <w:t xml:space="preserve">The graph screen used line chart for data visualization. Generally, </w:t>
      </w:r>
      <w:r w:rsidR="004625D1">
        <w:rPr>
          <w:lang w:eastAsia="ja-JP"/>
        </w:rPr>
        <w:t>producing</w:t>
      </w:r>
      <w:r>
        <w:rPr>
          <w:lang w:eastAsia="ja-JP"/>
        </w:rPr>
        <w:t xml:space="preserve"> a line chart on graph is relatively easy thing to do, but if the data contains a vast number of data </w:t>
      </w:r>
      <w:r w:rsidR="004625D1">
        <w:rPr>
          <w:lang w:eastAsia="ja-JP"/>
        </w:rPr>
        <w:t>points</w:t>
      </w:r>
      <w:r>
        <w:rPr>
          <w:lang w:eastAsia="ja-JP"/>
        </w:rPr>
        <w:t>, the resulting line chart may appear quite squashed. Because, such an effect is the result of rendering data containing many more points than the number of pixels for given SVG width.</w:t>
      </w:r>
    </w:p>
    <w:p w:rsidR="00BE3E42" w:rsidRDefault="0062141E" w:rsidP="00D0646B">
      <w:pPr>
        <w:jc w:val="both"/>
        <w:rPr>
          <w:lang w:eastAsia="ja-JP"/>
        </w:rPr>
      </w:pPr>
      <w:r>
        <w:rPr>
          <w:lang w:eastAsia="ja-JP"/>
        </w:rPr>
        <w:t xml:space="preserve">For example, if total data points of the high speed file (about </w:t>
      </w:r>
      <w:r w:rsidRPr="0062141E">
        <w:rPr>
          <w:lang w:eastAsia="ja-JP"/>
        </w:rPr>
        <w:t>32768</w:t>
      </w:r>
      <w:r>
        <w:rPr>
          <w:lang w:eastAsia="ja-JP"/>
        </w:rPr>
        <w:t xml:space="preserve"> points) are drawn on relative small SVG, as figure 5</w:t>
      </w:r>
      <w:r w:rsidR="002002FC">
        <w:rPr>
          <w:lang w:eastAsia="ja-JP"/>
        </w:rPr>
        <w:t>-33</w:t>
      </w:r>
      <w:r>
        <w:rPr>
          <w:lang w:eastAsia="ja-JP"/>
        </w:rPr>
        <w:t>, we end up with this type of squashed line chart.</w:t>
      </w:r>
    </w:p>
    <w:p w:rsidR="002002FC" w:rsidRDefault="002002FC" w:rsidP="00BE3E42">
      <w:pPr>
        <w:rPr>
          <w:lang w:eastAsia="ja-JP"/>
        </w:rPr>
      </w:pPr>
    </w:p>
    <w:p w:rsidR="00DE2F12" w:rsidRDefault="0062141E" w:rsidP="00DE2F12">
      <w:pPr>
        <w:keepNext/>
      </w:pPr>
      <w:r>
        <w:rPr>
          <w:noProof/>
        </w:rPr>
        <w:drawing>
          <wp:inline distT="0" distB="0" distL="0" distR="0" wp14:anchorId="5697C271" wp14:editId="170B5F4A">
            <wp:extent cx="6301740" cy="13601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88">
                      <a:extLst>
                        <a:ext uri="{28A0092B-C50C-407E-A947-70E740481C1C}">
                          <a14:useLocalDpi xmlns:a14="http://schemas.microsoft.com/office/drawing/2010/main" val="0"/>
                        </a:ext>
                      </a:extLst>
                    </a:blip>
                    <a:stretch>
                      <a:fillRect/>
                    </a:stretch>
                  </pic:blipFill>
                  <pic:spPr>
                    <a:xfrm>
                      <a:off x="0" y="0"/>
                      <a:ext cx="6301740" cy="1360170"/>
                    </a:xfrm>
                    <a:prstGeom prst="rect">
                      <a:avLst/>
                    </a:prstGeom>
                  </pic:spPr>
                </pic:pic>
              </a:graphicData>
            </a:graphic>
          </wp:inline>
        </w:drawing>
      </w:r>
    </w:p>
    <w:p w:rsidR="0062141E" w:rsidRDefault="00DE2F12" w:rsidP="00DE2F12">
      <w:pPr>
        <w:pStyle w:val="Caption"/>
        <w:jc w:val="center"/>
      </w:pPr>
      <w:bookmarkStart w:id="181" w:name="_Toc28360396"/>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62</w:t>
      </w:r>
      <w:r w:rsidR="008D63B3">
        <w:rPr>
          <w:noProof/>
        </w:rPr>
        <w:fldChar w:fldCharType="end"/>
      </w:r>
      <w:r>
        <w:t>: Line chart contains 32768 data points</w:t>
      </w:r>
      <w:bookmarkEnd w:id="181"/>
    </w:p>
    <w:p w:rsidR="00DE2F12" w:rsidRDefault="00DE2F12" w:rsidP="00DE2F12">
      <w:pPr>
        <w:pStyle w:val="Caption"/>
        <w:jc w:val="center"/>
      </w:pPr>
    </w:p>
    <w:p w:rsidR="0062141E" w:rsidRDefault="00D0646B" w:rsidP="00D0646B">
      <w:pPr>
        <w:jc w:val="both"/>
        <w:rPr>
          <w:lang w:eastAsia="ja-JP"/>
        </w:rPr>
      </w:pPr>
      <w:r>
        <w:t>Some necessary steps must be taken to avoid the problems discussed before, when visualizing a large amount of data as a line chart.</w:t>
      </w:r>
      <w:r>
        <w:rPr>
          <w:lang w:eastAsia="ja-JP"/>
        </w:rPr>
        <w:t xml:space="preserve"> In this case, data points need to be thin out before visualize on screen.</w:t>
      </w:r>
    </w:p>
    <w:p w:rsidR="0072717A" w:rsidRDefault="0072717A" w:rsidP="0072717A">
      <w:pPr>
        <w:pStyle w:val="Heading3"/>
        <w:rPr>
          <w:lang w:eastAsia="ja-JP"/>
        </w:rPr>
      </w:pPr>
      <w:bookmarkStart w:id="182" w:name="_Toc28360303"/>
      <w:r>
        <w:rPr>
          <w:lang w:eastAsia="ja-JP"/>
        </w:rPr>
        <w:t xml:space="preserve">Objectives of the </w:t>
      </w:r>
      <w:r w:rsidR="00D0646B">
        <w:rPr>
          <w:lang w:eastAsia="ja-JP"/>
        </w:rPr>
        <w:t>down sampling</w:t>
      </w:r>
      <w:r w:rsidR="00620469">
        <w:rPr>
          <w:lang w:eastAsia="ja-JP"/>
        </w:rPr>
        <w:t xml:space="preserve"> </w:t>
      </w:r>
      <w:r w:rsidR="00D0646B">
        <w:rPr>
          <w:lang w:eastAsia="ja-JP"/>
        </w:rPr>
        <w:t>method</w:t>
      </w:r>
      <w:bookmarkEnd w:id="182"/>
    </w:p>
    <w:p w:rsidR="00620469" w:rsidRDefault="00120C8B" w:rsidP="00DE2F12">
      <w:pPr>
        <w:jc w:val="both"/>
        <w:rPr>
          <w:lang w:eastAsia="ja-JP"/>
        </w:rPr>
      </w:pPr>
      <w:r>
        <w:rPr>
          <w:lang w:eastAsia="ja-JP"/>
        </w:rPr>
        <w:t xml:space="preserve">The important thing is that the </w:t>
      </w:r>
      <w:r w:rsidR="00DE2F12">
        <w:rPr>
          <w:lang w:eastAsia="ja-JP"/>
        </w:rPr>
        <w:t>down sampled</w:t>
      </w:r>
      <w:r>
        <w:rPr>
          <w:lang w:eastAsia="ja-JP"/>
        </w:rPr>
        <w:t xml:space="preserve"> data is only intended to visually represent the </w:t>
      </w:r>
      <w:r w:rsidR="00DE2F12">
        <w:rPr>
          <w:lang w:eastAsia="ja-JP"/>
        </w:rPr>
        <w:t>origin</w:t>
      </w:r>
      <w:r>
        <w:rPr>
          <w:lang w:eastAsia="ja-JP"/>
        </w:rPr>
        <w:t xml:space="preserve"> data.</w:t>
      </w:r>
    </w:p>
    <w:p w:rsidR="0044222C" w:rsidRDefault="00DE2F12" w:rsidP="00DE2F12">
      <w:pPr>
        <w:jc w:val="both"/>
        <w:rPr>
          <w:lang w:eastAsia="ja-JP"/>
        </w:rPr>
      </w:pPr>
      <w:r>
        <w:rPr>
          <w:lang w:eastAsia="ja-JP"/>
        </w:rPr>
        <w:t>And</w:t>
      </w:r>
      <w:r w:rsidR="0044222C">
        <w:rPr>
          <w:lang w:eastAsia="ja-JP"/>
        </w:rPr>
        <w:t xml:space="preserve">, the sampling </w:t>
      </w:r>
      <w:r>
        <w:rPr>
          <w:lang w:eastAsia="ja-JP"/>
        </w:rPr>
        <w:t>method</w:t>
      </w:r>
      <w:r w:rsidR="0044222C">
        <w:rPr>
          <w:lang w:eastAsia="ja-JP"/>
        </w:rPr>
        <w:t xml:space="preserve"> should be quick to process within a reasona</w:t>
      </w:r>
      <w:r w:rsidR="002156B2">
        <w:rPr>
          <w:lang w:eastAsia="ja-JP"/>
        </w:rPr>
        <w:t xml:space="preserve">ble time for large inputs, </w:t>
      </w:r>
      <w:r w:rsidR="00A92AC4">
        <w:rPr>
          <w:lang w:eastAsia="ja-JP"/>
        </w:rPr>
        <w:t>and</w:t>
      </w:r>
      <w:r w:rsidR="002156B2">
        <w:rPr>
          <w:lang w:eastAsia="ja-JP"/>
        </w:rPr>
        <w:t xml:space="preserve"> return </w:t>
      </w:r>
      <w:r>
        <w:rPr>
          <w:lang w:eastAsia="ja-JP"/>
        </w:rPr>
        <w:t>a correct result.</w:t>
      </w:r>
    </w:p>
    <w:p w:rsidR="002156B2" w:rsidRDefault="00B44128" w:rsidP="00DE2F12">
      <w:pPr>
        <w:jc w:val="both"/>
        <w:rPr>
          <w:lang w:eastAsia="ja-JP"/>
        </w:rPr>
      </w:pPr>
      <w:r>
        <w:rPr>
          <w:lang w:eastAsia="ja-JP"/>
        </w:rPr>
        <w:t xml:space="preserve">For example, the line chart in figure 5-33, </w:t>
      </w:r>
      <w:r w:rsidR="00DE2F12">
        <w:rPr>
          <w:lang w:eastAsia="ja-JP"/>
        </w:rPr>
        <w:t>after</w:t>
      </w:r>
      <w:r>
        <w:rPr>
          <w:lang w:eastAsia="ja-JP"/>
        </w:rPr>
        <w:t xml:space="preserve"> </w:t>
      </w:r>
      <w:r w:rsidR="00DE2F12">
        <w:rPr>
          <w:lang w:eastAsia="ja-JP"/>
        </w:rPr>
        <w:t>down sampled</w:t>
      </w:r>
      <w:r>
        <w:rPr>
          <w:lang w:eastAsia="ja-JP"/>
        </w:rPr>
        <w:t xml:space="preserve"> should be seen as figure</w:t>
      </w:r>
      <w:r w:rsidR="003C7DCD">
        <w:rPr>
          <w:lang w:eastAsia="ja-JP"/>
        </w:rPr>
        <w:t xml:space="preserve"> 5</w:t>
      </w:r>
      <w:r>
        <w:rPr>
          <w:lang w:eastAsia="ja-JP"/>
        </w:rPr>
        <w:t>-34.</w:t>
      </w:r>
    </w:p>
    <w:p w:rsidR="00B44128" w:rsidRDefault="00B44128" w:rsidP="00620469">
      <w:pPr>
        <w:rPr>
          <w:lang w:eastAsia="ja-JP"/>
        </w:rPr>
      </w:pPr>
    </w:p>
    <w:p w:rsidR="00B44128" w:rsidRDefault="00B44128" w:rsidP="00B44128">
      <w:pPr>
        <w:keepNext/>
      </w:pPr>
      <w:r>
        <w:rPr>
          <w:noProof/>
        </w:rPr>
        <w:drawing>
          <wp:inline distT="0" distB="0" distL="0" distR="0" wp14:anchorId="2A53657D" wp14:editId="5C692A73">
            <wp:extent cx="6301740" cy="15081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89">
                      <a:extLst>
                        <a:ext uri="{28A0092B-C50C-407E-A947-70E740481C1C}">
                          <a14:useLocalDpi xmlns:a14="http://schemas.microsoft.com/office/drawing/2010/main" val="0"/>
                        </a:ext>
                      </a:extLst>
                    </a:blip>
                    <a:stretch>
                      <a:fillRect/>
                    </a:stretch>
                  </pic:blipFill>
                  <pic:spPr>
                    <a:xfrm>
                      <a:off x="0" y="0"/>
                      <a:ext cx="6301740" cy="1508125"/>
                    </a:xfrm>
                    <a:prstGeom prst="rect">
                      <a:avLst/>
                    </a:prstGeom>
                  </pic:spPr>
                </pic:pic>
              </a:graphicData>
            </a:graphic>
          </wp:inline>
        </w:drawing>
      </w:r>
    </w:p>
    <w:p w:rsidR="00B44128" w:rsidRDefault="00B44128" w:rsidP="00B44128">
      <w:pPr>
        <w:pStyle w:val="Caption"/>
        <w:ind w:left="2127" w:firstLine="709"/>
        <w:rPr>
          <w:lang w:eastAsia="ja-JP"/>
        </w:rPr>
      </w:pPr>
      <w:bookmarkStart w:id="183" w:name="_Toc28360397"/>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63</w:t>
      </w:r>
      <w:r w:rsidR="008D63B3">
        <w:rPr>
          <w:noProof/>
        </w:rPr>
        <w:fldChar w:fldCharType="end"/>
      </w:r>
      <w:r w:rsidR="00DE2F12">
        <w:t>: Down sampled</w:t>
      </w:r>
      <w:r>
        <w:t xml:space="preserve"> data line chart</w:t>
      </w:r>
      <w:bookmarkEnd w:id="183"/>
    </w:p>
    <w:p w:rsidR="00B44128" w:rsidRDefault="00B44128" w:rsidP="00620469">
      <w:pPr>
        <w:rPr>
          <w:lang w:eastAsia="ja-JP"/>
        </w:rPr>
      </w:pPr>
    </w:p>
    <w:p w:rsidR="00B44128" w:rsidRDefault="002244E8" w:rsidP="00864165">
      <w:pPr>
        <w:pStyle w:val="Heading3"/>
        <w:rPr>
          <w:lang w:eastAsia="ja-JP"/>
        </w:rPr>
      </w:pPr>
      <w:bookmarkStart w:id="184" w:name="_Toc28360304"/>
      <w:r>
        <w:rPr>
          <w:lang w:eastAsia="ja-JP"/>
        </w:rPr>
        <w:t xml:space="preserve">Largest Triangle </w:t>
      </w:r>
      <w:r w:rsidR="00DE2F12">
        <w:rPr>
          <w:lang w:eastAsia="ja-JP"/>
        </w:rPr>
        <w:t>Three</w:t>
      </w:r>
      <w:r>
        <w:rPr>
          <w:lang w:eastAsia="ja-JP"/>
        </w:rPr>
        <w:t xml:space="preserve"> Buckets</w:t>
      </w:r>
      <w:r w:rsidR="00DE2F12">
        <w:rPr>
          <w:lang w:eastAsia="ja-JP"/>
        </w:rPr>
        <w:t xml:space="preserve"> Algorithm</w:t>
      </w:r>
      <w:bookmarkEnd w:id="184"/>
    </w:p>
    <w:p w:rsidR="00D97D81" w:rsidRDefault="00186B19" w:rsidP="00DE2F12">
      <w:pPr>
        <w:jc w:val="both"/>
        <w:rPr>
          <w:lang w:eastAsia="ja-JP"/>
        </w:rPr>
      </w:pPr>
      <w:r>
        <w:rPr>
          <w:lang w:eastAsia="ja-JP"/>
        </w:rPr>
        <w:t>The</w:t>
      </w:r>
      <w:r w:rsidR="00D97D81">
        <w:rPr>
          <w:lang w:eastAsia="ja-JP"/>
        </w:rPr>
        <w:t xml:space="preserve"> basic</w:t>
      </w:r>
      <w:r>
        <w:rPr>
          <w:lang w:eastAsia="ja-JP"/>
        </w:rPr>
        <w:t xml:space="preserve"> </w:t>
      </w:r>
      <w:r w:rsidR="00DE2F12">
        <w:rPr>
          <w:lang w:eastAsia="ja-JP"/>
        </w:rPr>
        <w:t>idea of algorithm is divide all data points</w:t>
      </w:r>
      <w:r>
        <w:rPr>
          <w:lang w:eastAsia="ja-JP"/>
        </w:rPr>
        <w:t xml:space="preserve"> into </w:t>
      </w:r>
      <w:r w:rsidR="00D97D81">
        <w:rPr>
          <w:lang w:eastAsia="ja-JP"/>
        </w:rPr>
        <w:t>groups of approximately equal size</w:t>
      </w:r>
      <w:r>
        <w:rPr>
          <w:lang w:eastAsia="ja-JP"/>
        </w:rPr>
        <w:t>.</w:t>
      </w:r>
      <w:r w:rsidR="00D97D81">
        <w:rPr>
          <w:lang w:eastAsia="ja-JP"/>
        </w:rPr>
        <w:t xml:space="preserve"> Then, pick up a special points in each group. All picked data point will be used to draw the down sampled line.</w:t>
      </w:r>
    </w:p>
    <w:p w:rsidR="00D97D81" w:rsidRDefault="00D97D81" w:rsidP="00DE2F12">
      <w:pPr>
        <w:jc w:val="both"/>
        <w:rPr>
          <w:lang w:eastAsia="ja-JP"/>
        </w:rPr>
      </w:pPr>
    </w:p>
    <w:p w:rsidR="00D97D81" w:rsidRDefault="00D97D81" w:rsidP="00DE2F12">
      <w:pPr>
        <w:jc w:val="both"/>
      </w:pPr>
      <w:r>
        <w:t>The first step is to divide all the data points into groups of equal size. The first and last groups will contain only the first and last data point of the original data. Therefore, first and last point will be included in the down sampled data.</w:t>
      </w:r>
    </w:p>
    <w:p w:rsidR="00D97D81" w:rsidRDefault="00D97D81" w:rsidP="00DE2F12">
      <w:pPr>
        <w:jc w:val="both"/>
      </w:pPr>
    </w:p>
    <w:p w:rsidR="008E20BE" w:rsidRDefault="00D97D81" w:rsidP="00DE2F12">
      <w:pPr>
        <w:jc w:val="both"/>
      </w:pPr>
      <w:r>
        <w:t>The next step is go through all group from first to last and select a special point in each group.</w:t>
      </w:r>
      <w:r w:rsidR="0089100C">
        <w:t xml:space="preserve"> The algorithm work with three groups and loop until reach the last group. To keep the shape of graph line, we should select the most effective area</w:t>
      </w:r>
      <w:r w:rsidR="008E20BE">
        <w:t xml:space="preserve"> (form a rectangle with largest area)</w:t>
      </w:r>
      <w:r w:rsidR="0089100C">
        <w:t xml:space="preserve">, </w:t>
      </w:r>
      <w:r w:rsidR="008E20BE">
        <w:t xml:space="preserve">which visualize </w:t>
      </w:r>
      <w:r w:rsidR="0089100C">
        <w:t>in Figure 5-35. The first group only contains a single point</w:t>
      </w:r>
      <w:r w:rsidR="008E20BE">
        <w:t xml:space="preserve"> (A point)</w:t>
      </w:r>
      <w:r w:rsidR="0089100C">
        <w:t xml:space="preserve">, so it will be selected to form a triangle. </w:t>
      </w:r>
    </w:p>
    <w:p w:rsidR="008E20BE" w:rsidRDefault="008E20BE" w:rsidP="00DE2F12">
      <w:pPr>
        <w:jc w:val="both"/>
      </w:pPr>
    </w:p>
    <w:p w:rsidR="008E20BE" w:rsidRDefault="0089100C" w:rsidP="00DE2F12">
      <w:pPr>
        <w:jc w:val="both"/>
      </w:pPr>
      <w:r>
        <w:lastRenderedPageBreak/>
        <w:t xml:space="preserve">The second group and third group may be contains more than one point, </w:t>
      </w:r>
      <w:r w:rsidR="008E20BE">
        <w:t>so we can use a brute-force approach and simply try out all the possibilities.</w:t>
      </w:r>
      <w:r>
        <w:t xml:space="preserve"> </w:t>
      </w:r>
      <w:r w:rsidR="008E20BE">
        <w:t>If 2</w:t>
      </w:r>
      <w:r w:rsidR="008E20BE" w:rsidRPr="008E20BE">
        <w:rPr>
          <w:vertAlign w:val="superscript"/>
        </w:rPr>
        <w:t>nd</w:t>
      </w:r>
      <w:r w:rsidR="008E20BE">
        <w:t xml:space="preserve"> and 3</w:t>
      </w:r>
      <w:r w:rsidR="008E20BE" w:rsidRPr="008E20BE">
        <w:rPr>
          <w:vertAlign w:val="superscript"/>
        </w:rPr>
        <w:t>rd</w:t>
      </w:r>
      <w:r w:rsidR="008E20BE">
        <w:t xml:space="preserve"> group contains 100 points, the algorithm need to calculate the area of 100x100=10000 rectangle in order to find B point and C point. </w:t>
      </w:r>
    </w:p>
    <w:p w:rsidR="008E20BE" w:rsidRDefault="008E20BE" w:rsidP="00DE2F12">
      <w:pPr>
        <w:jc w:val="both"/>
      </w:pPr>
    </w:p>
    <w:p w:rsidR="00975582" w:rsidRDefault="008E20BE" w:rsidP="00DE2F12">
      <w:pPr>
        <w:jc w:val="both"/>
      </w:pPr>
      <w:r>
        <w:t>To improve the performance of algorithm, we temporary pick up a C point in 3</w:t>
      </w:r>
      <w:r w:rsidRPr="008E20BE">
        <w:rPr>
          <w:vertAlign w:val="superscript"/>
        </w:rPr>
        <w:t>rd</w:t>
      </w:r>
      <w:r>
        <w:t xml:space="preserve"> group. C point will be the average of all points in 3</w:t>
      </w:r>
      <w:r w:rsidRPr="008E20BE">
        <w:rPr>
          <w:vertAlign w:val="superscript"/>
        </w:rPr>
        <w:t>rd</w:t>
      </w:r>
      <w:r>
        <w:t xml:space="preserve"> group. If so, we will have A point and C point fixed, the algorithm need to calculate area of only 100 rectangle in order to find B point</w:t>
      </w:r>
      <w:r w:rsidR="00975582">
        <w:t>.</w:t>
      </w:r>
    </w:p>
    <w:p w:rsidR="00975582" w:rsidRDefault="00975582" w:rsidP="00DE2F12">
      <w:pPr>
        <w:jc w:val="both"/>
      </w:pPr>
    </w:p>
    <w:p w:rsidR="008E20BE" w:rsidRDefault="00975582" w:rsidP="00DE2F12">
      <w:pPr>
        <w:jc w:val="both"/>
      </w:pPr>
      <w:r>
        <w:t>After found A, B, C point, we continue to process another group to find D point, E point… until reach the last sample.</w:t>
      </w:r>
      <w:r w:rsidR="008E20BE">
        <w:t xml:space="preserve"> </w:t>
      </w:r>
    </w:p>
    <w:p w:rsidR="00D97D81" w:rsidRDefault="00D97D81" w:rsidP="00DE2F12">
      <w:pPr>
        <w:jc w:val="both"/>
        <w:rPr>
          <w:lang w:eastAsia="ja-JP"/>
        </w:rPr>
      </w:pPr>
    </w:p>
    <w:p w:rsidR="00BD0EEA" w:rsidRDefault="00BD0EEA" w:rsidP="00864165"/>
    <w:p w:rsidR="00B94428" w:rsidRDefault="00975582" w:rsidP="00B94428">
      <w:pPr>
        <w:keepNext/>
        <w:jc w:val="center"/>
      </w:pPr>
      <w:r>
        <w:rPr>
          <w:noProof/>
        </w:rPr>
        <w:drawing>
          <wp:inline distT="0" distB="0" distL="0" distR="0" wp14:anchorId="498E66E7" wp14:editId="770E7FAF">
            <wp:extent cx="3522846" cy="276494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1.png"/>
                    <pic:cNvPicPr/>
                  </pic:nvPicPr>
                  <pic:blipFill>
                    <a:blip r:embed="rId90">
                      <a:extLst>
                        <a:ext uri="{28A0092B-C50C-407E-A947-70E740481C1C}">
                          <a14:useLocalDpi xmlns:a14="http://schemas.microsoft.com/office/drawing/2010/main" val="0"/>
                        </a:ext>
                      </a:extLst>
                    </a:blip>
                    <a:stretch>
                      <a:fillRect/>
                    </a:stretch>
                  </pic:blipFill>
                  <pic:spPr>
                    <a:xfrm>
                      <a:off x="0" y="0"/>
                      <a:ext cx="3535849" cy="2775148"/>
                    </a:xfrm>
                    <a:prstGeom prst="rect">
                      <a:avLst/>
                    </a:prstGeom>
                  </pic:spPr>
                </pic:pic>
              </a:graphicData>
            </a:graphic>
          </wp:inline>
        </w:drawing>
      </w:r>
    </w:p>
    <w:p w:rsidR="00033D4D" w:rsidRDefault="00B94428" w:rsidP="00033D4D">
      <w:pPr>
        <w:pStyle w:val="Caption"/>
        <w:jc w:val="center"/>
      </w:pPr>
      <w:bookmarkStart w:id="185" w:name="_Toc28360398"/>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64</w:t>
      </w:r>
      <w:r w:rsidR="008D63B3">
        <w:rPr>
          <w:noProof/>
        </w:rPr>
        <w:fldChar w:fldCharType="end"/>
      </w:r>
      <w:r w:rsidR="003C7DCD">
        <w:t>:</w:t>
      </w:r>
      <w:r>
        <w:t xml:space="preserve"> Largest triangle formed across three buckets and point C being a temporary</w:t>
      </w:r>
      <w:r w:rsidR="00975582">
        <w:t xml:space="preserve"> point</w:t>
      </w:r>
      <w:bookmarkEnd w:id="185"/>
    </w:p>
    <w:p w:rsidR="00053C6F" w:rsidRDefault="00975582" w:rsidP="00B94428">
      <w:r>
        <w:t>Following is the pseudo code of algorithm</w:t>
      </w:r>
    </w:p>
    <w:p w:rsidR="00975582" w:rsidRDefault="00975582" w:rsidP="00B94428"/>
    <w:p w:rsidR="00491AD4" w:rsidRPr="00033D4D" w:rsidRDefault="00491AD4" w:rsidP="00033D4D">
      <w:pPr>
        <w:jc w:val="both"/>
        <w:rPr>
          <w:rFonts w:ascii="Courier New" w:hAnsi="Courier New" w:cs="Courier New"/>
        </w:rPr>
      </w:pPr>
      <w:r w:rsidRPr="00033D4D">
        <w:rPr>
          <w:rFonts w:ascii="Courier New" w:hAnsi="Courier New" w:cs="Courier New"/>
          <w:b/>
        </w:rPr>
        <w:t>Require</w:t>
      </w:r>
      <w:r w:rsidRPr="00033D4D">
        <w:rPr>
          <w:rFonts w:ascii="Courier New" w:hAnsi="Courier New" w:cs="Courier New"/>
        </w:rPr>
        <w:t>: data (</w:t>
      </w:r>
      <w:r w:rsidRPr="00033D4D">
        <w:rPr>
          <w:rFonts w:ascii="Courier New" w:hAnsi="Courier New" w:cs="Courier New"/>
          <w:i/>
          <w:u w:val="single"/>
        </w:rPr>
        <w:t>the origin data</w:t>
      </w:r>
      <w:r w:rsidRPr="00033D4D">
        <w:rPr>
          <w:rFonts w:ascii="Courier New" w:hAnsi="Courier New" w:cs="Courier New"/>
        </w:rPr>
        <w:t>)</w:t>
      </w:r>
    </w:p>
    <w:p w:rsidR="00491AD4" w:rsidRPr="00033D4D" w:rsidRDefault="00491AD4" w:rsidP="00033D4D">
      <w:pPr>
        <w:jc w:val="both"/>
        <w:rPr>
          <w:rFonts w:ascii="Courier New" w:hAnsi="Courier New" w:cs="Courier New"/>
        </w:rPr>
      </w:pPr>
      <w:r w:rsidRPr="00033D4D">
        <w:rPr>
          <w:rFonts w:ascii="Courier New" w:hAnsi="Courier New" w:cs="Courier New"/>
          <w:b/>
        </w:rPr>
        <w:t>Require</w:t>
      </w:r>
      <w:r w:rsidRPr="00033D4D">
        <w:rPr>
          <w:rFonts w:ascii="Courier New" w:hAnsi="Courier New" w:cs="Courier New"/>
        </w:rPr>
        <w:t>: threshold (</w:t>
      </w:r>
      <w:r w:rsidRPr="00033D4D">
        <w:rPr>
          <w:rFonts w:ascii="Courier New" w:hAnsi="Courier New" w:cs="Courier New"/>
          <w:i/>
          <w:u w:val="single"/>
        </w:rPr>
        <w:t>Number of</w:t>
      </w:r>
      <w:r w:rsidR="00975582" w:rsidRPr="00033D4D">
        <w:rPr>
          <w:rFonts w:ascii="Courier New" w:hAnsi="Courier New" w:cs="Courier New"/>
          <w:i/>
          <w:u w:val="single"/>
        </w:rPr>
        <w:t xml:space="preserve"> thin out</w:t>
      </w:r>
      <w:r w:rsidRPr="00033D4D">
        <w:rPr>
          <w:rFonts w:ascii="Courier New" w:hAnsi="Courier New" w:cs="Courier New"/>
          <w:i/>
          <w:u w:val="single"/>
        </w:rPr>
        <w:t xml:space="preserve"> data points to be returned</w:t>
      </w:r>
      <w:r w:rsidRPr="00033D4D">
        <w:rPr>
          <w:rFonts w:ascii="Courier New" w:hAnsi="Courier New" w:cs="Courier New"/>
        </w:rPr>
        <w:t>)</w:t>
      </w:r>
    </w:p>
    <w:p w:rsidR="00491AD4" w:rsidRDefault="00491AD4" w:rsidP="00033D4D">
      <w:pPr>
        <w:pStyle w:val="ListParagraph"/>
        <w:numPr>
          <w:ilvl w:val="0"/>
          <w:numId w:val="33"/>
        </w:numPr>
        <w:jc w:val="both"/>
        <w:rPr>
          <w:rFonts w:ascii="Courier New" w:hAnsi="Courier New" w:cs="Courier New"/>
        </w:rPr>
      </w:pPr>
      <w:r w:rsidRPr="00033D4D">
        <w:rPr>
          <w:rFonts w:ascii="Courier New" w:hAnsi="Courier New" w:cs="Courier New"/>
        </w:rPr>
        <w:t xml:space="preserve">Split the data into equal number of </w:t>
      </w:r>
      <w:r w:rsidR="00975582" w:rsidRPr="00033D4D">
        <w:rPr>
          <w:rFonts w:ascii="Courier New" w:hAnsi="Courier New" w:cs="Courier New"/>
        </w:rPr>
        <w:t>groups</w:t>
      </w:r>
      <w:r w:rsidRPr="00033D4D">
        <w:rPr>
          <w:rFonts w:ascii="Courier New" w:hAnsi="Courier New" w:cs="Courier New"/>
        </w:rPr>
        <w:t xml:space="preserve"> as the threshold</w:t>
      </w:r>
      <w:r w:rsidR="00975582" w:rsidRPr="00033D4D">
        <w:rPr>
          <w:rFonts w:ascii="Courier New" w:hAnsi="Courier New" w:cs="Courier New"/>
        </w:rPr>
        <w:t>.</w:t>
      </w:r>
      <w:r w:rsidRPr="00033D4D">
        <w:rPr>
          <w:rFonts w:ascii="Courier New" w:hAnsi="Courier New" w:cs="Courier New"/>
        </w:rPr>
        <w:t xml:space="preserve"> </w:t>
      </w:r>
      <w:r w:rsidR="00975582" w:rsidRPr="00033D4D">
        <w:rPr>
          <w:rFonts w:ascii="Courier New" w:hAnsi="Courier New" w:cs="Courier New"/>
        </w:rPr>
        <w:t>First group contains</w:t>
      </w:r>
      <w:r w:rsidRPr="00033D4D">
        <w:rPr>
          <w:rFonts w:ascii="Courier New" w:hAnsi="Courier New" w:cs="Courier New"/>
        </w:rPr>
        <w:t xml:space="preserve"> </w:t>
      </w:r>
      <w:r w:rsidR="00975582" w:rsidRPr="00033D4D">
        <w:rPr>
          <w:rFonts w:ascii="Courier New" w:hAnsi="Courier New" w:cs="Courier New"/>
        </w:rPr>
        <w:t xml:space="preserve">only </w:t>
      </w:r>
      <w:r w:rsidRPr="00033D4D">
        <w:rPr>
          <w:rFonts w:ascii="Courier New" w:hAnsi="Courier New" w:cs="Courier New"/>
        </w:rPr>
        <w:t>the firs</w:t>
      </w:r>
      <w:r w:rsidR="00975582" w:rsidRPr="00033D4D">
        <w:rPr>
          <w:rFonts w:ascii="Courier New" w:hAnsi="Courier New" w:cs="Courier New"/>
        </w:rPr>
        <w:t>t data point and the last group contains</w:t>
      </w:r>
      <w:r w:rsidRPr="00033D4D">
        <w:rPr>
          <w:rFonts w:ascii="Courier New" w:hAnsi="Courier New" w:cs="Courier New"/>
        </w:rPr>
        <w:t xml:space="preserve"> only the last data point</w:t>
      </w:r>
      <w:r w:rsidR="00975582" w:rsidRPr="00033D4D">
        <w:rPr>
          <w:rFonts w:ascii="Courier New" w:hAnsi="Courier New" w:cs="Courier New"/>
        </w:rPr>
        <w:t>.</w:t>
      </w:r>
    </w:p>
    <w:p w:rsidR="00033D4D" w:rsidRPr="00033D4D" w:rsidRDefault="00033D4D" w:rsidP="00033D4D">
      <w:pPr>
        <w:pStyle w:val="ListParagraph"/>
        <w:ind w:left="465"/>
        <w:jc w:val="both"/>
        <w:rPr>
          <w:rFonts w:ascii="Courier New" w:hAnsi="Courier New" w:cs="Courier New"/>
        </w:rPr>
      </w:pPr>
    </w:p>
    <w:p w:rsidR="00491AD4" w:rsidRDefault="00491AD4" w:rsidP="00033D4D">
      <w:pPr>
        <w:pStyle w:val="ListParagraph"/>
        <w:numPr>
          <w:ilvl w:val="0"/>
          <w:numId w:val="33"/>
        </w:numPr>
        <w:jc w:val="both"/>
        <w:rPr>
          <w:rFonts w:ascii="Courier New" w:hAnsi="Courier New" w:cs="Courier New"/>
        </w:rPr>
      </w:pPr>
      <w:r w:rsidRPr="00033D4D">
        <w:rPr>
          <w:rFonts w:ascii="Courier New" w:hAnsi="Courier New" w:cs="Courier New"/>
        </w:rPr>
        <w:t xml:space="preserve">Select the point in the first </w:t>
      </w:r>
      <w:r w:rsidR="00033D4D" w:rsidRPr="00033D4D">
        <w:rPr>
          <w:rFonts w:ascii="Courier New" w:hAnsi="Courier New" w:cs="Courier New"/>
        </w:rPr>
        <w:t>group</w:t>
      </w:r>
    </w:p>
    <w:p w:rsidR="00033D4D" w:rsidRPr="00033D4D" w:rsidRDefault="00033D4D" w:rsidP="00033D4D">
      <w:pPr>
        <w:jc w:val="both"/>
        <w:rPr>
          <w:rFonts w:ascii="Courier New" w:hAnsi="Courier New" w:cs="Courier New"/>
        </w:rPr>
      </w:pPr>
    </w:p>
    <w:p w:rsidR="00033D4D" w:rsidRPr="00033D4D" w:rsidRDefault="00491AD4" w:rsidP="00033D4D">
      <w:pPr>
        <w:pStyle w:val="ListParagraph"/>
        <w:numPr>
          <w:ilvl w:val="0"/>
          <w:numId w:val="33"/>
        </w:numPr>
        <w:jc w:val="both"/>
        <w:rPr>
          <w:rFonts w:ascii="Courier New" w:hAnsi="Courier New" w:cs="Courier New"/>
        </w:rPr>
      </w:pPr>
      <w:r w:rsidRPr="00033D4D">
        <w:rPr>
          <w:rFonts w:ascii="Courier New" w:hAnsi="Courier New" w:cs="Courier New"/>
          <w:b/>
        </w:rPr>
        <w:t>for</w:t>
      </w:r>
      <w:r w:rsidRPr="00033D4D">
        <w:rPr>
          <w:rFonts w:ascii="Courier New" w:hAnsi="Courier New" w:cs="Courier New"/>
        </w:rPr>
        <w:t xml:space="preserve"> each </w:t>
      </w:r>
      <w:r w:rsidR="00975582" w:rsidRPr="00033D4D">
        <w:rPr>
          <w:rFonts w:ascii="Courier New" w:hAnsi="Courier New" w:cs="Courier New"/>
        </w:rPr>
        <w:t>groups</w:t>
      </w:r>
      <w:r w:rsidRPr="00033D4D">
        <w:rPr>
          <w:rFonts w:ascii="Courier New" w:hAnsi="Courier New" w:cs="Courier New"/>
        </w:rPr>
        <w:t xml:space="preserve"> except the first and last </w:t>
      </w:r>
      <w:r w:rsidRPr="00033D4D">
        <w:rPr>
          <w:rFonts w:ascii="Courier New" w:hAnsi="Courier New" w:cs="Courier New"/>
          <w:b/>
        </w:rPr>
        <w:t>do</w:t>
      </w:r>
    </w:p>
    <w:p w:rsidR="00033D4D" w:rsidRPr="00033D4D" w:rsidRDefault="00033D4D" w:rsidP="00033D4D">
      <w:pPr>
        <w:pStyle w:val="ListParagraph"/>
        <w:ind w:left="465"/>
        <w:jc w:val="both"/>
        <w:rPr>
          <w:rFonts w:ascii="Courier New" w:hAnsi="Courier New" w:cs="Courier New"/>
        </w:rPr>
      </w:pPr>
    </w:p>
    <w:p w:rsidR="00033D4D" w:rsidRDefault="00491AD4" w:rsidP="00033D4D">
      <w:pPr>
        <w:pStyle w:val="ListParagraph"/>
        <w:numPr>
          <w:ilvl w:val="0"/>
          <w:numId w:val="33"/>
        </w:numPr>
        <w:jc w:val="both"/>
        <w:rPr>
          <w:rFonts w:ascii="Courier New" w:hAnsi="Courier New" w:cs="Courier New"/>
        </w:rPr>
      </w:pPr>
      <w:r w:rsidRPr="00033D4D">
        <w:rPr>
          <w:rFonts w:ascii="Courier New" w:hAnsi="Courier New" w:cs="Courier New"/>
        </w:rPr>
        <w:t xml:space="preserve"> </w:t>
      </w:r>
      <w:r w:rsidR="00975582" w:rsidRPr="00033D4D">
        <w:rPr>
          <w:rFonts w:ascii="Courier New" w:hAnsi="Courier New" w:cs="Courier New"/>
        </w:rPr>
        <w:t xml:space="preserve">  Rank every point in the group</w:t>
      </w:r>
      <w:r w:rsidRPr="00033D4D">
        <w:rPr>
          <w:rFonts w:ascii="Courier New" w:hAnsi="Courier New" w:cs="Courier New"/>
        </w:rPr>
        <w:t xml:space="preserve"> by calculating the area of a triangle it forms with the selected point in the </w:t>
      </w:r>
      <w:r w:rsidR="00975582" w:rsidRPr="00033D4D">
        <w:rPr>
          <w:rFonts w:ascii="Courier New" w:hAnsi="Courier New" w:cs="Courier New"/>
        </w:rPr>
        <w:t>previous group</w:t>
      </w:r>
      <w:r w:rsidRPr="00033D4D">
        <w:rPr>
          <w:rFonts w:ascii="Courier New" w:hAnsi="Courier New" w:cs="Courier New"/>
        </w:rPr>
        <w:t xml:space="preserve"> and the </w:t>
      </w:r>
      <w:r w:rsidR="00033D4D" w:rsidRPr="00033D4D">
        <w:rPr>
          <w:rFonts w:ascii="Courier New" w:hAnsi="Courier New" w:cs="Courier New"/>
        </w:rPr>
        <w:t>average point in the next group</w:t>
      </w:r>
      <w:r w:rsidR="00033D4D">
        <w:rPr>
          <w:rFonts w:ascii="Courier New" w:hAnsi="Courier New" w:cs="Courier New"/>
        </w:rPr>
        <w:t>.</w:t>
      </w:r>
    </w:p>
    <w:p w:rsidR="00033D4D" w:rsidRPr="00033D4D" w:rsidRDefault="00033D4D" w:rsidP="00033D4D">
      <w:pPr>
        <w:jc w:val="both"/>
        <w:rPr>
          <w:rFonts w:ascii="Courier New" w:hAnsi="Courier New" w:cs="Courier New"/>
        </w:rPr>
      </w:pPr>
    </w:p>
    <w:p w:rsidR="00491AD4" w:rsidRDefault="00491AD4" w:rsidP="00033D4D">
      <w:pPr>
        <w:pStyle w:val="ListParagraph"/>
        <w:numPr>
          <w:ilvl w:val="0"/>
          <w:numId w:val="33"/>
        </w:numPr>
        <w:jc w:val="both"/>
        <w:rPr>
          <w:rFonts w:ascii="Courier New" w:hAnsi="Courier New" w:cs="Courier New"/>
        </w:rPr>
      </w:pPr>
      <w:r w:rsidRPr="00033D4D">
        <w:rPr>
          <w:rFonts w:ascii="Courier New" w:hAnsi="Courier New" w:cs="Courier New"/>
        </w:rPr>
        <w:t xml:space="preserve">Select the point with the highest rank within the </w:t>
      </w:r>
      <w:r w:rsidR="00033D4D" w:rsidRPr="00033D4D">
        <w:rPr>
          <w:rFonts w:ascii="Courier New" w:hAnsi="Courier New" w:cs="Courier New"/>
        </w:rPr>
        <w:t>group.</w:t>
      </w:r>
    </w:p>
    <w:p w:rsidR="00033D4D" w:rsidRPr="00033D4D" w:rsidRDefault="00033D4D" w:rsidP="00033D4D">
      <w:pPr>
        <w:jc w:val="both"/>
        <w:rPr>
          <w:rFonts w:ascii="Courier New" w:hAnsi="Courier New" w:cs="Courier New"/>
        </w:rPr>
      </w:pPr>
    </w:p>
    <w:p w:rsidR="00491AD4" w:rsidRDefault="00491AD4" w:rsidP="00033D4D">
      <w:pPr>
        <w:pStyle w:val="ListParagraph"/>
        <w:numPr>
          <w:ilvl w:val="0"/>
          <w:numId w:val="33"/>
        </w:numPr>
        <w:jc w:val="both"/>
        <w:rPr>
          <w:rFonts w:ascii="Courier New" w:hAnsi="Courier New" w:cs="Courier New"/>
          <w:b/>
        </w:rPr>
      </w:pPr>
      <w:r w:rsidRPr="00033D4D">
        <w:rPr>
          <w:rFonts w:ascii="Courier New" w:hAnsi="Courier New" w:cs="Courier New"/>
          <w:b/>
        </w:rPr>
        <w:t>end for</w:t>
      </w:r>
    </w:p>
    <w:p w:rsidR="00033D4D" w:rsidRPr="00033D4D" w:rsidRDefault="00033D4D" w:rsidP="00033D4D">
      <w:pPr>
        <w:jc w:val="both"/>
        <w:rPr>
          <w:rFonts w:ascii="Courier New" w:hAnsi="Courier New" w:cs="Courier New"/>
          <w:b/>
        </w:rPr>
      </w:pPr>
    </w:p>
    <w:p w:rsidR="000740C5" w:rsidRPr="00033D4D" w:rsidRDefault="00491AD4" w:rsidP="00033D4D">
      <w:pPr>
        <w:pStyle w:val="ListParagraph"/>
        <w:numPr>
          <w:ilvl w:val="0"/>
          <w:numId w:val="33"/>
        </w:numPr>
        <w:jc w:val="both"/>
        <w:rPr>
          <w:rFonts w:ascii="Courier New" w:hAnsi="Courier New" w:cs="Courier New"/>
        </w:rPr>
      </w:pPr>
      <w:r w:rsidRPr="00033D4D">
        <w:rPr>
          <w:rFonts w:ascii="Courier New" w:hAnsi="Courier New" w:cs="Courier New"/>
        </w:rPr>
        <w:t xml:space="preserve">Select the point in the last </w:t>
      </w:r>
      <w:r w:rsidR="00033D4D" w:rsidRPr="00033D4D">
        <w:rPr>
          <w:rFonts w:ascii="Courier New" w:hAnsi="Courier New" w:cs="Courier New"/>
        </w:rPr>
        <w:t>group</w:t>
      </w:r>
      <w:r w:rsidRPr="00033D4D">
        <w:rPr>
          <w:rFonts w:ascii="Courier New" w:hAnsi="Courier New" w:cs="Courier New"/>
        </w:rPr>
        <w:t xml:space="preserve"> (</w:t>
      </w:r>
      <w:r w:rsidRPr="00033D4D">
        <w:rPr>
          <w:rFonts w:ascii="Courier New" w:hAnsi="Courier New" w:cs="Courier New"/>
          <w:i/>
          <w:u w:val="single"/>
        </w:rPr>
        <w:t>There is only one</w:t>
      </w:r>
      <w:r w:rsidRPr="00033D4D">
        <w:rPr>
          <w:rFonts w:ascii="Courier New" w:hAnsi="Courier New" w:cs="Courier New"/>
        </w:rPr>
        <w:t>)</w:t>
      </w:r>
      <w:r w:rsidR="00174A2C" w:rsidRPr="00033D4D">
        <w:rPr>
          <w:rFonts w:ascii="Courier New" w:hAnsi="Courier New" w:cs="Courier New"/>
        </w:rPr>
        <w:t xml:space="preserve"> </w:t>
      </w:r>
    </w:p>
    <w:p w:rsidR="00033D4D" w:rsidRPr="00033D4D" w:rsidRDefault="00033D4D" w:rsidP="00033D4D">
      <w:pPr>
        <w:pStyle w:val="ListParagraph"/>
        <w:ind w:left="0"/>
        <w:jc w:val="both"/>
        <w:rPr>
          <w:rFonts w:ascii="Courier New" w:hAnsi="Courier New" w:cs="Courier New"/>
        </w:rPr>
      </w:pPr>
      <w:r w:rsidRPr="00033D4D">
        <w:rPr>
          <w:rFonts w:ascii="Courier New" w:hAnsi="Courier New" w:cs="Courier New"/>
          <w:b/>
        </w:rPr>
        <w:t>Return:</w:t>
      </w:r>
      <w:r w:rsidRPr="00033D4D">
        <w:rPr>
          <w:rFonts w:ascii="Courier New" w:hAnsi="Courier New" w:cs="Courier New"/>
        </w:rPr>
        <w:t xml:space="preserve"> List of thin out data points</w:t>
      </w:r>
    </w:p>
    <w:p w:rsidR="000740C5" w:rsidRDefault="000740C5" w:rsidP="00B94428"/>
    <w:p w:rsidR="0019741F" w:rsidRDefault="0019741F" w:rsidP="00033D4D">
      <w:pPr>
        <w:keepNext/>
      </w:pPr>
      <w:r>
        <w:rPr>
          <w:noProof/>
        </w:rPr>
        <w:lastRenderedPageBreak/>
        <w:drawing>
          <wp:inline distT="0" distB="0" distL="0" distR="0" wp14:anchorId="02455FA1" wp14:editId="3A724B20">
            <wp:extent cx="6298608" cy="352592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1">
                      <a:extLst>
                        <a:ext uri="{28A0092B-C50C-407E-A947-70E740481C1C}">
                          <a14:useLocalDpi xmlns:a14="http://schemas.microsoft.com/office/drawing/2010/main" val="0"/>
                        </a:ext>
                      </a:extLst>
                    </a:blip>
                    <a:stretch>
                      <a:fillRect/>
                    </a:stretch>
                  </pic:blipFill>
                  <pic:spPr>
                    <a:xfrm>
                      <a:off x="0" y="0"/>
                      <a:ext cx="6464785" cy="3618951"/>
                    </a:xfrm>
                    <a:prstGeom prst="rect">
                      <a:avLst/>
                    </a:prstGeom>
                  </pic:spPr>
                </pic:pic>
              </a:graphicData>
            </a:graphic>
          </wp:inline>
        </w:drawing>
      </w:r>
    </w:p>
    <w:p w:rsidR="00B94428" w:rsidRPr="00620469" w:rsidRDefault="0019741F" w:rsidP="00033D4D">
      <w:pPr>
        <w:pStyle w:val="Caption"/>
        <w:jc w:val="center"/>
        <w:rPr>
          <w:lang w:eastAsia="ja-JP"/>
        </w:rPr>
      </w:pPr>
      <w:bookmarkStart w:id="186" w:name="_Toc28360399"/>
      <w:r>
        <w:t xml:space="preserve">Figure </w:t>
      </w:r>
      <w:r w:rsidR="008D63B3">
        <w:fldChar w:fldCharType="begin"/>
      </w:r>
      <w:r w:rsidR="008D63B3">
        <w:instrText xml:space="preserve"> STYLEREF 1 \s </w:instrText>
      </w:r>
      <w:r w:rsidR="008D63B3">
        <w:fldChar w:fldCharType="separate"/>
      </w:r>
      <w:r w:rsidR="001B5C68">
        <w:rPr>
          <w:noProof/>
        </w:rPr>
        <w:t>5</w:t>
      </w:r>
      <w:r w:rsidR="008D63B3">
        <w:rPr>
          <w:noProof/>
        </w:rPr>
        <w:fldChar w:fldCharType="end"/>
      </w:r>
      <w:r w:rsidR="0032642D">
        <w:noBreakHyphen/>
      </w:r>
      <w:r w:rsidR="008D63B3">
        <w:fldChar w:fldCharType="begin"/>
      </w:r>
      <w:r w:rsidR="008D63B3">
        <w:instrText xml:space="preserve"> SEQ Figure \* ARABIC \s 1 </w:instrText>
      </w:r>
      <w:r w:rsidR="008D63B3">
        <w:fldChar w:fldCharType="separate"/>
      </w:r>
      <w:r w:rsidR="001B5C68">
        <w:rPr>
          <w:noProof/>
        </w:rPr>
        <w:t>65</w:t>
      </w:r>
      <w:r w:rsidR="008D63B3">
        <w:rPr>
          <w:noProof/>
        </w:rPr>
        <w:fldChar w:fldCharType="end"/>
      </w:r>
      <w:r w:rsidR="003C7DCD">
        <w:t>:</w:t>
      </w:r>
      <w:r w:rsidR="00033D4D">
        <w:t xml:space="preserve"> Down sampled line chart</w:t>
      </w:r>
      <w:r>
        <w:t xml:space="preserve"> with the Largest Triangle Three Buckets algorithm</w:t>
      </w:r>
      <w:bookmarkEnd w:id="186"/>
    </w:p>
    <w:p w:rsidR="0072717A" w:rsidRDefault="0072717A" w:rsidP="0072717A">
      <w:pPr>
        <w:rPr>
          <w:lang w:eastAsia="ja-JP"/>
        </w:rPr>
      </w:pPr>
    </w:p>
    <w:p w:rsidR="00AF1329" w:rsidRDefault="00AF1329">
      <w:pPr>
        <w:widowControl/>
        <w:suppressAutoHyphens w:val="0"/>
        <w:rPr>
          <w:rFonts w:ascii="Arial" w:hAnsi="Arial"/>
          <w:b/>
          <w:sz w:val="24"/>
          <w:lang w:eastAsia="ja-JP"/>
        </w:rPr>
      </w:pPr>
      <w:r>
        <w:br w:type="page"/>
      </w:r>
    </w:p>
    <w:p w:rsidR="00D33C78" w:rsidRDefault="00D33C78" w:rsidP="00D33C78">
      <w:pPr>
        <w:pStyle w:val="Heading2"/>
      </w:pPr>
      <w:r>
        <w:lastRenderedPageBreak/>
        <w:t>Lazy load</w:t>
      </w:r>
    </w:p>
    <w:p w:rsidR="00D33C78" w:rsidRDefault="00D33C78" w:rsidP="00D33C78">
      <w:pPr>
        <w:pStyle w:val="Heading3"/>
      </w:pPr>
      <w:bookmarkStart w:id="187" w:name="_Graph_screen"/>
      <w:bookmarkEnd w:id="187"/>
      <w:r>
        <w:t>Graph screen</w:t>
      </w:r>
    </w:p>
    <w:p w:rsidR="00D33C78" w:rsidRDefault="00D33C78" w:rsidP="00D33C78">
      <w:pPr>
        <w:rPr>
          <w:lang w:eastAsia="ja-JP"/>
        </w:rPr>
      </w:pPr>
    </w:p>
    <w:p w:rsidR="00CA266A" w:rsidRDefault="00CA266A" w:rsidP="00D33C78">
      <w:pPr>
        <w:rPr>
          <w:lang w:eastAsia="ja-JP"/>
        </w:rPr>
      </w:pPr>
    </w:p>
    <w:tbl>
      <w:tblPr>
        <w:tblStyle w:val="TableGrid"/>
        <w:tblW w:w="0" w:type="auto"/>
        <w:tblLayout w:type="fixed"/>
        <w:tblLook w:val="04A0" w:firstRow="1" w:lastRow="0" w:firstColumn="1" w:lastColumn="0" w:noHBand="0" w:noVBand="1"/>
      </w:tblPr>
      <w:tblGrid>
        <w:gridCol w:w="1597"/>
        <w:gridCol w:w="1923"/>
        <w:gridCol w:w="458"/>
        <w:gridCol w:w="6162"/>
      </w:tblGrid>
      <w:tr w:rsidR="000C63F5" w:rsidRPr="00CA266A" w:rsidTr="00D0275C">
        <w:trPr>
          <w:trHeight w:val="581"/>
        </w:trPr>
        <w:tc>
          <w:tcPr>
            <w:tcW w:w="1597" w:type="dxa"/>
            <w:shd w:val="clear" w:color="auto" w:fill="00B0F0"/>
          </w:tcPr>
          <w:p w:rsidR="000C63F5" w:rsidRPr="000C63F5" w:rsidRDefault="000C63F5" w:rsidP="000C63F5">
            <w:pPr>
              <w:jc w:val="center"/>
              <w:rPr>
                <w:b/>
                <w:bCs/>
                <w:szCs w:val="21"/>
                <w:lang w:eastAsia="ja-JP"/>
              </w:rPr>
            </w:pPr>
            <w:r w:rsidRPr="000C63F5">
              <w:rPr>
                <w:b/>
                <w:bCs/>
                <w:szCs w:val="21"/>
                <w:lang w:eastAsia="ja-JP"/>
              </w:rPr>
              <w:t>Function</w:t>
            </w:r>
          </w:p>
        </w:tc>
        <w:tc>
          <w:tcPr>
            <w:tcW w:w="1923" w:type="dxa"/>
            <w:shd w:val="clear" w:color="auto" w:fill="00B0F0"/>
          </w:tcPr>
          <w:p w:rsidR="000C63F5" w:rsidRPr="000C63F5" w:rsidRDefault="000C63F5" w:rsidP="000C63F5">
            <w:pPr>
              <w:jc w:val="center"/>
              <w:rPr>
                <w:b/>
                <w:bCs/>
                <w:szCs w:val="21"/>
                <w:lang w:eastAsia="ja-JP"/>
              </w:rPr>
            </w:pPr>
            <w:r w:rsidRPr="000C63F5">
              <w:rPr>
                <w:b/>
                <w:bCs/>
                <w:szCs w:val="21"/>
                <w:lang w:eastAsia="ja-JP"/>
              </w:rPr>
              <w:t>Sub function</w:t>
            </w:r>
          </w:p>
        </w:tc>
        <w:tc>
          <w:tcPr>
            <w:tcW w:w="458" w:type="dxa"/>
            <w:shd w:val="clear" w:color="auto" w:fill="00B0F0"/>
          </w:tcPr>
          <w:p w:rsidR="000C63F5" w:rsidRPr="000C63F5" w:rsidRDefault="000C63F5" w:rsidP="000C63F5">
            <w:pPr>
              <w:jc w:val="center"/>
              <w:rPr>
                <w:b/>
                <w:bCs/>
                <w:szCs w:val="21"/>
                <w:lang w:eastAsia="ja-JP"/>
              </w:rPr>
            </w:pPr>
          </w:p>
        </w:tc>
        <w:tc>
          <w:tcPr>
            <w:tcW w:w="6162" w:type="dxa"/>
            <w:shd w:val="clear" w:color="auto" w:fill="00B0F0"/>
          </w:tcPr>
          <w:p w:rsidR="000C63F5" w:rsidRPr="000C63F5" w:rsidRDefault="000C63F5" w:rsidP="000C63F5">
            <w:pPr>
              <w:jc w:val="center"/>
              <w:rPr>
                <w:b/>
                <w:bCs/>
                <w:szCs w:val="21"/>
                <w:lang w:eastAsia="ja-JP"/>
              </w:rPr>
            </w:pPr>
            <w:r w:rsidRPr="000C63F5">
              <w:rPr>
                <w:b/>
                <w:bCs/>
                <w:szCs w:val="21"/>
                <w:lang w:eastAsia="ja-JP"/>
              </w:rPr>
              <w:t>Remark</w:t>
            </w:r>
          </w:p>
        </w:tc>
      </w:tr>
      <w:tr w:rsidR="000C63F5" w:rsidRPr="00CA266A" w:rsidTr="00C66696">
        <w:trPr>
          <w:trHeight w:val="887"/>
        </w:trPr>
        <w:tc>
          <w:tcPr>
            <w:tcW w:w="1597" w:type="dxa"/>
            <w:hideMark/>
          </w:tcPr>
          <w:p w:rsidR="00CA266A" w:rsidRPr="000C63F5" w:rsidRDefault="00CA266A" w:rsidP="00CA266A">
            <w:pPr>
              <w:rPr>
                <w:szCs w:val="21"/>
                <w:lang w:eastAsia="ja-JP"/>
              </w:rPr>
            </w:pPr>
            <w:r w:rsidRPr="000C63F5">
              <w:rPr>
                <w:szCs w:val="21"/>
                <w:lang w:eastAsia="ja-JP"/>
              </w:rPr>
              <w:t>Print</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Pr="000C63F5" w:rsidRDefault="00CA266A">
            <w:pPr>
              <w:rPr>
                <w:szCs w:val="21"/>
                <w:lang w:eastAsia="ja-JP"/>
              </w:rPr>
            </w:pPr>
            <w:r w:rsidRPr="000C63F5">
              <w:rPr>
                <w:szCs w:val="21"/>
                <w:lang w:eastAsia="ja-JP"/>
              </w:rPr>
              <w:t>When users click button "Print", open the printing dialog. Users select paper size, paper orientation, graph panels and color to print the current view.</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Add new Panel</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CA266A">
            <w:pPr>
              <w:rPr>
                <w:szCs w:val="21"/>
                <w:lang w:eastAsia="ja-JP"/>
              </w:rPr>
            </w:pPr>
            <w:r w:rsidRPr="000C63F5">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Delete Graph Panel</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CA266A">
            <w:pPr>
              <w:rPr>
                <w:szCs w:val="21"/>
                <w:lang w:eastAsia="ja-JP"/>
              </w:rPr>
            </w:pPr>
            <w:r w:rsidRPr="000C63F5">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 xml:space="preserve">Show/Hide graph by Icon at the </w:t>
            </w:r>
            <w:r w:rsidR="000C63F5" w:rsidRPr="000C63F5">
              <w:rPr>
                <w:szCs w:val="21"/>
                <w:lang w:eastAsia="ja-JP"/>
              </w:rPr>
              <w:t>top left</w:t>
            </w:r>
            <w:r w:rsidRPr="000C63F5">
              <w:rPr>
                <w:szCs w:val="21"/>
                <w:lang w:eastAsia="ja-JP"/>
              </w:rPr>
              <w:t xml:space="preserve"> of Graph</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1080"/>
        </w:trPr>
        <w:tc>
          <w:tcPr>
            <w:tcW w:w="1597" w:type="dxa"/>
            <w:hideMark/>
          </w:tcPr>
          <w:p w:rsidR="00CA266A" w:rsidRPr="000C63F5" w:rsidRDefault="00CA266A">
            <w:pPr>
              <w:rPr>
                <w:szCs w:val="21"/>
                <w:lang w:eastAsia="ja-JP"/>
              </w:rPr>
            </w:pPr>
            <w:r w:rsidRPr="000C63F5">
              <w:rPr>
                <w:szCs w:val="21"/>
                <w:lang w:eastAsia="ja-JP"/>
              </w:rPr>
              <w:t>Change Horizontal time slider</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546F2B" w:rsidRDefault="00CA266A">
            <w:pPr>
              <w:rPr>
                <w:szCs w:val="21"/>
                <w:lang w:eastAsia="ja-JP"/>
              </w:rPr>
            </w:pPr>
            <w:r w:rsidRPr="000C63F5">
              <w:rPr>
                <w:szCs w:val="21"/>
                <w:lang w:eastAsia="ja-JP"/>
              </w:rPr>
              <w:t xml:space="preserve">When users grab and drag the slider bar, update slider </w:t>
            </w:r>
            <w:r w:rsidRPr="000C63F5">
              <w:rPr>
                <w:b/>
                <w:bCs/>
                <w:szCs w:val="21"/>
                <w:lang w:eastAsia="ja-JP"/>
              </w:rPr>
              <w:t>length and timestamps.</w:t>
            </w:r>
            <w:r w:rsidRPr="000C63F5">
              <w:rPr>
                <w:szCs w:val="21"/>
                <w:lang w:eastAsia="ja-JP"/>
              </w:rPr>
              <w:br/>
              <w:t>Update the graph panel view only when users release grabbing.</w:t>
            </w:r>
          </w:p>
          <w:p w:rsidR="00CA266A" w:rsidRDefault="003B4577" w:rsidP="003B4577">
            <w:pPr>
              <w:rPr>
                <w:szCs w:val="21"/>
                <w:lang w:eastAsia="ja-JP"/>
              </w:rPr>
            </w:pPr>
            <w:r>
              <w:rPr>
                <w:szCs w:val="21"/>
                <w:lang w:eastAsia="ja-JP"/>
              </w:rPr>
              <w:t>Disabling sliders and</w:t>
            </w:r>
            <w:r w:rsidR="00546F2B">
              <w:rPr>
                <w:szCs w:val="21"/>
                <w:lang w:eastAsia="ja-JP"/>
              </w:rPr>
              <w:t xml:space="preserve"> loading progress is until finishing update</w:t>
            </w:r>
            <w:r>
              <w:rPr>
                <w:szCs w:val="21"/>
                <w:lang w:eastAsia="ja-JP"/>
              </w:rPr>
              <w:t>.</w:t>
            </w:r>
          </w:p>
          <w:p w:rsidR="00D0275C" w:rsidRDefault="00D0275C">
            <w:pPr>
              <w:rPr>
                <w:szCs w:val="21"/>
                <w:lang w:eastAsia="ja-JP"/>
              </w:rPr>
            </w:pPr>
          </w:p>
          <w:p w:rsidR="00AB79FA" w:rsidRPr="000C63F5" w:rsidRDefault="00AB79FA">
            <w:pPr>
              <w:rPr>
                <w:szCs w:val="21"/>
                <w:lang w:eastAsia="ja-JP"/>
              </w:rPr>
            </w:pPr>
          </w:p>
        </w:tc>
      </w:tr>
      <w:tr w:rsidR="000C63F5" w:rsidRPr="00CA266A" w:rsidTr="00AB79FA">
        <w:trPr>
          <w:trHeight w:val="320"/>
        </w:trPr>
        <w:tc>
          <w:tcPr>
            <w:tcW w:w="1597" w:type="dxa"/>
            <w:hideMark/>
          </w:tcPr>
          <w:p w:rsidR="00CA266A" w:rsidRPr="000C63F5" w:rsidRDefault="00CA266A">
            <w:pPr>
              <w:rPr>
                <w:szCs w:val="21"/>
                <w:lang w:eastAsia="ja-JP"/>
              </w:rPr>
            </w:pPr>
            <w:r w:rsidRPr="000C63F5">
              <w:rPr>
                <w:szCs w:val="21"/>
                <w:lang w:eastAsia="ja-JP"/>
              </w:rPr>
              <w:t>Change Vertical bar time slider</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Default="00CA266A">
            <w:pPr>
              <w:rPr>
                <w:szCs w:val="21"/>
                <w:lang w:eastAsia="ja-JP"/>
              </w:rPr>
            </w:pPr>
            <w:r w:rsidRPr="000C63F5">
              <w:rPr>
                <w:szCs w:val="21"/>
                <w:lang w:eastAsia="ja-JP"/>
              </w:rPr>
              <w:t xml:space="preserve">When users grab and drag the slider bar, update slider bar </w:t>
            </w:r>
            <w:r w:rsidRPr="000C63F5">
              <w:rPr>
                <w:b/>
                <w:bCs/>
                <w:szCs w:val="21"/>
                <w:lang w:eastAsia="ja-JP"/>
              </w:rPr>
              <w:t>length</w:t>
            </w:r>
            <w:r w:rsidRPr="000C63F5">
              <w:rPr>
                <w:szCs w:val="21"/>
                <w:lang w:eastAsia="ja-JP"/>
              </w:rPr>
              <w:t>.</w:t>
            </w:r>
            <w:r w:rsidRPr="000C63F5">
              <w:rPr>
                <w:szCs w:val="21"/>
                <w:lang w:eastAsia="ja-JP"/>
              </w:rPr>
              <w:br/>
              <w:t>Update the graph panel view only when users release grabbing.</w:t>
            </w:r>
            <w:r w:rsidRPr="000C63F5">
              <w:rPr>
                <w:szCs w:val="21"/>
                <w:lang w:eastAsia="ja-JP"/>
              </w:rPr>
              <w:br/>
            </w:r>
            <w:r w:rsidR="003B4577">
              <w:rPr>
                <w:szCs w:val="21"/>
                <w:lang w:eastAsia="ja-JP"/>
              </w:rPr>
              <w:t>Disabling sliders and loading progress is until finishing update.</w:t>
            </w:r>
          </w:p>
          <w:p w:rsidR="00D0275C" w:rsidRDefault="00D0275C">
            <w:pPr>
              <w:rPr>
                <w:szCs w:val="21"/>
                <w:lang w:eastAsia="ja-JP"/>
              </w:rPr>
            </w:pPr>
          </w:p>
          <w:p w:rsidR="00AB79FA" w:rsidRPr="000C63F5" w:rsidRDefault="00AB79FA">
            <w:pPr>
              <w:rPr>
                <w:szCs w:val="21"/>
                <w:lang w:eastAsia="ja-JP"/>
              </w:rPr>
            </w:pPr>
          </w:p>
        </w:tc>
      </w:tr>
      <w:tr w:rsidR="000C63F5" w:rsidRPr="00CA266A" w:rsidTr="00AB79FA">
        <w:trPr>
          <w:trHeight w:val="53"/>
        </w:trPr>
        <w:tc>
          <w:tcPr>
            <w:tcW w:w="1597" w:type="dxa"/>
            <w:hideMark/>
          </w:tcPr>
          <w:p w:rsidR="00CA266A" w:rsidRPr="000C63F5" w:rsidRDefault="00CA266A">
            <w:pPr>
              <w:rPr>
                <w:szCs w:val="21"/>
                <w:lang w:eastAsia="ja-JP"/>
              </w:rPr>
            </w:pPr>
            <w:r w:rsidRPr="000C63F5">
              <w:rPr>
                <w:szCs w:val="21"/>
                <w:lang w:eastAsia="ja-JP"/>
              </w:rPr>
              <w:t>Pan/Zoom function</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Default="00CA266A">
            <w:pPr>
              <w:rPr>
                <w:szCs w:val="21"/>
                <w:lang w:eastAsia="ja-JP"/>
              </w:rPr>
            </w:pPr>
            <w:r w:rsidRPr="000C63F5">
              <w:rPr>
                <w:szCs w:val="21"/>
                <w:lang w:eastAsia="ja-JP"/>
              </w:rPr>
              <w:t xml:space="preserve">In progress of confirming </w:t>
            </w:r>
            <w:r w:rsidR="00F7633E" w:rsidRPr="000C63F5">
              <w:rPr>
                <w:szCs w:val="21"/>
                <w:lang w:eastAsia="ja-JP"/>
              </w:rPr>
              <w:t>behaviors</w:t>
            </w:r>
            <w:r w:rsidRPr="000C63F5">
              <w:rPr>
                <w:szCs w:val="21"/>
                <w:lang w:eastAsia="ja-JP"/>
              </w:rPr>
              <w:t>.</w:t>
            </w:r>
            <w:r w:rsidRPr="000C63F5">
              <w:rPr>
                <w:szCs w:val="21"/>
                <w:lang w:eastAsia="ja-JP"/>
              </w:rPr>
              <w:br/>
              <w:t xml:space="preserve">It is expected to be the same as </w:t>
            </w:r>
            <w:r w:rsidR="000551DA">
              <w:rPr>
                <w:szCs w:val="21"/>
                <w:lang w:eastAsia="ja-JP"/>
              </w:rPr>
              <w:t xml:space="preserve">“Change </w:t>
            </w:r>
            <w:r w:rsidRPr="000C63F5">
              <w:rPr>
                <w:szCs w:val="21"/>
                <w:lang w:eastAsia="ja-JP"/>
              </w:rPr>
              <w:t xml:space="preserve">Horizontal/Vertical </w:t>
            </w:r>
            <w:r w:rsidR="000551DA">
              <w:rPr>
                <w:szCs w:val="21"/>
                <w:lang w:eastAsia="ja-JP"/>
              </w:rPr>
              <w:t>time slider”.</w:t>
            </w:r>
          </w:p>
          <w:p w:rsidR="00D56B1D" w:rsidRDefault="00D56B1D">
            <w:pPr>
              <w:rPr>
                <w:szCs w:val="21"/>
                <w:lang w:eastAsia="ja-JP"/>
              </w:rPr>
            </w:pPr>
          </w:p>
          <w:p w:rsidR="00AB79FA" w:rsidRPr="000C63F5" w:rsidRDefault="00AB79FA">
            <w:pPr>
              <w:rPr>
                <w:szCs w:val="21"/>
                <w:lang w:eastAsia="ja-JP"/>
              </w:rPr>
            </w:pPr>
          </w:p>
        </w:tc>
      </w:tr>
      <w:tr w:rsidR="000C63F5" w:rsidRPr="00CA266A" w:rsidTr="00C66696">
        <w:trPr>
          <w:trHeight w:val="1290"/>
        </w:trPr>
        <w:tc>
          <w:tcPr>
            <w:tcW w:w="1597" w:type="dxa"/>
            <w:hideMark/>
          </w:tcPr>
          <w:p w:rsidR="00CA266A" w:rsidRPr="000C63F5" w:rsidRDefault="00CA266A">
            <w:pPr>
              <w:rPr>
                <w:szCs w:val="21"/>
                <w:lang w:eastAsia="ja-JP"/>
              </w:rPr>
            </w:pPr>
            <w:r w:rsidRPr="000C63F5">
              <w:rPr>
                <w:szCs w:val="21"/>
                <w:lang w:eastAsia="ja-JP"/>
              </w:rPr>
              <w:t>Graph Compare</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D56B1D" w:rsidRDefault="00CA266A">
            <w:pPr>
              <w:rPr>
                <w:szCs w:val="21"/>
                <w:lang w:eastAsia="ja-JP"/>
              </w:rPr>
            </w:pPr>
            <w:r w:rsidRPr="000C63F5">
              <w:rPr>
                <w:szCs w:val="21"/>
                <w:lang w:eastAsia="ja-JP"/>
              </w:rPr>
              <w:t>When users right-click on a panel header, open “Graph Comparison” dialog.</w:t>
            </w:r>
            <w:r w:rsidRPr="000C63F5">
              <w:rPr>
                <w:szCs w:val="21"/>
                <w:lang w:eastAsia="ja-JP"/>
              </w:rPr>
              <w:br/>
              <w:t>1) Users select “Save To Compare” to save the displaying of current panel to cache.</w:t>
            </w:r>
            <w:r w:rsidRPr="000C63F5">
              <w:rPr>
                <w:szCs w:val="21"/>
                <w:lang w:eastAsia="ja-JP"/>
              </w:rPr>
              <w:br/>
              <w:t>2) Users select “Load Compare” and select the panel to compare with.</w:t>
            </w:r>
          </w:p>
          <w:p w:rsidR="00D56B1D" w:rsidRDefault="00D56B1D">
            <w:pPr>
              <w:rPr>
                <w:szCs w:val="21"/>
                <w:lang w:eastAsia="ja-JP"/>
              </w:rPr>
            </w:pPr>
          </w:p>
          <w:p w:rsidR="00404A83" w:rsidRPr="000C63F5" w:rsidRDefault="00404A83">
            <w:pPr>
              <w:rPr>
                <w:szCs w:val="21"/>
                <w:lang w:eastAsia="ja-JP"/>
              </w:rPr>
            </w:pP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Resize graph panel height</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404A83">
        <w:trPr>
          <w:trHeight w:val="53"/>
        </w:trPr>
        <w:tc>
          <w:tcPr>
            <w:tcW w:w="1597" w:type="dxa"/>
            <w:hideMark/>
          </w:tcPr>
          <w:p w:rsidR="00CA266A" w:rsidRPr="000C63F5" w:rsidRDefault="00CA266A">
            <w:pPr>
              <w:rPr>
                <w:szCs w:val="21"/>
                <w:lang w:eastAsia="ja-JP"/>
              </w:rPr>
            </w:pPr>
            <w:r w:rsidRPr="000C63F5">
              <w:rPr>
                <w:szCs w:val="21"/>
                <w:lang w:eastAsia="ja-JP"/>
              </w:rPr>
              <w:t>Save Comment</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Default="00CA266A">
            <w:pPr>
              <w:rPr>
                <w:szCs w:val="21"/>
                <w:lang w:eastAsia="ja-JP"/>
              </w:rPr>
            </w:pPr>
            <w:r w:rsidRPr="000C63F5">
              <w:rPr>
                <w:szCs w:val="21"/>
                <w:lang w:eastAsia="ja-JP"/>
              </w:rPr>
              <w:t>All comments on the graph view are stored at the server side.</w:t>
            </w:r>
          </w:p>
          <w:p w:rsidR="00D56B1D" w:rsidRDefault="00D56B1D">
            <w:pPr>
              <w:rPr>
                <w:szCs w:val="21"/>
                <w:lang w:eastAsia="ja-JP"/>
              </w:rPr>
            </w:pPr>
          </w:p>
          <w:p w:rsidR="00404A83" w:rsidRPr="000C63F5" w:rsidRDefault="00404A83">
            <w:pPr>
              <w:rPr>
                <w:szCs w:val="21"/>
                <w:lang w:eastAsia="ja-JP"/>
              </w:rPr>
            </w:pP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Save Setting</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All settings of all graph panels are updated and stored at the server side.</w:t>
            </w:r>
          </w:p>
        </w:tc>
      </w:tr>
      <w:tr w:rsidR="000C63F5" w:rsidRPr="00CA266A" w:rsidTr="00C66696">
        <w:trPr>
          <w:trHeight w:val="1140"/>
        </w:trPr>
        <w:tc>
          <w:tcPr>
            <w:tcW w:w="1597" w:type="dxa"/>
            <w:hideMark/>
          </w:tcPr>
          <w:p w:rsidR="00CA266A" w:rsidRPr="000C63F5" w:rsidRDefault="00CA266A">
            <w:pPr>
              <w:rPr>
                <w:szCs w:val="21"/>
                <w:lang w:eastAsia="ja-JP"/>
              </w:rPr>
            </w:pPr>
            <w:r w:rsidRPr="000C63F5">
              <w:rPr>
                <w:szCs w:val="21"/>
                <w:lang w:eastAsia="ja-JP"/>
              </w:rPr>
              <w:t>Select Signals</w:t>
            </w:r>
          </w:p>
        </w:tc>
        <w:tc>
          <w:tcPr>
            <w:tcW w:w="1923" w:type="dxa"/>
            <w:hideMark/>
          </w:tcPr>
          <w:p w:rsidR="00CA266A" w:rsidRPr="000C63F5" w:rsidRDefault="00CA266A">
            <w:pPr>
              <w:rPr>
                <w:szCs w:val="21"/>
                <w:lang w:eastAsia="ja-JP"/>
              </w:rPr>
            </w:pPr>
            <w:r w:rsidRPr="000C63F5">
              <w:rPr>
                <w:szCs w:val="21"/>
                <w:lang w:eastAsia="ja-JP"/>
              </w:rPr>
              <w:t>Select Analog and Digital signals</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Default="00CA266A">
            <w:pPr>
              <w:rPr>
                <w:szCs w:val="21"/>
                <w:lang w:eastAsia="ja-JP"/>
              </w:rPr>
            </w:pPr>
            <w:r w:rsidRPr="000C63F5">
              <w:rPr>
                <w:szCs w:val="21"/>
                <w:lang w:eastAsia="ja-JP"/>
              </w:rPr>
              <w:t>Add analog and digital signals to draw on a graph panel.</w:t>
            </w:r>
            <w:r w:rsidRPr="000C63F5">
              <w:rPr>
                <w:szCs w:val="21"/>
                <w:lang w:eastAsia="ja-JP"/>
              </w:rPr>
              <w:br/>
              <w:t>1) Analog signals have 3 carets at position of ¼, ½, ¾ of graph line length.</w:t>
            </w:r>
            <w:r w:rsidRPr="000C63F5">
              <w:rPr>
                <w:szCs w:val="21"/>
                <w:lang w:eastAsia="ja-JP"/>
              </w:rPr>
              <w:br/>
              <w:t>2) Digital signals are drawn as thicker lines at the value of High.</w:t>
            </w:r>
          </w:p>
          <w:p w:rsidR="00404A83" w:rsidRPr="000C63F5" w:rsidRDefault="00404A83">
            <w:pPr>
              <w:rPr>
                <w:szCs w:val="21"/>
                <w:lang w:eastAsia="ja-JP"/>
              </w:rPr>
            </w:pPr>
          </w:p>
        </w:tc>
      </w:tr>
      <w:tr w:rsidR="000C63F5" w:rsidRPr="00CA266A" w:rsidTr="00C66696">
        <w:trPr>
          <w:trHeight w:val="315"/>
        </w:trPr>
        <w:tc>
          <w:tcPr>
            <w:tcW w:w="1597" w:type="dxa"/>
            <w:vMerge w:val="restart"/>
            <w:hideMark/>
          </w:tcPr>
          <w:p w:rsidR="00CA266A" w:rsidRPr="000C63F5" w:rsidRDefault="00CA266A">
            <w:pPr>
              <w:rPr>
                <w:szCs w:val="21"/>
                <w:lang w:eastAsia="ja-JP"/>
              </w:rPr>
            </w:pPr>
            <w:r w:rsidRPr="000C63F5">
              <w:rPr>
                <w:szCs w:val="21"/>
                <w:lang w:eastAsia="ja-JP"/>
              </w:rPr>
              <w:t>Share/Open Share Settings</w:t>
            </w:r>
          </w:p>
        </w:tc>
        <w:tc>
          <w:tcPr>
            <w:tcW w:w="1923" w:type="dxa"/>
            <w:hideMark/>
          </w:tcPr>
          <w:p w:rsidR="00CA266A" w:rsidRPr="000C63F5" w:rsidRDefault="00CA266A">
            <w:pPr>
              <w:rPr>
                <w:szCs w:val="21"/>
                <w:lang w:eastAsia="ja-JP"/>
              </w:rPr>
            </w:pPr>
            <w:r w:rsidRPr="000C63F5">
              <w:rPr>
                <w:szCs w:val="21"/>
                <w:lang w:eastAsia="ja-JP"/>
              </w:rPr>
              <w:t>Share file</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Open Share file</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645"/>
        </w:trPr>
        <w:tc>
          <w:tcPr>
            <w:tcW w:w="1597" w:type="dxa"/>
            <w:vMerge w:val="restart"/>
            <w:hideMark/>
          </w:tcPr>
          <w:p w:rsidR="00CA266A" w:rsidRPr="000C63F5" w:rsidRDefault="00CA266A">
            <w:pPr>
              <w:rPr>
                <w:szCs w:val="21"/>
                <w:lang w:eastAsia="ja-JP"/>
              </w:rPr>
            </w:pPr>
            <w:r w:rsidRPr="000C63F5">
              <w:rPr>
                <w:szCs w:val="21"/>
                <w:lang w:eastAsia="ja-JP"/>
              </w:rPr>
              <w:lastRenderedPageBreak/>
              <w:t>Undo/Redo</w:t>
            </w:r>
          </w:p>
        </w:tc>
        <w:tc>
          <w:tcPr>
            <w:tcW w:w="1923" w:type="dxa"/>
            <w:hideMark/>
          </w:tcPr>
          <w:p w:rsidR="00CA266A" w:rsidRPr="000C63F5" w:rsidRDefault="00CA266A">
            <w:pPr>
              <w:rPr>
                <w:szCs w:val="21"/>
                <w:lang w:eastAsia="ja-JP"/>
              </w:rPr>
            </w:pPr>
            <w:r w:rsidRPr="000C63F5">
              <w:rPr>
                <w:szCs w:val="21"/>
                <w:lang w:eastAsia="ja-JP"/>
              </w:rPr>
              <w:t>Undo</w:t>
            </w:r>
          </w:p>
        </w:tc>
        <w:tc>
          <w:tcPr>
            <w:tcW w:w="458" w:type="dxa"/>
            <w:hideMark/>
          </w:tcPr>
          <w:p w:rsidR="00CA266A" w:rsidRPr="000C63F5" w:rsidRDefault="00B158FF">
            <w:pPr>
              <w:rPr>
                <w:szCs w:val="21"/>
                <w:lang w:eastAsia="ja-JP"/>
              </w:rPr>
            </w:pPr>
            <w:r>
              <w:rPr>
                <w:szCs w:val="21"/>
                <w:lang w:eastAsia="ja-JP"/>
              </w:rPr>
              <w:t>Y</w:t>
            </w:r>
          </w:p>
        </w:tc>
        <w:tc>
          <w:tcPr>
            <w:tcW w:w="6162" w:type="dxa"/>
            <w:vMerge w:val="restart"/>
            <w:hideMark/>
          </w:tcPr>
          <w:p w:rsidR="00CA266A" w:rsidRPr="000C63F5" w:rsidRDefault="00CA266A">
            <w:pPr>
              <w:rPr>
                <w:szCs w:val="21"/>
                <w:lang w:eastAsia="ja-JP"/>
              </w:rPr>
            </w:pPr>
            <w:r w:rsidRPr="000C63F5">
              <w:rPr>
                <w:szCs w:val="21"/>
                <w:lang w:eastAsia="ja-JP"/>
              </w:rPr>
              <w:t>Undo/Redo actions:</w:t>
            </w:r>
            <w:r w:rsidRPr="000C63F5">
              <w:rPr>
                <w:szCs w:val="21"/>
                <w:lang w:eastAsia="ja-JP"/>
              </w:rPr>
              <w:br/>
              <w:t>+ Select Signals</w:t>
            </w:r>
            <w:r w:rsidR="001516F1">
              <w:rPr>
                <w:szCs w:val="21"/>
                <w:lang w:eastAsia="ja-JP"/>
              </w:rPr>
              <w:t>.</w:t>
            </w:r>
            <w:r w:rsidRPr="000C63F5">
              <w:rPr>
                <w:szCs w:val="21"/>
                <w:lang w:eastAsia="ja-JP"/>
              </w:rPr>
              <w:br/>
              <w:t>+ Comment</w:t>
            </w:r>
            <w:r w:rsidR="001516F1">
              <w:rPr>
                <w:szCs w:val="21"/>
                <w:lang w:eastAsia="ja-JP"/>
              </w:rPr>
              <w:t>s (Add/Delete).</w:t>
            </w:r>
            <w:r w:rsidRPr="000C63F5">
              <w:rPr>
                <w:szCs w:val="21"/>
                <w:lang w:eastAsia="ja-JP"/>
              </w:rPr>
              <w:br/>
              <w:t>+ Switch tabs</w:t>
            </w:r>
            <w:r w:rsidR="001516F1">
              <w:rPr>
                <w:szCs w:val="21"/>
                <w:lang w:eastAsia="ja-JP"/>
              </w:rPr>
              <w:t>.</w:t>
            </w:r>
          </w:p>
        </w:tc>
      </w:tr>
      <w:tr w:rsidR="000C63F5" w:rsidRPr="00CA266A" w:rsidTr="00C66696">
        <w:trPr>
          <w:trHeight w:val="64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Redo</w:t>
            </w:r>
          </w:p>
        </w:tc>
        <w:tc>
          <w:tcPr>
            <w:tcW w:w="458" w:type="dxa"/>
            <w:hideMark/>
          </w:tcPr>
          <w:p w:rsidR="00CA266A" w:rsidRPr="000C63F5" w:rsidRDefault="00B158FF">
            <w:pPr>
              <w:rPr>
                <w:szCs w:val="21"/>
                <w:lang w:eastAsia="ja-JP"/>
              </w:rPr>
            </w:pPr>
            <w:r>
              <w:rPr>
                <w:szCs w:val="21"/>
                <w:lang w:eastAsia="ja-JP"/>
              </w:rPr>
              <w:t>Y</w:t>
            </w:r>
          </w:p>
        </w:tc>
        <w:tc>
          <w:tcPr>
            <w:tcW w:w="6162" w:type="dxa"/>
            <w:vMerge/>
            <w:hideMark/>
          </w:tcPr>
          <w:p w:rsidR="00CA266A" w:rsidRPr="000C63F5" w:rsidRDefault="00CA266A">
            <w:pPr>
              <w:rPr>
                <w:szCs w:val="21"/>
                <w:lang w:eastAsia="ja-JP"/>
              </w:rPr>
            </w:pPr>
          </w:p>
        </w:tc>
      </w:tr>
      <w:tr w:rsidR="000C63F5" w:rsidRPr="00CA266A" w:rsidTr="00C66696">
        <w:trPr>
          <w:trHeight w:val="315"/>
        </w:trPr>
        <w:tc>
          <w:tcPr>
            <w:tcW w:w="1597" w:type="dxa"/>
            <w:vMerge w:val="restart"/>
            <w:hideMark/>
          </w:tcPr>
          <w:p w:rsidR="00CA266A" w:rsidRPr="000C63F5" w:rsidRDefault="00CA266A">
            <w:pPr>
              <w:rPr>
                <w:szCs w:val="21"/>
                <w:lang w:eastAsia="ja-JP"/>
              </w:rPr>
            </w:pPr>
            <w:r w:rsidRPr="000C63F5">
              <w:rPr>
                <w:szCs w:val="21"/>
                <w:lang w:eastAsia="ja-JP"/>
              </w:rPr>
              <w:t>Time Search</w:t>
            </w:r>
          </w:p>
        </w:tc>
        <w:tc>
          <w:tcPr>
            <w:tcW w:w="1923" w:type="dxa"/>
            <w:hideMark/>
          </w:tcPr>
          <w:p w:rsidR="00CA266A" w:rsidRPr="000C63F5" w:rsidRDefault="00CA266A">
            <w:pPr>
              <w:rPr>
                <w:szCs w:val="21"/>
                <w:lang w:eastAsia="ja-JP"/>
              </w:rPr>
            </w:pPr>
            <w:r w:rsidRPr="000C63F5">
              <w:rPr>
                <w:szCs w:val="21"/>
                <w:lang w:eastAsia="ja-JP"/>
              </w:rPr>
              <w:t>Relative</w:t>
            </w:r>
          </w:p>
        </w:tc>
        <w:tc>
          <w:tcPr>
            <w:tcW w:w="458" w:type="dxa"/>
            <w:hideMark/>
          </w:tcPr>
          <w:p w:rsidR="00CA266A" w:rsidRPr="000C63F5" w:rsidRDefault="00B158FF">
            <w:pPr>
              <w:rPr>
                <w:szCs w:val="21"/>
                <w:lang w:eastAsia="ja-JP"/>
              </w:rPr>
            </w:pPr>
            <w:r>
              <w:rPr>
                <w:szCs w:val="21"/>
                <w:lang w:eastAsia="ja-JP"/>
              </w:rPr>
              <w:t>Y</w:t>
            </w:r>
          </w:p>
        </w:tc>
        <w:tc>
          <w:tcPr>
            <w:tcW w:w="6162" w:type="dxa"/>
            <w:vMerge w:val="restart"/>
            <w:hideMark/>
          </w:tcPr>
          <w:p w:rsidR="00CA266A" w:rsidRPr="000C63F5" w:rsidRDefault="00CA266A">
            <w:pPr>
              <w:rPr>
                <w:szCs w:val="21"/>
                <w:lang w:eastAsia="ja-JP"/>
              </w:rPr>
            </w:pPr>
            <w:r w:rsidRPr="000C63F5">
              <w:rPr>
                <w:szCs w:val="21"/>
                <w:lang w:eastAsia="ja-JP"/>
              </w:rPr>
              <w:t xml:space="preserve">Jump the cursor to the position of searching time. </w:t>
            </w:r>
            <w:r w:rsidRPr="000C63F5">
              <w:rPr>
                <w:szCs w:val="21"/>
                <w:lang w:eastAsia="ja-JP"/>
              </w:rPr>
              <w:br/>
              <w:t>Cursor should be put at the middle of panel view.</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Absolute</w:t>
            </w:r>
          </w:p>
        </w:tc>
        <w:tc>
          <w:tcPr>
            <w:tcW w:w="458" w:type="dxa"/>
            <w:hideMark/>
          </w:tcPr>
          <w:p w:rsidR="00CA266A" w:rsidRPr="000C63F5" w:rsidRDefault="00B158FF">
            <w:pPr>
              <w:rPr>
                <w:szCs w:val="21"/>
                <w:lang w:eastAsia="ja-JP"/>
              </w:rPr>
            </w:pPr>
            <w:r>
              <w:rPr>
                <w:szCs w:val="21"/>
                <w:lang w:eastAsia="ja-JP"/>
              </w:rPr>
              <w:t>Y</w:t>
            </w:r>
          </w:p>
        </w:tc>
        <w:tc>
          <w:tcPr>
            <w:tcW w:w="6162" w:type="dxa"/>
            <w:vMerge/>
            <w:hideMark/>
          </w:tcPr>
          <w:p w:rsidR="00CA266A" w:rsidRPr="000C63F5" w:rsidRDefault="00CA266A">
            <w:pPr>
              <w:rPr>
                <w:szCs w:val="21"/>
                <w:lang w:eastAsia="ja-JP"/>
              </w:rPr>
            </w:pPr>
          </w:p>
        </w:tc>
      </w:tr>
      <w:tr w:rsidR="000C63F5" w:rsidRPr="00CA266A" w:rsidTr="00C66696">
        <w:trPr>
          <w:trHeight w:val="315"/>
        </w:trPr>
        <w:tc>
          <w:tcPr>
            <w:tcW w:w="1597" w:type="dxa"/>
            <w:vMerge w:val="restart"/>
            <w:hideMark/>
          </w:tcPr>
          <w:p w:rsidR="00CA266A" w:rsidRPr="000C63F5" w:rsidRDefault="00CA266A">
            <w:pPr>
              <w:rPr>
                <w:szCs w:val="21"/>
                <w:lang w:eastAsia="ja-JP"/>
              </w:rPr>
            </w:pPr>
            <w:r w:rsidRPr="000C63F5">
              <w:rPr>
                <w:szCs w:val="21"/>
                <w:lang w:eastAsia="ja-JP"/>
              </w:rPr>
              <w:t>Time Format</w:t>
            </w:r>
          </w:p>
        </w:tc>
        <w:tc>
          <w:tcPr>
            <w:tcW w:w="1923" w:type="dxa"/>
            <w:hideMark/>
          </w:tcPr>
          <w:p w:rsidR="00CA266A" w:rsidRPr="000C63F5" w:rsidRDefault="00CA266A">
            <w:pPr>
              <w:rPr>
                <w:szCs w:val="21"/>
                <w:lang w:eastAsia="ja-JP"/>
              </w:rPr>
            </w:pPr>
            <w:r w:rsidRPr="000C63F5">
              <w:rPr>
                <w:szCs w:val="21"/>
                <w:lang w:eastAsia="ja-JP"/>
              </w:rPr>
              <w:t>Relative</w:t>
            </w:r>
          </w:p>
        </w:tc>
        <w:tc>
          <w:tcPr>
            <w:tcW w:w="458" w:type="dxa"/>
            <w:hideMark/>
          </w:tcPr>
          <w:p w:rsidR="00CA266A" w:rsidRPr="000C63F5" w:rsidRDefault="00B158FF">
            <w:pPr>
              <w:rPr>
                <w:szCs w:val="21"/>
                <w:lang w:eastAsia="ja-JP"/>
              </w:rPr>
            </w:pPr>
            <w:r>
              <w:rPr>
                <w:szCs w:val="21"/>
                <w:lang w:eastAsia="ja-JP"/>
              </w:rPr>
              <w:t>Y</w:t>
            </w:r>
          </w:p>
        </w:tc>
        <w:tc>
          <w:tcPr>
            <w:tcW w:w="6162" w:type="dxa"/>
            <w:vMerge w:val="restart"/>
            <w:hideMark/>
          </w:tcPr>
          <w:p w:rsidR="00CA266A" w:rsidRDefault="00CA266A">
            <w:pPr>
              <w:rPr>
                <w:szCs w:val="21"/>
                <w:lang w:eastAsia="ja-JP"/>
              </w:rPr>
            </w:pPr>
            <w:r w:rsidRPr="000C63F5">
              <w:rPr>
                <w:szCs w:val="21"/>
                <w:lang w:eastAsia="ja-JP"/>
              </w:rPr>
              <w:t>Time on graph panels are switched between Relative time and Absolute time.</w:t>
            </w:r>
            <w:r w:rsidRPr="000C63F5">
              <w:rPr>
                <w:szCs w:val="21"/>
                <w:lang w:eastAsia="ja-JP"/>
              </w:rPr>
              <w:br/>
              <w:t>(Except "distance time" between vertical cursor is always Relative time).</w:t>
            </w:r>
          </w:p>
          <w:p w:rsidR="00C32926" w:rsidRDefault="00C32926">
            <w:pPr>
              <w:rPr>
                <w:szCs w:val="21"/>
                <w:lang w:eastAsia="ja-JP"/>
              </w:rPr>
            </w:pPr>
          </w:p>
          <w:p w:rsidR="00404A83" w:rsidRPr="000C63F5" w:rsidRDefault="00404A83">
            <w:pPr>
              <w:rPr>
                <w:szCs w:val="21"/>
                <w:lang w:eastAsia="ja-JP"/>
              </w:rPr>
            </w:pP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Absolute</w:t>
            </w:r>
          </w:p>
        </w:tc>
        <w:tc>
          <w:tcPr>
            <w:tcW w:w="458" w:type="dxa"/>
            <w:hideMark/>
          </w:tcPr>
          <w:p w:rsidR="00CA266A" w:rsidRPr="000C63F5" w:rsidRDefault="00B158FF">
            <w:pPr>
              <w:rPr>
                <w:szCs w:val="21"/>
                <w:lang w:eastAsia="ja-JP"/>
              </w:rPr>
            </w:pPr>
            <w:r>
              <w:rPr>
                <w:szCs w:val="21"/>
                <w:lang w:eastAsia="ja-JP"/>
              </w:rPr>
              <w:t>Y</w:t>
            </w:r>
          </w:p>
        </w:tc>
        <w:tc>
          <w:tcPr>
            <w:tcW w:w="6162" w:type="dxa"/>
            <w:vMerge/>
            <w:hideMark/>
          </w:tcPr>
          <w:p w:rsidR="00CA266A" w:rsidRPr="000C63F5" w:rsidRDefault="00CA266A">
            <w:pPr>
              <w:rPr>
                <w:szCs w:val="21"/>
                <w:lang w:eastAsia="ja-JP"/>
              </w:rPr>
            </w:pPr>
          </w:p>
        </w:tc>
      </w:tr>
      <w:tr w:rsidR="000C63F5" w:rsidRPr="00CA266A" w:rsidTr="00C66696">
        <w:trPr>
          <w:trHeight w:val="315"/>
        </w:trPr>
        <w:tc>
          <w:tcPr>
            <w:tcW w:w="1597" w:type="dxa"/>
            <w:vMerge w:val="restart"/>
            <w:hideMark/>
          </w:tcPr>
          <w:p w:rsidR="00CA266A" w:rsidRPr="000C63F5" w:rsidRDefault="00CA266A">
            <w:pPr>
              <w:rPr>
                <w:szCs w:val="21"/>
                <w:lang w:eastAsia="ja-JP"/>
              </w:rPr>
            </w:pPr>
            <w:r w:rsidRPr="000C63F5">
              <w:rPr>
                <w:szCs w:val="21"/>
                <w:lang w:eastAsia="ja-JP"/>
              </w:rPr>
              <w:t>Unit</w:t>
            </w:r>
          </w:p>
        </w:tc>
        <w:tc>
          <w:tcPr>
            <w:tcW w:w="1923" w:type="dxa"/>
            <w:hideMark/>
          </w:tcPr>
          <w:p w:rsidR="00CA266A" w:rsidRPr="000C63F5" w:rsidRDefault="00F7633E">
            <w:pPr>
              <w:rPr>
                <w:szCs w:val="21"/>
                <w:lang w:eastAsia="ja-JP"/>
              </w:rPr>
            </w:pPr>
            <w:r w:rsidRPr="000C63F5">
              <w:rPr>
                <w:szCs w:val="21"/>
                <w:lang w:eastAsia="ja-JP"/>
              </w:rPr>
              <w:t>Temperature</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Default="00CA266A">
            <w:pPr>
              <w:rPr>
                <w:szCs w:val="21"/>
                <w:lang w:eastAsia="ja-JP"/>
              </w:rPr>
            </w:pPr>
            <w:r w:rsidRPr="000C63F5">
              <w:rPr>
                <w:szCs w:val="21"/>
                <w:lang w:eastAsia="ja-JP"/>
              </w:rPr>
              <w:t>Signal values are switched between Fahrenheit and Celsius.</w:t>
            </w:r>
          </w:p>
          <w:p w:rsidR="00404A83" w:rsidRPr="000C63F5" w:rsidRDefault="00404A83">
            <w:pPr>
              <w:rPr>
                <w:szCs w:val="21"/>
                <w:lang w:eastAsia="ja-JP"/>
              </w:rPr>
            </w:pP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Velocity</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Default="00CA266A">
            <w:pPr>
              <w:rPr>
                <w:szCs w:val="21"/>
                <w:lang w:eastAsia="ja-JP"/>
              </w:rPr>
            </w:pPr>
            <w:r w:rsidRPr="000C63F5">
              <w:rPr>
                <w:szCs w:val="21"/>
                <w:lang w:eastAsia="ja-JP"/>
              </w:rPr>
              <w:t>Signal values are switched between kph and mph.</w:t>
            </w:r>
          </w:p>
          <w:p w:rsidR="00404A83" w:rsidRPr="000C63F5" w:rsidRDefault="00404A83">
            <w:pPr>
              <w:rPr>
                <w:szCs w:val="21"/>
                <w:lang w:eastAsia="ja-JP"/>
              </w:rPr>
            </w:pPr>
          </w:p>
        </w:tc>
      </w:tr>
      <w:tr w:rsidR="000C63F5" w:rsidRPr="00CA266A" w:rsidTr="00C66696">
        <w:trPr>
          <w:trHeight w:val="765"/>
        </w:trPr>
        <w:tc>
          <w:tcPr>
            <w:tcW w:w="1597" w:type="dxa"/>
            <w:vMerge w:val="restart"/>
            <w:hideMark/>
          </w:tcPr>
          <w:p w:rsidR="00CA266A" w:rsidRPr="000C63F5" w:rsidRDefault="00CA266A">
            <w:pPr>
              <w:rPr>
                <w:szCs w:val="21"/>
                <w:lang w:eastAsia="ja-JP"/>
              </w:rPr>
            </w:pPr>
            <w:r w:rsidRPr="000C63F5">
              <w:rPr>
                <w:szCs w:val="21"/>
                <w:lang w:eastAsia="ja-JP"/>
              </w:rPr>
              <w:t>Measurement</w:t>
            </w:r>
          </w:p>
        </w:tc>
        <w:tc>
          <w:tcPr>
            <w:tcW w:w="1923" w:type="dxa"/>
            <w:hideMark/>
          </w:tcPr>
          <w:p w:rsidR="00CA266A" w:rsidRPr="000C63F5" w:rsidRDefault="00CA266A">
            <w:pPr>
              <w:rPr>
                <w:szCs w:val="21"/>
                <w:lang w:eastAsia="ja-JP"/>
              </w:rPr>
            </w:pPr>
            <w:r w:rsidRPr="000C63F5">
              <w:rPr>
                <w:szCs w:val="21"/>
                <w:lang w:eastAsia="ja-JP"/>
              </w:rPr>
              <w:t>Cursor</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AB0D02" w:rsidRDefault="00CA266A">
            <w:pPr>
              <w:rPr>
                <w:szCs w:val="21"/>
                <w:lang w:eastAsia="ja-JP"/>
              </w:rPr>
            </w:pPr>
            <w:r w:rsidRPr="000C63F5">
              <w:rPr>
                <w:szCs w:val="21"/>
                <w:lang w:eastAsia="ja-JP"/>
              </w:rPr>
              <w:t>When users grab and drag the cursor, update the cursor value.</w:t>
            </w:r>
            <w:r w:rsidRPr="000C63F5">
              <w:rPr>
                <w:szCs w:val="21"/>
                <w:lang w:eastAsia="ja-JP"/>
              </w:rPr>
              <w:br/>
              <w:t>Update the signal values at the legend only when users release grabbing</w:t>
            </w:r>
            <w:r w:rsidR="00AB0D02">
              <w:rPr>
                <w:szCs w:val="21"/>
                <w:lang w:eastAsia="ja-JP"/>
              </w:rPr>
              <w:t>.</w:t>
            </w:r>
          </w:p>
          <w:p w:rsidR="00CA266A" w:rsidRDefault="00AB0D02">
            <w:pPr>
              <w:rPr>
                <w:szCs w:val="21"/>
                <w:lang w:eastAsia="ja-JP"/>
              </w:rPr>
            </w:pPr>
            <w:r>
              <w:rPr>
                <w:szCs w:val="21"/>
                <w:lang w:eastAsia="ja-JP"/>
              </w:rPr>
              <w:t>The loading progress is until finishing update.</w:t>
            </w:r>
          </w:p>
          <w:p w:rsidR="00C32926" w:rsidRDefault="00C32926">
            <w:pPr>
              <w:rPr>
                <w:szCs w:val="21"/>
                <w:lang w:eastAsia="ja-JP"/>
              </w:rPr>
            </w:pPr>
          </w:p>
          <w:p w:rsidR="00404A83" w:rsidRPr="000C63F5" w:rsidRDefault="00404A83">
            <w:pPr>
              <w:rPr>
                <w:szCs w:val="21"/>
                <w:lang w:eastAsia="ja-JP"/>
              </w:rPr>
            </w:pPr>
          </w:p>
        </w:tc>
      </w:tr>
      <w:tr w:rsidR="000C63F5" w:rsidRPr="00CA266A" w:rsidTr="00C66696">
        <w:trPr>
          <w:trHeight w:val="76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Vertical Cursor</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Default="00CA266A">
            <w:pPr>
              <w:rPr>
                <w:szCs w:val="21"/>
                <w:lang w:eastAsia="ja-JP"/>
              </w:rPr>
            </w:pPr>
            <w:r w:rsidRPr="000C63F5">
              <w:rPr>
                <w:szCs w:val="21"/>
                <w:lang w:eastAsia="ja-JP"/>
              </w:rPr>
              <w:t>When users grab and drag the cursor, update the cursor value.</w:t>
            </w:r>
          </w:p>
          <w:p w:rsidR="00AB0D02" w:rsidRDefault="00AB0D02" w:rsidP="00AB0D02">
            <w:pPr>
              <w:rPr>
                <w:szCs w:val="21"/>
                <w:lang w:eastAsia="ja-JP"/>
              </w:rPr>
            </w:pPr>
            <w:r>
              <w:rPr>
                <w:szCs w:val="21"/>
                <w:lang w:eastAsia="ja-JP"/>
              </w:rPr>
              <w:t>The loading progress is not necessary.</w:t>
            </w:r>
          </w:p>
          <w:p w:rsidR="00AB0D02" w:rsidRPr="000C63F5" w:rsidRDefault="00AB0D02">
            <w:pPr>
              <w:rPr>
                <w:szCs w:val="21"/>
                <w:lang w:eastAsia="ja-JP"/>
              </w:rPr>
            </w:pPr>
          </w:p>
        </w:tc>
      </w:tr>
      <w:tr w:rsidR="000C63F5" w:rsidRPr="00CA266A" w:rsidTr="00C66696">
        <w:trPr>
          <w:trHeight w:val="76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Adjust View</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Refer to "Change Horizontal time slider".</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Calculation</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Default="00CA266A">
            <w:pPr>
              <w:rPr>
                <w:szCs w:val="21"/>
                <w:lang w:eastAsia="ja-JP"/>
              </w:rPr>
            </w:pPr>
            <w:r w:rsidRPr="000C63F5">
              <w:rPr>
                <w:szCs w:val="21"/>
                <w:lang w:eastAsia="ja-JP"/>
              </w:rPr>
              <w:t>When users right click on an analog signal (Vertical cursors are checked ON before), display the Calculation popup.</w:t>
            </w:r>
          </w:p>
          <w:p w:rsidR="00C32926" w:rsidRDefault="00C32926">
            <w:pPr>
              <w:rPr>
                <w:szCs w:val="21"/>
                <w:lang w:eastAsia="ja-JP"/>
              </w:rPr>
            </w:pPr>
          </w:p>
          <w:p w:rsidR="00404A83" w:rsidRPr="000C63F5" w:rsidRDefault="00404A83">
            <w:pPr>
              <w:rPr>
                <w:szCs w:val="21"/>
                <w:lang w:eastAsia="ja-JP"/>
              </w:rPr>
            </w:pPr>
          </w:p>
        </w:tc>
      </w:tr>
      <w:tr w:rsidR="000C63F5" w:rsidRPr="00CA266A" w:rsidTr="00C66696">
        <w:trPr>
          <w:trHeight w:val="945"/>
        </w:trPr>
        <w:tc>
          <w:tcPr>
            <w:tcW w:w="1597" w:type="dxa"/>
            <w:hideMark/>
          </w:tcPr>
          <w:p w:rsidR="00CA266A" w:rsidRPr="000C63F5" w:rsidRDefault="00CA266A">
            <w:pPr>
              <w:rPr>
                <w:szCs w:val="21"/>
                <w:lang w:eastAsia="ja-JP"/>
              </w:rPr>
            </w:pPr>
            <w:r w:rsidRPr="000C63F5">
              <w:rPr>
                <w:szCs w:val="21"/>
                <w:lang w:eastAsia="ja-JP"/>
              </w:rPr>
              <w:t>Line Popup</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Pr="000C63F5" w:rsidRDefault="00CA266A">
            <w:pPr>
              <w:rPr>
                <w:szCs w:val="21"/>
                <w:lang w:eastAsia="ja-JP"/>
              </w:rPr>
            </w:pPr>
            <w:r w:rsidRPr="000C63F5">
              <w:rPr>
                <w:szCs w:val="21"/>
                <w:lang w:eastAsia="ja-JP"/>
              </w:rPr>
              <w:t xml:space="preserve">In progress of confirming </w:t>
            </w:r>
            <w:r w:rsidR="00AB79FA" w:rsidRPr="000C63F5">
              <w:rPr>
                <w:szCs w:val="21"/>
                <w:lang w:eastAsia="ja-JP"/>
              </w:rPr>
              <w:t>behaviors</w:t>
            </w:r>
            <w:r w:rsidRPr="000C63F5">
              <w:rPr>
                <w:szCs w:val="21"/>
                <w:lang w:eastAsia="ja-JP"/>
              </w:rPr>
              <w:t>.</w:t>
            </w:r>
            <w:r w:rsidRPr="000C63F5">
              <w:rPr>
                <w:szCs w:val="21"/>
                <w:lang w:eastAsia="ja-JP"/>
              </w:rPr>
              <w:br/>
              <w:t>It is expected that when users click on a graph panel, display line cursor popup to show the value of the nearest signal.</w:t>
            </w:r>
          </w:p>
        </w:tc>
      </w:tr>
      <w:tr w:rsidR="000C63F5" w:rsidRPr="00CA266A" w:rsidTr="00C66696">
        <w:trPr>
          <w:trHeight w:val="945"/>
        </w:trPr>
        <w:tc>
          <w:tcPr>
            <w:tcW w:w="1597" w:type="dxa"/>
            <w:vMerge w:val="restart"/>
            <w:hideMark/>
          </w:tcPr>
          <w:p w:rsidR="00CA266A" w:rsidRPr="000C63F5" w:rsidRDefault="00CA266A">
            <w:pPr>
              <w:rPr>
                <w:szCs w:val="21"/>
                <w:lang w:eastAsia="ja-JP"/>
              </w:rPr>
            </w:pPr>
            <w:r w:rsidRPr="000C63F5">
              <w:rPr>
                <w:szCs w:val="21"/>
                <w:lang w:eastAsia="ja-JP"/>
              </w:rPr>
              <w:t>Comment</w:t>
            </w:r>
          </w:p>
        </w:tc>
        <w:tc>
          <w:tcPr>
            <w:tcW w:w="1923" w:type="dxa"/>
            <w:hideMark/>
          </w:tcPr>
          <w:p w:rsidR="00CA266A" w:rsidRPr="000C63F5" w:rsidRDefault="00CA266A">
            <w:pPr>
              <w:rPr>
                <w:szCs w:val="21"/>
                <w:lang w:eastAsia="ja-JP"/>
              </w:rPr>
            </w:pPr>
            <w:r w:rsidRPr="000C63F5">
              <w:rPr>
                <w:szCs w:val="21"/>
                <w:lang w:eastAsia="ja-JP"/>
              </w:rPr>
              <w:t xml:space="preserve"> Add/Edit/Delete comment which don't have signal by Relative comment/ Absolute comment</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94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 xml:space="preserve"> Add/Edit/Delete comment which have signal by Relative comment/ Absolute comment</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Filter Comment</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94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Search Comment</w:t>
            </w:r>
          </w:p>
        </w:tc>
        <w:tc>
          <w:tcPr>
            <w:tcW w:w="458" w:type="dxa"/>
            <w:hideMark/>
          </w:tcPr>
          <w:p w:rsidR="00CA266A" w:rsidRPr="000C63F5" w:rsidRDefault="00B158FF">
            <w:pPr>
              <w:rPr>
                <w:szCs w:val="21"/>
                <w:lang w:eastAsia="ja-JP"/>
              </w:rPr>
            </w:pPr>
            <w:r>
              <w:rPr>
                <w:szCs w:val="21"/>
                <w:lang w:eastAsia="ja-JP"/>
              </w:rPr>
              <w:t>Y</w:t>
            </w:r>
          </w:p>
        </w:tc>
        <w:tc>
          <w:tcPr>
            <w:tcW w:w="6162" w:type="dxa"/>
            <w:hideMark/>
          </w:tcPr>
          <w:p w:rsidR="00CA266A" w:rsidRDefault="00CA266A">
            <w:pPr>
              <w:rPr>
                <w:szCs w:val="21"/>
                <w:lang w:eastAsia="ja-JP"/>
              </w:rPr>
            </w:pPr>
            <w:r w:rsidRPr="000C63F5">
              <w:rPr>
                <w:szCs w:val="21"/>
                <w:lang w:eastAsia="ja-JP"/>
              </w:rPr>
              <w:t>When user click on a comment at the Control Panel, jump the cursor to the position of comment.</w:t>
            </w:r>
            <w:r w:rsidRPr="000C63F5">
              <w:rPr>
                <w:szCs w:val="21"/>
                <w:lang w:eastAsia="ja-JP"/>
              </w:rPr>
              <w:br/>
              <w:t>Cursor should be put at the middle of panel view.</w:t>
            </w:r>
            <w:r w:rsidRPr="000C63F5">
              <w:rPr>
                <w:szCs w:val="21"/>
                <w:lang w:eastAsia="ja-JP"/>
              </w:rPr>
              <w:br/>
              <w:t>Selected comment is highlighted on the graph panel.</w:t>
            </w:r>
          </w:p>
          <w:p w:rsidR="00404A83" w:rsidRPr="000C63F5" w:rsidRDefault="00404A83">
            <w:pPr>
              <w:rPr>
                <w:szCs w:val="21"/>
                <w:lang w:eastAsia="ja-JP"/>
              </w:rPr>
            </w:pPr>
          </w:p>
          <w:p w:rsidR="00CA266A" w:rsidRPr="000C63F5" w:rsidRDefault="00CA266A">
            <w:pPr>
              <w:rPr>
                <w:szCs w:val="21"/>
                <w:lang w:eastAsia="ja-JP"/>
              </w:rPr>
            </w:pPr>
          </w:p>
        </w:tc>
      </w:tr>
      <w:tr w:rsidR="000C63F5" w:rsidRPr="00CA266A" w:rsidTr="00C66696">
        <w:trPr>
          <w:trHeight w:val="315"/>
        </w:trPr>
        <w:tc>
          <w:tcPr>
            <w:tcW w:w="1597" w:type="dxa"/>
            <w:vMerge w:val="restart"/>
            <w:hideMark/>
          </w:tcPr>
          <w:p w:rsidR="00CA266A" w:rsidRPr="000C63F5" w:rsidRDefault="00CA266A">
            <w:pPr>
              <w:rPr>
                <w:szCs w:val="21"/>
                <w:lang w:eastAsia="ja-JP"/>
              </w:rPr>
            </w:pPr>
            <w:r w:rsidRPr="000C63F5">
              <w:rPr>
                <w:szCs w:val="21"/>
                <w:lang w:eastAsia="ja-JP"/>
              </w:rPr>
              <w:lastRenderedPageBreak/>
              <w:t>Change Properties</w:t>
            </w:r>
          </w:p>
        </w:tc>
        <w:tc>
          <w:tcPr>
            <w:tcW w:w="1923" w:type="dxa"/>
            <w:hideMark/>
          </w:tcPr>
          <w:p w:rsidR="00CA266A" w:rsidRPr="000C63F5" w:rsidRDefault="00CA266A">
            <w:pPr>
              <w:rPr>
                <w:szCs w:val="21"/>
                <w:lang w:eastAsia="ja-JP"/>
              </w:rPr>
            </w:pPr>
            <w:r w:rsidRPr="000C63F5">
              <w:rPr>
                <w:szCs w:val="21"/>
                <w:lang w:eastAsia="ja-JP"/>
              </w:rPr>
              <w:t>Name</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F7633E">
            <w:pPr>
              <w:rPr>
                <w:szCs w:val="21"/>
                <w:lang w:eastAsia="ja-JP"/>
              </w:rPr>
            </w:pPr>
            <w:r w:rsidRPr="000C63F5">
              <w:rPr>
                <w:szCs w:val="21"/>
                <w:lang w:eastAsia="ja-JP"/>
              </w:rPr>
              <w:t>Background</w:t>
            </w:r>
            <w:r>
              <w:rPr>
                <w:szCs w:val="21"/>
                <w:lang w:eastAsia="ja-JP"/>
              </w:rPr>
              <w:t xml:space="preserve"> color</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Font (Size, name, style)</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Show/Hide Legend at right panel</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Show/Hide Legend by icon</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Return function</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Setting Unit and Format in setting.js file</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Expand and collapse Graph screen</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630"/>
        </w:trPr>
        <w:tc>
          <w:tcPr>
            <w:tcW w:w="1597" w:type="dxa"/>
            <w:vMerge w:val="restart"/>
            <w:hideMark/>
          </w:tcPr>
          <w:p w:rsidR="00CA266A" w:rsidRPr="000C63F5" w:rsidRDefault="00CA266A">
            <w:pPr>
              <w:rPr>
                <w:szCs w:val="21"/>
                <w:lang w:eastAsia="ja-JP"/>
              </w:rPr>
            </w:pPr>
            <w:r w:rsidRPr="000C63F5">
              <w:rPr>
                <w:szCs w:val="21"/>
                <w:lang w:eastAsia="ja-JP"/>
              </w:rPr>
              <w:t>Signal line</w:t>
            </w:r>
          </w:p>
        </w:tc>
        <w:tc>
          <w:tcPr>
            <w:tcW w:w="1923" w:type="dxa"/>
            <w:hideMark/>
          </w:tcPr>
          <w:p w:rsidR="00CA266A" w:rsidRPr="000C63F5" w:rsidRDefault="00CA266A">
            <w:pPr>
              <w:rPr>
                <w:szCs w:val="21"/>
                <w:lang w:eastAsia="ja-JP"/>
              </w:rPr>
            </w:pPr>
            <w:r w:rsidRPr="000C63F5">
              <w:rPr>
                <w:szCs w:val="21"/>
                <w:lang w:eastAsia="ja-JP"/>
              </w:rPr>
              <w:t>Signal line properties (weight, dashes, color)</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Drag Signal line</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Signal lines are possible to move vertically.</w:t>
            </w:r>
          </w:p>
        </w:tc>
      </w:tr>
      <w:tr w:rsidR="000C63F5" w:rsidRPr="00CA266A" w:rsidTr="00C66696">
        <w:trPr>
          <w:trHeight w:val="945"/>
        </w:trPr>
        <w:tc>
          <w:tcPr>
            <w:tcW w:w="1597" w:type="dxa"/>
            <w:vMerge/>
            <w:hideMark/>
          </w:tcPr>
          <w:p w:rsidR="00CA266A" w:rsidRPr="000C63F5" w:rsidRDefault="00CA266A">
            <w:pPr>
              <w:rPr>
                <w:szCs w:val="21"/>
                <w:lang w:eastAsia="ja-JP"/>
              </w:rPr>
            </w:pPr>
          </w:p>
        </w:tc>
        <w:tc>
          <w:tcPr>
            <w:tcW w:w="1923" w:type="dxa"/>
            <w:hideMark/>
          </w:tcPr>
          <w:p w:rsidR="00CA266A" w:rsidRPr="000C63F5" w:rsidRDefault="00CA266A">
            <w:pPr>
              <w:rPr>
                <w:szCs w:val="21"/>
                <w:lang w:eastAsia="ja-JP"/>
              </w:rPr>
            </w:pPr>
            <w:r w:rsidRPr="000C63F5">
              <w:rPr>
                <w:szCs w:val="21"/>
                <w:lang w:eastAsia="ja-JP"/>
              </w:rPr>
              <w:t>Remove Signal line</w:t>
            </w:r>
          </w:p>
        </w:tc>
        <w:tc>
          <w:tcPr>
            <w:tcW w:w="458" w:type="dxa"/>
            <w:hideMark/>
          </w:tcPr>
          <w:p w:rsidR="00CA266A" w:rsidRPr="000C63F5" w:rsidRDefault="00B158FF">
            <w:pPr>
              <w:rPr>
                <w:szCs w:val="21"/>
                <w:lang w:eastAsia="ja-JP"/>
              </w:rPr>
            </w:pPr>
            <w:r>
              <w:rPr>
                <w:szCs w:val="21"/>
                <w:lang w:eastAsia="ja-JP"/>
              </w:rPr>
              <w:t>N</w:t>
            </w:r>
          </w:p>
        </w:tc>
        <w:tc>
          <w:tcPr>
            <w:tcW w:w="6162" w:type="dxa"/>
            <w:hideMark/>
          </w:tcPr>
          <w:p w:rsidR="00CA266A" w:rsidRPr="000C63F5" w:rsidRDefault="00CA266A">
            <w:pPr>
              <w:rPr>
                <w:szCs w:val="21"/>
                <w:lang w:eastAsia="ja-JP"/>
              </w:rPr>
            </w:pPr>
            <w:r w:rsidRPr="000C63F5">
              <w:rPr>
                <w:szCs w:val="21"/>
                <w:lang w:eastAsia="ja-JP"/>
              </w:rPr>
              <w:t>When users right click on a signal line (Vertical cursors are checked OFF before), display the Delete popup.</w:t>
            </w:r>
            <w:r w:rsidRPr="000C63F5">
              <w:rPr>
                <w:szCs w:val="21"/>
                <w:lang w:eastAsia="ja-JP"/>
              </w:rPr>
              <w:br/>
              <w:t>User select "Delete" to remove the signal line.</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Y-Axis Element</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X-</w:t>
            </w:r>
            <w:r w:rsidR="0037122A" w:rsidRPr="000C63F5">
              <w:rPr>
                <w:szCs w:val="21"/>
                <w:lang w:eastAsia="ja-JP"/>
              </w:rPr>
              <w:t>Axis</w:t>
            </w:r>
            <w:r w:rsidRPr="000C63F5">
              <w:rPr>
                <w:szCs w:val="21"/>
                <w:lang w:eastAsia="ja-JP"/>
              </w:rPr>
              <w:t xml:space="preserve"> Element</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N</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Analog Y-Axis Setup</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 </w:t>
            </w:r>
          </w:p>
        </w:tc>
      </w:tr>
      <w:tr w:rsidR="000C63F5" w:rsidRPr="00CA266A" w:rsidTr="00C66696">
        <w:trPr>
          <w:trHeight w:val="315"/>
        </w:trPr>
        <w:tc>
          <w:tcPr>
            <w:tcW w:w="1597" w:type="dxa"/>
            <w:hideMark/>
          </w:tcPr>
          <w:p w:rsidR="00CA266A" w:rsidRPr="000C63F5" w:rsidRDefault="00CA266A">
            <w:pPr>
              <w:rPr>
                <w:szCs w:val="21"/>
                <w:lang w:eastAsia="ja-JP"/>
              </w:rPr>
            </w:pPr>
            <w:r w:rsidRPr="000C63F5">
              <w:rPr>
                <w:szCs w:val="21"/>
                <w:lang w:eastAsia="ja-JP"/>
              </w:rPr>
              <w:t>Digital Y-Axis Setup</w:t>
            </w:r>
          </w:p>
        </w:tc>
        <w:tc>
          <w:tcPr>
            <w:tcW w:w="1923" w:type="dxa"/>
            <w:hideMark/>
          </w:tcPr>
          <w:p w:rsidR="00CA266A" w:rsidRPr="000C63F5" w:rsidRDefault="00CA266A">
            <w:pPr>
              <w:rPr>
                <w:szCs w:val="21"/>
                <w:lang w:eastAsia="ja-JP"/>
              </w:rPr>
            </w:pPr>
            <w:r w:rsidRPr="000C63F5">
              <w:rPr>
                <w:szCs w:val="21"/>
                <w:lang w:eastAsia="ja-JP"/>
              </w:rPr>
              <w:t> </w:t>
            </w:r>
          </w:p>
        </w:tc>
        <w:tc>
          <w:tcPr>
            <w:tcW w:w="458" w:type="dxa"/>
            <w:hideMark/>
          </w:tcPr>
          <w:p w:rsidR="00CA266A" w:rsidRPr="000C63F5" w:rsidRDefault="00B158FF">
            <w:pPr>
              <w:rPr>
                <w:szCs w:val="21"/>
                <w:lang w:eastAsia="ja-JP"/>
              </w:rPr>
            </w:pPr>
            <w:r>
              <w:rPr>
                <w:szCs w:val="21"/>
                <w:lang w:eastAsia="ja-JP"/>
              </w:rPr>
              <w:t>Y</w:t>
            </w:r>
          </w:p>
        </w:tc>
        <w:tc>
          <w:tcPr>
            <w:tcW w:w="6162" w:type="dxa"/>
            <w:noWrap/>
            <w:hideMark/>
          </w:tcPr>
          <w:p w:rsidR="00CA266A" w:rsidRPr="000C63F5" w:rsidRDefault="00CA266A">
            <w:pPr>
              <w:rPr>
                <w:szCs w:val="21"/>
                <w:lang w:eastAsia="ja-JP"/>
              </w:rPr>
            </w:pPr>
            <w:r w:rsidRPr="000C63F5">
              <w:rPr>
                <w:szCs w:val="21"/>
                <w:lang w:eastAsia="ja-JP"/>
              </w:rPr>
              <w:t> </w:t>
            </w:r>
          </w:p>
        </w:tc>
      </w:tr>
    </w:tbl>
    <w:p w:rsidR="00CA266A" w:rsidRDefault="00CA266A" w:rsidP="00D33C78">
      <w:pPr>
        <w:rPr>
          <w:lang w:eastAsia="ja-JP"/>
        </w:rPr>
      </w:pPr>
    </w:p>
    <w:p w:rsidR="00CA266A" w:rsidRDefault="00CA266A" w:rsidP="00D33C78">
      <w:pPr>
        <w:rPr>
          <w:lang w:eastAsia="ja-JP"/>
        </w:rPr>
      </w:pPr>
    </w:p>
    <w:p w:rsidR="00CA266A" w:rsidRDefault="00CA266A" w:rsidP="00D33C78">
      <w:pPr>
        <w:rPr>
          <w:lang w:eastAsia="ja-JP"/>
        </w:rPr>
      </w:pPr>
    </w:p>
    <w:p w:rsidR="00D27CE0" w:rsidRDefault="00D27CE0" w:rsidP="00D33C78">
      <w:pPr>
        <w:rPr>
          <w:lang w:eastAsia="ja-JP"/>
        </w:rPr>
      </w:pPr>
    </w:p>
    <w:p w:rsidR="00D27CE0" w:rsidRDefault="00D27CE0" w:rsidP="00D33C78">
      <w:pPr>
        <w:rPr>
          <w:lang w:eastAsia="ja-JP"/>
        </w:rPr>
      </w:pPr>
    </w:p>
    <w:p w:rsidR="00D27CE0" w:rsidRDefault="00D27CE0" w:rsidP="00D33C78">
      <w:pPr>
        <w:rPr>
          <w:lang w:eastAsia="ja-JP"/>
        </w:rPr>
      </w:pPr>
    </w:p>
    <w:tbl>
      <w:tblPr>
        <w:tblStyle w:val="TableGrid"/>
        <w:tblW w:w="0" w:type="auto"/>
        <w:tblLook w:val="04A0" w:firstRow="1" w:lastRow="0" w:firstColumn="1" w:lastColumn="0" w:noHBand="0" w:noVBand="1"/>
      </w:tblPr>
      <w:tblGrid>
        <w:gridCol w:w="2409"/>
        <w:gridCol w:w="2353"/>
        <w:gridCol w:w="3097"/>
        <w:gridCol w:w="2281"/>
      </w:tblGrid>
      <w:tr w:rsidR="00D27CE0" w:rsidTr="00D27CE0">
        <w:trPr>
          <w:trHeight w:val="500"/>
        </w:trPr>
        <w:tc>
          <w:tcPr>
            <w:tcW w:w="4762" w:type="dxa"/>
            <w:gridSpan w:val="2"/>
            <w:shd w:val="clear" w:color="auto" w:fill="00B0F0"/>
          </w:tcPr>
          <w:p w:rsidR="00D27CE0" w:rsidRPr="00D27CE0" w:rsidRDefault="00D27CE0" w:rsidP="00D27CE0">
            <w:pPr>
              <w:jc w:val="center"/>
              <w:rPr>
                <w:b/>
                <w:bCs/>
                <w:lang w:eastAsia="ja-JP"/>
              </w:rPr>
            </w:pPr>
            <w:r w:rsidRPr="00D27CE0">
              <w:rPr>
                <w:b/>
                <w:bCs/>
                <w:lang w:eastAsia="ja-JP"/>
              </w:rPr>
              <w:t>Normal Load</w:t>
            </w:r>
          </w:p>
        </w:tc>
        <w:tc>
          <w:tcPr>
            <w:tcW w:w="5378" w:type="dxa"/>
            <w:gridSpan w:val="2"/>
            <w:shd w:val="clear" w:color="auto" w:fill="00B0F0"/>
          </w:tcPr>
          <w:p w:rsidR="00D27CE0" w:rsidRPr="00D27CE0" w:rsidRDefault="00D27CE0" w:rsidP="00D27CE0">
            <w:pPr>
              <w:jc w:val="center"/>
              <w:rPr>
                <w:b/>
                <w:bCs/>
                <w:lang w:eastAsia="ja-JP"/>
              </w:rPr>
            </w:pPr>
            <w:r w:rsidRPr="00D27CE0">
              <w:rPr>
                <w:b/>
                <w:bCs/>
                <w:lang w:eastAsia="ja-JP"/>
              </w:rPr>
              <w:t>Lazy Load</w:t>
            </w:r>
          </w:p>
        </w:tc>
      </w:tr>
      <w:tr w:rsidR="00D27CE0" w:rsidTr="00D27CE0">
        <w:tc>
          <w:tcPr>
            <w:tcW w:w="2409" w:type="dxa"/>
          </w:tcPr>
          <w:p w:rsidR="00D27CE0" w:rsidRPr="00E918CF" w:rsidRDefault="00D27CE0" w:rsidP="00B5100B">
            <w:pPr>
              <w:rPr>
                <w:lang w:eastAsia="ja-JP"/>
              </w:rPr>
            </w:pPr>
            <w:r w:rsidRPr="0071471B">
              <w:rPr>
                <w:lang w:eastAsia="ja-JP"/>
              </w:rPr>
              <w:t>GraphRecordedController</w:t>
            </w:r>
          </w:p>
        </w:tc>
        <w:tc>
          <w:tcPr>
            <w:tcW w:w="2353" w:type="dxa"/>
          </w:tcPr>
          <w:p w:rsidR="00D27CE0" w:rsidRDefault="00D27CE0" w:rsidP="00B5100B">
            <w:pPr>
              <w:rPr>
                <w:lang w:eastAsia="ja-JP"/>
              </w:rPr>
            </w:pPr>
            <w:r>
              <w:rPr>
                <w:lang w:eastAsia="ja-JP"/>
              </w:rPr>
              <w:t>ngfaultgraph.js</w:t>
            </w:r>
          </w:p>
        </w:tc>
        <w:tc>
          <w:tcPr>
            <w:tcW w:w="3097" w:type="dxa"/>
          </w:tcPr>
          <w:p w:rsidR="00D27CE0" w:rsidRDefault="00D27CE0" w:rsidP="00B5100B">
            <w:pPr>
              <w:rPr>
                <w:lang w:eastAsia="ja-JP"/>
              </w:rPr>
            </w:pPr>
            <w:r w:rsidRPr="0071471B">
              <w:rPr>
                <w:lang w:eastAsia="ja-JP"/>
              </w:rPr>
              <w:t>realtimeGraphRecordedController</w:t>
            </w:r>
          </w:p>
        </w:tc>
        <w:tc>
          <w:tcPr>
            <w:tcW w:w="2281" w:type="dxa"/>
          </w:tcPr>
          <w:p w:rsidR="00D27CE0" w:rsidRDefault="00D27CE0" w:rsidP="00B5100B">
            <w:pPr>
              <w:rPr>
                <w:lang w:eastAsia="ja-JP"/>
              </w:rPr>
            </w:pPr>
            <w:r>
              <w:rPr>
                <w:lang w:eastAsia="ja-JP"/>
              </w:rPr>
              <w:t>ng-rt-faultgraph.js</w:t>
            </w:r>
          </w:p>
        </w:tc>
      </w:tr>
      <w:tr w:rsidR="00D27CE0" w:rsidTr="00D27CE0">
        <w:tc>
          <w:tcPr>
            <w:tcW w:w="2409" w:type="dxa"/>
          </w:tcPr>
          <w:p w:rsidR="00D27CE0" w:rsidRPr="00211C20" w:rsidRDefault="00D27CE0" w:rsidP="00B5100B">
            <w:pPr>
              <w:rPr>
                <w:lang w:eastAsia="ja-JP"/>
              </w:rPr>
            </w:pPr>
            <w:r w:rsidRPr="00E918CF">
              <w:rPr>
                <w:lang w:eastAsia="ja-JP"/>
              </w:rPr>
              <w:t>GraphServiceCreator</w:t>
            </w:r>
          </w:p>
        </w:tc>
        <w:tc>
          <w:tcPr>
            <w:tcW w:w="2353" w:type="dxa"/>
          </w:tcPr>
          <w:p w:rsidR="00D27CE0" w:rsidRDefault="00D27CE0" w:rsidP="00B5100B">
            <w:pPr>
              <w:rPr>
                <w:lang w:eastAsia="ja-JP"/>
              </w:rPr>
            </w:pPr>
            <w:r>
              <w:rPr>
                <w:lang w:eastAsia="ja-JP"/>
              </w:rPr>
              <w:t>graphservice.js</w:t>
            </w:r>
          </w:p>
        </w:tc>
        <w:tc>
          <w:tcPr>
            <w:tcW w:w="3097" w:type="dxa"/>
          </w:tcPr>
          <w:p w:rsidR="00D27CE0" w:rsidRPr="00211C20" w:rsidRDefault="00D27CE0" w:rsidP="00B5100B">
            <w:pPr>
              <w:rPr>
                <w:lang w:eastAsia="ja-JP"/>
              </w:rPr>
            </w:pPr>
            <w:r>
              <w:rPr>
                <w:lang w:eastAsia="ja-JP"/>
              </w:rPr>
              <w:t>The same as Normal Load</w:t>
            </w:r>
          </w:p>
        </w:tc>
        <w:tc>
          <w:tcPr>
            <w:tcW w:w="2281" w:type="dxa"/>
          </w:tcPr>
          <w:p w:rsidR="00D27CE0" w:rsidRDefault="00D27CE0" w:rsidP="00B5100B">
            <w:pPr>
              <w:rPr>
                <w:lang w:eastAsia="ja-JP"/>
              </w:rPr>
            </w:pPr>
          </w:p>
        </w:tc>
      </w:tr>
      <w:tr w:rsidR="00D27CE0" w:rsidRPr="00211C20" w:rsidTr="00D27CE0">
        <w:tc>
          <w:tcPr>
            <w:tcW w:w="2409" w:type="dxa"/>
          </w:tcPr>
          <w:p w:rsidR="00D27CE0" w:rsidRPr="00211C20" w:rsidRDefault="00D27CE0" w:rsidP="00B5100B">
            <w:pPr>
              <w:rPr>
                <w:lang w:eastAsia="ja-JP"/>
              </w:rPr>
            </w:pPr>
            <w:r w:rsidRPr="00211C20">
              <w:rPr>
                <w:lang w:eastAsia="ja-JP"/>
              </w:rPr>
              <w:t>faultGraphFactory</w:t>
            </w:r>
          </w:p>
        </w:tc>
        <w:tc>
          <w:tcPr>
            <w:tcW w:w="2353" w:type="dxa"/>
          </w:tcPr>
          <w:p w:rsidR="00D27CE0" w:rsidRPr="00211C20" w:rsidRDefault="00D27CE0" w:rsidP="00B5100B">
            <w:pPr>
              <w:rPr>
                <w:lang w:eastAsia="ja-JP"/>
              </w:rPr>
            </w:pPr>
            <w:r>
              <w:rPr>
                <w:lang w:eastAsia="ja-JP"/>
              </w:rPr>
              <w:t>fault-graphfactory.js</w:t>
            </w:r>
          </w:p>
        </w:tc>
        <w:tc>
          <w:tcPr>
            <w:tcW w:w="3097" w:type="dxa"/>
          </w:tcPr>
          <w:p w:rsidR="00D27CE0" w:rsidRPr="00211C20" w:rsidRDefault="00D27CE0" w:rsidP="00B5100B">
            <w:pPr>
              <w:rPr>
                <w:lang w:eastAsia="ja-JP"/>
              </w:rPr>
            </w:pPr>
            <w:r>
              <w:rPr>
                <w:lang w:eastAsia="ja-JP"/>
              </w:rPr>
              <w:t>The same as Normal Load</w:t>
            </w:r>
          </w:p>
        </w:tc>
        <w:tc>
          <w:tcPr>
            <w:tcW w:w="2281" w:type="dxa"/>
          </w:tcPr>
          <w:p w:rsidR="00D27CE0" w:rsidRPr="00211C20" w:rsidRDefault="00D27CE0" w:rsidP="00B5100B">
            <w:pPr>
              <w:rPr>
                <w:lang w:eastAsia="ja-JP"/>
              </w:rPr>
            </w:pPr>
          </w:p>
        </w:tc>
      </w:tr>
      <w:tr w:rsidR="00D27CE0" w:rsidTr="00D27CE0">
        <w:tc>
          <w:tcPr>
            <w:tcW w:w="2409" w:type="dxa"/>
          </w:tcPr>
          <w:p w:rsidR="00D27CE0" w:rsidRDefault="00D27CE0" w:rsidP="00B5100B">
            <w:pPr>
              <w:rPr>
                <w:lang w:eastAsia="ja-JP"/>
              </w:rPr>
            </w:pPr>
            <w:r w:rsidRPr="00380E95">
              <w:rPr>
                <w:lang w:eastAsia="ja-JP"/>
              </w:rPr>
              <w:t>graphChart</w:t>
            </w:r>
          </w:p>
        </w:tc>
        <w:tc>
          <w:tcPr>
            <w:tcW w:w="2353" w:type="dxa"/>
          </w:tcPr>
          <w:p w:rsidR="00D27CE0" w:rsidRDefault="00D27CE0" w:rsidP="00B5100B">
            <w:pPr>
              <w:rPr>
                <w:lang w:eastAsia="ja-JP"/>
              </w:rPr>
            </w:pPr>
            <w:r>
              <w:rPr>
                <w:lang w:eastAsia="ja-JP"/>
              </w:rPr>
              <w:t>graph-chart.js</w:t>
            </w:r>
          </w:p>
        </w:tc>
        <w:tc>
          <w:tcPr>
            <w:tcW w:w="3097" w:type="dxa"/>
          </w:tcPr>
          <w:p w:rsidR="00D27CE0" w:rsidRDefault="00D27CE0" w:rsidP="00B5100B">
            <w:pPr>
              <w:rPr>
                <w:lang w:eastAsia="ja-JP"/>
              </w:rPr>
            </w:pPr>
            <w:r w:rsidRPr="009C2381">
              <w:rPr>
                <w:lang w:eastAsia="ja-JP"/>
              </w:rPr>
              <w:t>realtimeGraphChart</w:t>
            </w:r>
          </w:p>
        </w:tc>
        <w:tc>
          <w:tcPr>
            <w:tcW w:w="2281" w:type="dxa"/>
          </w:tcPr>
          <w:p w:rsidR="00D27CE0" w:rsidRDefault="00D27CE0" w:rsidP="00B5100B">
            <w:pPr>
              <w:rPr>
                <w:lang w:eastAsia="ja-JP"/>
              </w:rPr>
            </w:pPr>
            <w:r>
              <w:rPr>
                <w:lang w:eastAsia="ja-JP"/>
              </w:rPr>
              <w:t>rt-graph-chart.js</w:t>
            </w:r>
          </w:p>
        </w:tc>
      </w:tr>
      <w:tr w:rsidR="00D27CE0" w:rsidTr="00D27CE0">
        <w:tc>
          <w:tcPr>
            <w:tcW w:w="2409" w:type="dxa"/>
          </w:tcPr>
          <w:p w:rsidR="00D27CE0" w:rsidRDefault="00D27CE0" w:rsidP="00B5100B">
            <w:pPr>
              <w:rPr>
                <w:lang w:eastAsia="ja-JP"/>
              </w:rPr>
            </w:pPr>
            <w:r w:rsidRPr="003E29A7">
              <w:rPr>
                <w:lang w:eastAsia="ja-JP"/>
              </w:rPr>
              <w:t>ValueCursor</w:t>
            </w:r>
          </w:p>
        </w:tc>
        <w:tc>
          <w:tcPr>
            <w:tcW w:w="2353" w:type="dxa"/>
          </w:tcPr>
          <w:p w:rsidR="00D27CE0" w:rsidRDefault="00D27CE0" w:rsidP="00B5100B">
            <w:pPr>
              <w:rPr>
                <w:lang w:eastAsia="ja-JP"/>
              </w:rPr>
            </w:pPr>
            <w:r>
              <w:rPr>
                <w:lang w:eastAsia="ja-JP"/>
              </w:rPr>
              <w:t>value-cursor.js</w:t>
            </w:r>
          </w:p>
        </w:tc>
        <w:tc>
          <w:tcPr>
            <w:tcW w:w="3097" w:type="dxa"/>
          </w:tcPr>
          <w:p w:rsidR="00D27CE0" w:rsidRDefault="00D27CE0" w:rsidP="00B5100B">
            <w:pPr>
              <w:rPr>
                <w:lang w:eastAsia="ja-JP"/>
              </w:rPr>
            </w:pPr>
            <w:r>
              <w:rPr>
                <w:lang w:eastAsia="ja-JP"/>
              </w:rPr>
              <w:t>Realtime</w:t>
            </w:r>
            <w:r w:rsidRPr="003E29A7">
              <w:rPr>
                <w:lang w:eastAsia="ja-JP"/>
              </w:rPr>
              <w:t>ValueCursor</w:t>
            </w:r>
          </w:p>
        </w:tc>
        <w:tc>
          <w:tcPr>
            <w:tcW w:w="2281" w:type="dxa"/>
          </w:tcPr>
          <w:p w:rsidR="00D27CE0" w:rsidRDefault="00D27CE0" w:rsidP="00B5100B">
            <w:pPr>
              <w:rPr>
                <w:lang w:eastAsia="ja-JP"/>
              </w:rPr>
            </w:pPr>
            <w:r>
              <w:rPr>
                <w:lang w:eastAsia="ja-JP"/>
              </w:rPr>
              <w:t>rt-value-cursor.js</w:t>
            </w:r>
          </w:p>
        </w:tc>
      </w:tr>
      <w:tr w:rsidR="00D27CE0" w:rsidTr="00D27CE0">
        <w:tc>
          <w:tcPr>
            <w:tcW w:w="2409" w:type="dxa"/>
          </w:tcPr>
          <w:p w:rsidR="00D27CE0" w:rsidRPr="003E29A7" w:rsidRDefault="00D27CE0" w:rsidP="00B5100B">
            <w:pPr>
              <w:rPr>
                <w:lang w:eastAsia="ja-JP"/>
              </w:rPr>
            </w:pPr>
            <w:r w:rsidRPr="007F3343">
              <w:rPr>
                <w:lang w:eastAsia="ja-JP"/>
              </w:rPr>
              <w:t>VerticalCursor</w:t>
            </w:r>
          </w:p>
        </w:tc>
        <w:tc>
          <w:tcPr>
            <w:tcW w:w="2353" w:type="dxa"/>
          </w:tcPr>
          <w:p w:rsidR="00D27CE0" w:rsidRDefault="00D27CE0" w:rsidP="00B5100B">
            <w:pPr>
              <w:rPr>
                <w:lang w:eastAsia="ja-JP"/>
              </w:rPr>
            </w:pPr>
            <w:r>
              <w:rPr>
                <w:lang w:eastAsia="ja-JP"/>
              </w:rPr>
              <w:t>vertical-cursor.js</w:t>
            </w:r>
          </w:p>
        </w:tc>
        <w:tc>
          <w:tcPr>
            <w:tcW w:w="3097" w:type="dxa"/>
          </w:tcPr>
          <w:p w:rsidR="00D27CE0" w:rsidRPr="003E29A7" w:rsidRDefault="00D27CE0" w:rsidP="00B5100B">
            <w:pPr>
              <w:rPr>
                <w:lang w:eastAsia="ja-JP"/>
              </w:rPr>
            </w:pPr>
            <w:r>
              <w:rPr>
                <w:lang w:eastAsia="ja-JP"/>
              </w:rPr>
              <w:t>Realtime</w:t>
            </w:r>
            <w:r w:rsidRPr="007F3343">
              <w:rPr>
                <w:lang w:eastAsia="ja-JP"/>
              </w:rPr>
              <w:t>VerticalCursor</w:t>
            </w:r>
          </w:p>
        </w:tc>
        <w:tc>
          <w:tcPr>
            <w:tcW w:w="2281" w:type="dxa"/>
          </w:tcPr>
          <w:p w:rsidR="00D27CE0" w:rsidRDefault="00D27CE0" w:rsidP="00B5100B">
            <w:pPr>
              <w:rPr>
                <w:lang w:eastAsia="ja-JP"/>
              </w:rPr>
            </w:pPr>
            <w:r>
              <w:rPr>
                <w:lang w:eastAsia="ja-JP"/>
              </w:rPr>
              <w:t>rt-vertical-cursor.js</w:t>
            </w:r>
          </w:p>
        </w:tc>
      </w:tr>
      <w:tr w:rsidR="00D27CE0" w:rsidTr="00D27CE0">
        <w:tc>
          <w:tcPr>
            <w:tcW w:w="2409" w:type="dxa"/>
          </w:tcPr>
          <w:p w:rsidR="00D27CE0" w:rsidRPr="007F3343" w:rsidRDefault="00D27CE0" w:rsidP="00B5100B">
            <w:pPr>
              <w:rPr>
                <w:lang w:eastAsia="ja-JP"/>
              </w:rPr>
            </w:pPr>
            <w:r w:rsidRPr="00C74186">
              <w:rPr>
                <w:lang w:eastAsia="ja-JP"/>
              </w:rPr>
              <w:t>LineCursor</w:t>
            </w:r>
          </w:p>
        </w:tc>
        <w:tc>
          <w:tcPr>
            <w:tcW w:w="2353" w:type="dxa"/>
          </w:tcPr>
          <w:p w:rsidR="00D27CE0" w:rsidRDefault="00D27CE0" w:rsidP="00B5100B">
            <w:pPr>
              <w:rPr>
                <w:lang w:eastAsia="ja-JP"/>
              </w:rPr>
            </w:pPr>
            <w:r>
              <w:rPr>
                <w:lang w:eastAsia="ja-JP"/>
              </w:rPr>
              <w:t>line-cursor.js</w:t>
            </w:r>
          </w:p>
        </w:tc>
        <w:tc>
          <w:tcPr>
            <w:tcW w:w="3097" w:type="dxa"/>
          </w:tcPr>
          <w:p w:rsidR="00D27CE0" w:rsidRPr="007F3343" w:rsidRDefault="00D27CE0" w:rsidP="00B5100B">
            <w:pPr>
              <w:rPr>
                <w:lang w:eastAsia="ja-JP"/>
              </w:rPr>
            </w:pPr>
            <w:r>
              <w:rPr>
                <w:lang w:eastAsia="ja-JP"/>
              </w:rPr>
              <w:t>Realtime</w:t>
            </w:r>
            <w:r w:rsidRPr="00C74186">
              <w:rPr>
                <w:lang w:eastAsia="ja-JP"/>
              </w:rPr>
              <w:t>LineCursor</w:t>
            </w:r>
          </w:p>
        </w:tc>
        <w:tc>
          <w:tcPr>
            <w:tcW w:w="2281" w:type="dxa"/>
          </w:tcPr>
          <w:p w:rsidR="00D27CE0" w:rsidRDefault="00D27CE0" w:rsidP="00B5100B">
            <w:pPr>
              <w:rPr>
                <w:lang w:eastAsia="ja-JP"/>
              </w:rPr>
            </w:pPr>
            <w:r>
              <w:rPr>
                <w:lang w:eastAsia="ja-JP"/>
              </w:rPr>
              <w:t>rt-line-cursor.js</w:t>
            </w:r>
          </w:p>
        </w:tc>
      </w:tr>
      <w:tr w:rsidR="00D27CE0" w:rsidTr="00D27CE0">
        <w:tc>
          <w:tcPr>
            <w:tcW w:w="2409" w:type="dxa"/>
          </w:tcPr>
          <w:p w:rsidR="00D27CE0" w:rsidRPr="003E29A7" w:rsidRDefault="00D27CE0" w:rsidP="00B5100B">
            <w:pPr>
              <w:rPr>
                <w:lang w:eastAsia="ja-JP"/>
              </w:rPr>
            </w:pPr>
            <w:r w:rsidRPr="00511625">
              <w:rPr>
                <w:lang w:eastAsia="ja-JP"/>
              </w:rPr>
              <w:t>GraphLegend</w:t>
            </w:r>
          </w:p>
        </w:tc>
        <w:tc>
          <w:tcPr>
            <w:tcW w:w="2353" w:type="dxa"/>
          </w:tcPr>
          <w:p w:rsidR="00D27CE0" w:rsidRDefault="00D27CE0" w:rsidP="00B5100B">
            <w:pPr>
              <w:rPr>
                <w:lang w:eastAsia="ja-JP"/>
              </w:rPr>
            </w:pPr>
            <w:r>
              <w:rPr>
                <w:lang w:eastAsia="ja-JP"/>
              </w:rPr>
              <w:t>graph-legend.js</w:t>
            </w:r>
          </w:p>
        </w:tc>
        <w:tc>
          <w:tcPr>
            <w:tcW w:w="3097" w:type="dxa"/>
          </w:tcPr>
          <w:p w:rsidR="00D27CE0" w:rsidRPr="003E29A7" w:rsidRDefault="00D27CE0" w:rsidP="00B5100B">
            <w:pPr>
              <w:rPr>
                <w:lang w:eastAsia="ja-JP"/>
              </w:rPr>
            </w:pPr>
            <w:r>
              <w:rPr>
                <w:lang w:eastAsia="ja-JP"/>
              </w:rPr>
              <w:t>Realtime</w:t>
            </w:r>
            <w:r w:rsidRPr="00511625">
              <w:rPr>
                <w:lang w:eastAsia="ja-JP"/>
              </w:rPr>
              <w:t>GraphLegend</w:t>
            </w:r>
          </w:p>
        </w:tc>
        <w:tc>
          <w:tcPr>
            <w:tcW w:w="2281" w:type="dxa"/>
          </w:tcPr>
          <w:p w:rsidR="00D27CE0" w:rsidRDefault="00D27CE0" w:rsidP="00B5100B">
            <w:pPr>
              <w:rPr>
                <w:lang w:eastAsia="ja-JP"/>
              </w:rPr>
            </w:pPr>
            <w:r>
              <w:rPr>
                <w:lang w:eastAsia="ja-JP"/>
              </w:rPr>
              <w:t>rt-graph-legend.js</w:t>
            </w:r>
          </w:p>
        </w:tc>
      </w:tr>
      <w:tr w:rsidR="00D27CE0" w:rsidTr="00D27CE0">
        <w:tc>
          <w:tcPr>
            <w:tcW w:w="2409" w:type="dxa"/>
          </w:tcPr>
          <w:p w:rsidR="00D27CE0" w:rsidRPr="00511625" w:rsidRDefault="00D27CE0" w:rsidP="00B5100B">
            <w:pPr>
              <w:rPr>
                <w:lang w:eastAsia="ja-JP"/>
              </w:rPr>
            </w:pPr>
            <w:r w:rsidRPr="00C74186">
              <w:rPr>
                <w:lang w:eastAsia="ja-JP"/>
              </w:rPr>
              <w:t>DigitalStrokeLine</w:t>
            </w:r>
          </w:p>
        </w:tc>
        <w:tc>
          <w:tcPr>
            <w:tcW w:w="2353" w:type="dxa"/>
          </w:tcPr>
          <w:p w:rsidR="00D27CE0" w:rsidRDefault="00D27CE0" w:rsidP="00B5100B">
            <w:pPr>
              <w:rPr>
                <w:lang w:eastAsia="ja-JP"/>
              </w:rPr>
            </w:pPr>
            <w:r>
              <w:rPr>
                <w:lang w:eastAsia="ja-JP"/>
              </w:rPr>
              <w:t>digital-line.js</w:t>
            </w:r>
          </w:p>
        </w:tc>
        <w:tc>
          <w:tcPr>
            <w:tcW w:w="3097" w:type="dxa"/>
          </w:tcPr>
          <w:p w:rsidR="00D27CE0" w:rsidRDefault="00D27CE0" w:rsidP="00B5100B">
            <w:pPr>
              <w:rPr>
                <w:lang w:eastAsia="ja-JP"/>
              </w:rPr>
            </w:pPr>
            <w:r>
              <w:rPr>
                <w:lang w:eastAsia="ja-JP"/>
              </w:rPr>
              <w:t>The same as Normal Load</w:t>
            </w:r>
          </w:p>
        </w:tc>
        <w:tc>
          <w:tcPr>
            <w:tcW w:w="2281" w:type="dxa"/>
          </w:tcPr>
          <w:p w:rsidR="00D27CE0" w:rsidRDefault="00D27CE0" w:rsidP="00B5100B">
            <w:pPr>
              <w:rPr>
                <w:lang w:eastAsia="ja-JP"/>
              </w:rPr>
            </w:pPr>
          </w:p>
        </w:tc>
      </w:tr>
      <w:tr w:rsidR="00D27CE0" w:rsidTr="00D27CE0">
        <w:tc>
          <w:tcPr>
            <w:tcW w:w="2409" w:type="dxa"/>
          </w:tcPr>
          <w:p w:rsidR="00D27CE0" w:rsidRPr="00511625" w:rsidRDefault="00D27CE0" w:rsidP="00B5100B">
            <w:pPr>
              <w:rPr>
                <w:lang w:eastAsia="ja-JP"/>
              </w:rPr>
            </w:pPr>
            <w:r w:rsidRPr="00B403EF">
              <w:rPr>
                <w:lang w:eastAsia="ja-JP"/>
              </w:rPr>
              <w:t>GraphSignalLine</w:t>
            </w:r>
          </w:p>
        </w:tc>
        <w:tc>
          <w:tcPr>
            <w:tcW w:w="2353" w:type="dxa"/>
          </w:tcPr>
          <w:p w:rsidR="00D27CE0" w:rsidRDefault="00D27CE0" w:rsidP="00B5100B">
            <w:pPr>
              <w:rPr>
                <w:lang w:eastAsia="ja-JP"/>
              </w:rPr>
            </w:pPr>
            <w:r>
              <w:rPr>
                <w:lang w:eastAsia="ja-JP"/>
              </w:rPr>
              <w:t>graph-signal-line.js</w:t>
            </w:r>
          </w:p>
        </w:tc>
        <w:tc>
          <w:tcPr>
            <w:tcW w:w="3097" w:type="dxa"/>
          </w:tcPr>
          <w:p w:rsidR="00D27CE0" w:rsidRPr="00511625" w:rsidRDefault="00D27CE0" w:rsidP="00B5100B">
            <w:pPr>
              <w:rPr>
                <w:lang w:eastAsia="ja-JP"/>
              </w:rPr>
            </w:pPr>
            <w:r>
              <w:rPr>
                <w:lang w:eastAsia="ja-JP"/>
              </w:rPr>
              <w:t>Realtime</w:t>
            </w:r>
            <w:r w:rsidRPr="00B403EF">
              <w:rPr>
                <w:lang w:eastAsia="ja-JP"/>
              </w:rPr>
              <w:t>GraphSignalLine</w:t>
            </w:r>
          </w:p>
        </w:tc>
        <w:tc>
          <w:tcPr>
            <w:tcW w:w="2281" w:type="dxa"/>
          </w:tcPr>
          <w:p w:rsidR="00D27CE0" w:rsidRDefault="00D27CE0" w:rsidP="00B5100B">
            <w:pPr>
              <w:rPr>
                <w:lang w:eastAsia="ja-JP"/>
              </w:rPr>
            </w:pPr>
            <w:r>
              <w:rPr>
                <w:lang w:eastAsia="ja-JP"/>
              </w:rPr>
              <w:t>rt-graph-signal-line.js</w:t>
            </w:r>
          </w:p>
        </w:tc>
      </w:tr>
      <w:tr w:rsidR="00D27CE0" w:rsidTr="00D27CE0">
        <w:tc>
          <w:tcPr>
            <w:tcW w:w="2409" w:type="dxa"/>
          </w:tcPr>
          <w:p w:rsidR="00D27CE0" w:rsidRPr="00511625" w:rsidRDefault="00D27CE0" w:rsidP="00B5100B">
            <w:pPr>
              <w:rPr>
                <w:lang w:eastAsia="ja-JP"/>
              </w:rPr>
            </w:pPr>
            <w:r w:rsidRPr="00C6240D">
              <w:rPr>
                <w:lang w:eastAsia="ja-JP"/>
              </w:rPr>
              <w:t>GraphZoom</w:t>
            </w:r>
          </w:p>
        </w:tc>
        <w:tc>
          <w:tcPr>
            <w:tcW w:w="2353" w:type="dxa"/>
          </w:tcPr>
          <w:p w:rsidR="00D27CE0" w:rsidRDefault="00D27CE0" w:rsidP="00B5100B">
            <w:pPr>
              <w:rPr>
                <w:lang w:eastAsia="ja-JP"/>
              </w:rPr>
            </w:pPr>
            <w:r>
              <w:rPr>
                <w:lang w:eastAsia="ja-JP"/>
              </w:rPr>
              <w:t>graph-zoom.js</w:t>
            </w:r>
          </w:p>
        </w:tc>
        <w:tc>
          <w:tcPr>
            <w:tcW w:w="3097" w:type="dxa"/>
          </w:tcPr>
          <w:p w:rsidR="00D27CE0" w:rsidRPr="00511625" w:rsidRDefault="00D27CE0" w:rsidP="00B5100B">
            <w:pPr>
              <w:rPr>
                <w:lang w:eastAsia="ja-JP"/>
              </w:rPr>
            </w:pPr>
            <w:r>
              <w:rPr>
                <w:lang w:eastAsia="ja-JP"/>
              </w:rPr>
              <w:t>Realtime</w:t>
            </w:r>
            <w:r w:rsidRPr="00C6240D">
              <w:rPr>
                <w:lang w:eastAsia="ja-JP"/>
              </w:rPr>
              <w:t>GraphZoom</w:t>
            </w:r>
          </w:p>
        </w:tc>
        <w:tc>
          <w:tcPr>
            <w:tcW w:w="2281" w:type="dxa"/>
          </w:tcPr>
          <w:p w:rsidR="00D27CE0" w:rsidRDefault="00D27CE0" w:rsidP="00B5100B">
            <w:pPr>
              <w:rPr>
                <w:lang w:eastAsia="ja-JP"/>
              </w:rPr>
            </w:pPr>
            <w:r>
              <w:rPr>
                <w:lang w:eastAsia="ja-JP"/>
              </w:rPr>
              <w:t>rt-graph-zoom.js</w:t>
            </w:r>
          </w:p>
        </w:tc>
      </w:tr>
      <w:tr w:rsidR="00D27CE0" w:rsidTr="00D27CE0">
        <w:tc>
          <w:tcPr>
            <w:tcW w:w="2409" w:type="dxa"/>
          </w:tcPr>
          <w:p w:rsidR="00D27CE0" w:rsidRPr="00C6240D" w:rsidRDefault="00D27CE0" w:rsidP="00B5100B">
            <w:pPr>
              <w:rPr>
                <w:lang w:eastAsia="ja-JP"/>
              </w:rPr>
            </w:pPr>
            <w:r w:rsidRPr="006F4FF9">
              <w:rPr>
                <w:lang w:eastAsia="ja-JP"/>
              </w:rPr>
              <w:t>downSampler</w:t>
            </w:r>
          </w:p>
        </w:tc>
        <w:tc>
          <w:tcPr>
            <w:tcW w:w="2353" w:type="dxa"/>
          </w:tcPr>
          <w:p w:rsidR="00D27CE0" w:rsidRDefault="00D27CE0" w:rsidP="00B5100B">
            <w:pPr>
              <w:rPr>
                <w:lang w:eastAsia="ja-JP"/>
              </w:rPr>
            </w:pPr>
            <w:r>
              <w:rPr>
                <w:lang w:eastAsia="ja-JP"/>
              </w:rPr>
              <w:t>down-sampler.js</w:t>
            </w:r>
          </w:p>
        </w:tc>
        <w:tc>
          <w:tcPr>
            <w:tcW w:w="3097" w:type="dxa"/>
          </w:tcPr>
          <w:p w:rsidR="00D27CE0" w:rsidRPr="00C6240D" w:rsidRDefault="00D27CE0" w:rsidP="00B5100B">
            <w:pPr>
              <w:rPr>
                <w:lang w:eastAsia="ja-JP"/>
              </w:rPr>
            </w:pPr>
            <w:r>
              <w:rPr>
                <w:lang w:eastAsia="ja-JP"/>
              </w:rPr>
              <w:t>realtimeD</w:t>
            </w:r>
            <w:r w:rsidRPr="006F4FF9">
              <w:rPr>
                <w:lang w:eastAsia="ja-JP"/>
              </w:rPr>
              <w:t>ownSampler</w:t>
            </w:r>
          </w:p>
        </w:tc>
        <w:tc>
          <w:tcPr>
            <w:tcW w:w="2281" w:type="dxa"/>
          </w:tcPr>
          <w:p w:rsidR="00D27CE0" w:rsidRDefault="00D27CE0" w:rsidP="00B5100B">
            <w:pPr>
              <w:rPr>
                <w:lang w:eastAsia="ja-JP"/>
              </w:rPr>
            </w:pPr>
            <w:r>
              <w:rPr>
                <w:lang w:eastAsia="ja-JP"/>
              </w:rPr>
              <w:t>rt-down-sampler.js</w:t>
            </w:r>
          </w:p>
        </w:tc>
      </w:tr>
      <w:tr w:rsidR="00D27CE0" w:rsidTr="00D27CE0">
        <w:tc>
          <w:tcPr>
            <w:tcW w:w="2409" w:type="dxa"/>
          </w:tcPr>
          <w:p w:rsidR="00D27CE0" w:rsidRPr="00C6240D" w:rsidRDefault="00D27CE0" w:rsidP="00B5100B">
            <w:pPr>
              <w:rPr>
                <w:lang w:eastAsia="ja-JP"/>
              </w:rPr>
            </w:pPr>
            <w:r w:rsidRPr="005B5633">
              <w:rPr>
                <w:lang w:eastAsia="ja-JP"/>
              </w:rPr>
              <w:t>ChartPrinting</w:t>
            </w:r>
          </w:p>
        </w:tc>
        <w:tc>
          <w:tcPr>
            <w:tcW w:w="2353" w:type="dxa"/>
          </w:tcPr>
          <w:p w:rsidR="00D27CE0" w:rsidRDefault="00D27CE0" w:rsidP="00B5100B">
            <w:pPr>
              <w:rPr>
                <w:lang w:eastAsia="ja-JP"/>
              </w:rPr>
            </w:pPr>
            <w:r>
              <w:rPr>
                <w:lang w:eastAsia="ja-JP"/>
              </w:rPr>
              <w:t>chart-printing.js</w:t>
            </w:r>
          </w:p>
        </w:tc>
        <w:tc>
          <w:tcPr>
            <w:tcW w:w="3097" w:type="dxa"/>
          </w:tcPr>
          <w:p w:rsidR="00D27CE0" w:rsidRPr="00C6240D" w:rsidRDefault="00D27CE0" w:rsidP="00B5100B">
            <w:pPr>
              <w:rPr>
                <w:lang w:eastAsia="ja-JP"/>
              </w:rPr>
            </w:pPr>
            <w:r>
              <w:rPr>
                <w:lang w:eastAsia="ja-JP"/>
              </w:rPr>
              <w:t>Realtime</w:t>
            </w:r>
            <w:r w:rsidRPr="005B5633">
              <w:rPr>
                <w:lang w:eastAsia="ja-JP"/>
              </w:rPr>
              <w:t>ChartPrinting</w:t>
            </w:r>
          </w:p>
        </w:tc>
        <w:tc>
          <w:tcPr>
            <w:tcW w:w="2281" w:type="dxa"/>
          </w:tcPr>
          <w:p w:rsidR="00D27CE0" w:rsidRDefault="00D27CE0" w:rsidP="00B5100B">
            <w:pPr>
              <w:rPr>
                <w:lang w:eastAsia="ja-JP"/>
              </w:rPr>
            </w:pPr>
            <w:r>
              <w:rPr>
                <w:lang w:eastAsia="ja-JP"/>
              </w:rPr>
              <w:t>rt-chart-printing.js</w:t>
            </w:r>
          </w:p>
        </w:tc>
      </w:tr>
      <w:tr w:rsidR="00C32050" w:rsidTr="00D27CE0">
        <w:tc>
          <w:tcPr>
            <w:tcW w:w="2409" w:type="dxa"/>
          </w:tcPr>
          <w:p w:rsidR="00C32050" w:rsidRPr="00C6240D" w:rsidRDefault="00C32050" w:rsidP="00C32050">
            <w:pPr>
              <w:rPr>
                <w:lang w:eastAsia="ja-JP"/>
              </w:rPr>
            </w:pPr>
            <w:r w:rsidRPr="005B5633">
              <w:rPr>
                <w:lang w:eastAsia="ja-JP"/>
              </w:rPr>
              <w:t>ChartComparison</w:t>
            </w:r>
          </w:p>
        </w:tc>
        <w:tc>
          <w:tcPr>
            <w:tcW w:w="2353" w:type="dxa"/>
          </w:tcPr>
          <w:p w:rsidR="00C32050" w:rsidRDefault="00C32050" w:rsidP="00C32050">
            <w:pPr>
              <w:rPr>
                <w:lang w:eastAsia="ja-JP"/>
              </w:rPr>
            </w:pPr>
            <w:r>
              <w:rPr>
                <w:lang w:eastAsia="ja-JP"/>
              </w:rPr>
              <w:t>chart-comparison.js</w:t>
            </w:r>
          </w:p>
        </w:tc>
        <w:tc>
          <w:tcPr>
            <w:tcW w:w="3097" w:type="dxa"/>
          </w:tcPr>
          <w:p w:rsidR="00C32050" w:rsidRPr="00C6240D" w:rsidRDefault="00C32050" w:rsidP="00C32050">
            <w:pPr>
              <w:rPr>
                <w:lang w:eastAsia="ja-JP"/>
              </w:rPr>
            </w:pPr>
            <w:r>
              <w:rPr>
                <w:lang w:eastAsia="ja-JP"/>
              </w:rPr>
              <w:t>Realtime</w:t>
            </w:r>
            <w:r w:rsidRPr="005B5633">
              <w:rPr>
                <w:lang w:eastAsia="ja-JP"/>
              </w:rPr>
              <w:t>ChartComparison</w:t>
            </w:r>
          </w:p>
        </w:tc>
        <w:tc>
          <w:tcPr>
            <w:tcW w:w="2281" w:type="dxa"/>
          </w:tcPr>
          <w:p w:rsidR="00C32050" w:rsidRDefault="00C32050" w:rsidP="00C32050">
            <w:pPr>
              <w:rPr>
                <w:lang w:eastAsia="ja-JP"/>
              </w:rPr>
            </w:pPr>
            <w:r>
              <w:rPr>
                <w:lang w:eastAsia="ja-JP"/>
              </w:rPr>
              <w:t>rt-chart-comparison.js</w:t>
            </w:r>
          </w:p>
        </w:tc>
      </w:tr>
      <w:tr w:rsidR="00C32050" w:rsidTr="00D27CE0">
        <w:tc>
          <w:tcPr>
            <w:tcW w:w="2409" w:type="dxa"/>
          </w:tcPr>
          <w:p w:rsidR="00C32050" w:rsidRPr="00C6240D" w:rsidRDefault="00C32050" w:rsidP="00C32050">
            <w:pPr>
              <w:rPr>
                <w:lang w:eastAsia="ja-JP"/>
              </w:rPr>
            </w:pPr>
          </w:p>
        </w:tc>
        <w:tc>
          <w:tcPr>
            <w:tcW w:w="2353" w:type="dxa"/>
          </w:tcPr>
          <w:p w:rsidR="00C32050" w:rsidRDefault="00C32050" w:rsidP="00C32050">
            <w:pPr>
              <w:rPr>
                <w:lang w:eastAsia="ja-JP"/>
              </w:rPr>
            </w:pPr>
          </w:p>
        </w:tc>
        <w:tc>
          <w:tcPr>
            <w:tcW w:w="3097" w:type="dxa"/>
          </w:tcPr>
          <w:p w:rsidR="00C32050" w:rsidRDefault="00C32050" w:rsidP="00C32050">
            <w:pPr>
              <w:rPr>
                <w:lang w:eastAsia="ja-JP"/>
              </w:rPr>
            </w:pPr>
          </w:p>
        </w:tc>
        <w:tc>
          <w:tcPr>
            <w:tcW w:w="2281" w:type="dxa"/>
          </w:tcPr>
          <w:p w:rsidR="00C32050" w:rsidRDefault="00C32050" w:rsidP="00C32050">
            <w:pPr>
              <w:rPr>
                <w:lang w:eastAsia="ja-JP"/>
              </w:rPr>
            </w:pPr>
          </w:p>
        </w:tc>
      </w:tr>
      <w:tr w:rsidR="00C32050" w:rsidTr="00D27CE0">
        <w:tc>
          <w:tcPr>
            <w:tcW w:w="2409" w:type="dxa"/>
          </w:tcPr>
          <w:p w:rsidR="00C32050" w:rsidRPr="00C6240D" w:rsidRDefault="00C32050" w:rsidP="00C32050">
            <w:pPr>
              <w:rPr>
                <w:lang w:eastAsia="ja-JP"/>
              </w:rPr>
            </w:pPr>
          </w:p>
        </w:tc>
        <w:tc>
          <w:tcPr>
            <w:tcW w:w="2353" w:type="dxa"/>
          </w:tcPr>
          <w:p w:rsidR="00C32050" w:rsidRDefault="00C32050" w:rsidP="00C32050">
            <w:pPr>
              <w:rPr>
                <w:lang w:eastAsia="ja-JP"/>
              </w:rPr>
            </w:pPr>
          </w:p>
        </w:tc>
        <w:tc>
          <w:tcPr>
            <w:tcW w:w="3097" w:type="dxa"/>
          </w:tcPr>
          <w:p w:rsidR="00C32050" w:rsidRDefault="00C32050" w:rsidP="00C32050">
            <w:pPr>
              <w:rPr>
                <w:lang w:eastAsia="ja-JP"/>
              </w:rPr>
            </w:pPr>
          </w:p>
        </w:tc>
        <w:tc>
          <w:tcPr>
            <w:tcW w:w="2281" w:type="dxa"/>
          </w:tcPr>
          <w:p w:rsidR="00C32050" w:rsidRDefault="00C32050" w:rsidP="00C32050">
            <w:pPr>
              <w:rPr>
                <w:lang w:eastAsia="ja-JP"/>
              </w:rPr>
            </w:pPr>
          </w:p>
        </w:tc>
      </w:tr>
    </w:tbl>
    <w:p w:rsidR="00D27CE0" w:rsidRDefault="00D27CE0" w:rsidP="00D33C78">
      <w:pPr>
        <w:rPr>
          <w:lang w:eastAsia="ja-JP"/>
        </w:rPr>
      </w:pPr>
    </w:p>
    <w:p w:rsidR="00D27CE0" w:rsidRDefault="00D27CE0" w:rsidP="00D33C78">
      <w:pPr>
        <w:rPr>
          <w:lang w:eastAsia="ja-JP"/>
        </w:rPr>
      </w:pPr>
    </w:p>
    <w:p w:rsidR="00D27CE0" w:rsidRDefault="00D27CE0" w:rsidP="00D33C78">
      <w:pPr>
        <w:rPr>
          <w:lang w:eastAsia="ja-JP"/>
        </w:rPr>
      </w:pPr>
    </w:p>
    <w:p w:rsidR="00D27CE0" w:rsidRDefault="00D27CE0" w:rsidP="00D33C78">
      <w:pPr>
        <w:rPr>
          <w:lang w:eastAsia="ja-JP"/>
        </w:rPr>
      </w:pPr>
    </w:p>
    <w:p w:rsidR="00D27CE0" w:rsidRDefault="00D27CE0" w:rsidP="00D33C78">
      <w:pPr>
        <w:rPr>
          <w:lang w:eastAsia="ja-JP"/>
        </w:rPr>
      </w:pPr>
    </w:p>
    <w:p w:rsidR="00D27CE0" w:rsidRDefault="00D27CE0" w:rsidP="00D33C78">
      <w:pPr>
        <w:rPr>
          <w:lang w:eastAsia="ja-JP"/>
        </w:rPr>
      </w:pPr>
    </w:p>
    <w:p w:rsidR="00D27CE0" w:rsidRDefault="00D27CE0" w:rsidP="00D33C78">
      <w:pPr>
        <w:rPr>
          <w:lang w:eastAsia="ja-JP"/>
        </w:rPr>
      </w:pPr>
    </w:p>
    <w:p w:rsidR="0071471B" w:rsidRDefault="0071471B" w:rsidP="00D33C78">
      <w:pPr>
        <w:rPr>
          <w:lang w:eastAsia="ja-JP"/>
        </w:rPr>
      </w:pPr>
    </w:p>
    <w:p w:rsidR="0071471B" w:rsidRDefault="0071471B" w:rsidP="00D33C78">
      <w:pPr>
        <w:rPr>
          <w:lang w:eastAsia="ja-JP"/>
        </w:rPr>
      </w:pPr>
    </w:p>
    <w:p w:rsidR="00D33C78" w:rsidRDefault="00D33C78" w:rsidP="00D33C78">
      <w:pPr>
        <w:rPr>
          <w:lang w:eastAsia="ja-JP"/>
        </w:rPr>
      </w:pPr>
    </w:p>
    <w:p w:rsidR="00D33C78" w:rsidRDefault="00D33C78" w:rsidP="00D33C78">
      <w:pPr>
        <w:rPr>
          <w:lang w:eastAsia="ja-JP"/>
        </w:rPr>
      </w:pPr>
    </w:p>
    <w:p w:rsidR="0071471B" w:rsidRDefault="0071471B">
      <w:r>
        <w:br w:type="page"/>
      </w:r>
    </w:p>
    <w:tbl>
      <w:tblPr>
        <w:tblStyle w:val="TableGrid"/>
        <w:tblW w:w="10188" w:type="dxa"/>
        <w:tblLook w:val="04A0" w:firstRow="1" w:lastRow="0" w:firstColumn="1" w:lastColumn="0" w:noHBand="0" w:noVBand="1"/>
      </w:tblPr>
      <w:tblGrid>
        <w:gridCol w:w="3417"/>
        <w:gridCol w:w="6771"/>
      </w:tblGrid>
      <w:tr w:rsidR="00AF1329" w:rsidTr="0070021D">
        <w:trPr>
          <w:trHeight w:val="572"/>
        </w:trPr>
        <w:tc>
          <w:tcPr>
            <w:tcW w:w="3417" w:type="dxa"/>
            <w:shd w:val="clear" w:color="auto" w:fill="00B0F0"/>
          </w:tcPr>
          <w:p w:rsidR="00AF1329" w:rsidRPr="0091070E" w:rsidRDefault="00AF1329" w:rsidP="005238F3">
            <w:pPr>
              <w:jc w:val="center"/>
              <w:rPr>
                <w:b/>
                <w:bCs/>
                <w:lang w:eastAsia="ja-JP"/>
              </w:rPr>
            </w:pPr>
            <w:r w:rsidRPr="0091070E">
              <w:rPr>
                <w:b/>
                <w:bCs/>
                <w:lang w:eastAsia="ja-JP"/>
              </w:rPr>
              <w:lastRenderedPageBreak/>
              <w:t>Function name</w:t>
            </w:r>
          </w:p>
        </w:tc>
        <w:tc>
          <w:tcPr>
            <w:tcW w:w="6771" w:type="dxa"/>
            <w:shd w:val="clear" w:color="auto" w:fill="00B0F0"/>
          </w:tcPr>
          <w:p w:rsidR="00AF1329" w:rsidRPr="0091070E" w:rsidRDefault="00AF1329" w:rsidP="005238F3">
            <w:pPr>
              <w:jc w:val="center"/>
              <w:rPr>
                <w:b/>
                <w:bCs/>
                <w:lang w:eastAsia="ja-JP"/>
              </w:rPr>
            </w:pPr>
            <w:r w:rsidRPr="0091070E">
              <w:rPr>
                <w:b/>
                <w:bCs/>
                <w:lang w:eastAsia="ja-JP"/>
              </w:rPr>
              <w:t>Description</w:t>
            </w:r>
          </w:p>
        </w:tc>
      </w:tr>
      <w:tr w:rsidR="00AF1329" w:rsidTr="00AF1329">
        <w:tc>
          <w:tcPr>
            <w:tcW w:w="10188" w:type="dxa"/>
            <w:gridSpan w:val="2"/>
            <w:shd w:val="clear" w:color="auto" w:fill="FABF8F" w:themeFill="accent6" w:themeFillTint="99"/>
          </w:tcPr>
          <w:p w:rsidR="00AF1329" w:rsidRDefault="00AF1329" w:rsidP="005238F3">
            <w:pPr>
              <w:rPr>
                <w:lang w:eastAsia="ja-JP"/>
              </w:rPr>
            </w:pPr>
            <w:r>
              <w:rPr>
                <w:lang w:eastAsia="ja-JP"/>
              </w:rPr>
              <w:t>Common</w:t>
            </w:r>
          </w:p>
        </w:tc>
      </w:tr>
      <w:tr w:rsidR="009436E2" w:rsidTr="00490F42">
        <w:tc>
          <w:tcPr>
            <w:tcW w:w="10188" w:type="dxa"/>
            <w:gridSpan w:val="2"/>
          </w:tcPr>
          <w:p w:rsidR="009436E2" w:rsidRDefault="009436E2" w:rsidP="005238F3">
            <w:pPr>
              <w:rPr>
                <w:lang w:eastAsia="ja-JP"/>
              </w:rPr>
            </w:pPr>
            <w:bookmarkStart w:id="188" w:name="_Hlk47443154"/>
            <w:r>
              <w:rPr>
                <w:lang w:eastAsia="ja-JP"/>
              </w:rPr>
              <w:t xml:space="preserve">+ Check all </w:t>
            </w:r>
            <w:r w:rsidRPr="002073A8">
              <w:rPr>
                <w:lang w:eastAsia="ja-JP"/>
              </w:rPr>
              <w:t>bisectDate (panelTime, xPos, 1)</w:t>
            </w:r>
            <w:r>
              <w:rPr>
                <w:lang w:eastAsia="ja-JP"/>
              </w:rPr>
              <w:t>.</w:t>
            </w:r>
          </w:p>
          <w:p w:rsidR="009436E2" w:rsidRDefault="009436E2" w:rsidP="005238F3">
            <w:pPr>
              <w:rPr>
                <w:lang w:eastAsia="ja-JP"/>
              </w:rPr>
            </w:pPr>
            <w:r>
              <w:rPr>
                <w:lang w:eastAsia="ja-JP"/>
              </w:rPr>
              <w:t xml:space="preserve">+ In Lazy Load, index positions can be calculated by </w:t>
            </w:r>
            <w:r w:rsidRPr="002073A8">
              <w:rPr>
                <w:lang w:eastAsia="ja-JP"/>
              </w:rPr>
              <w:t>xPos</w:t>
            </w:r>
            <w:r>
              <w:rPr>
                <w:lang w:eastAsia="ja-JP"/>
              </w:rPr>
              <w:t xml:space="preserve"> / sampling time.</w:t>
            </w:r>
          </w:p>
          <w:p w:rsidR="009436E2" w:rsidRDefault="009436E2" w:rsidP="005238F3">
            <w:pPr>
              <w:rPr>
                <w:lang w:eastAsia="ja-JP"/>
              </w:rPr>
            </w:pPr>
          </w:p>
        </w:tc>
      </w:tr>
      <w:tr w:rsidR="009436E2" w:rsidTr="00B0411C">
        <w:tc>
          <w:tcPr>
            <w:tcW w:w="10188" w:type="dxa"/>
            <w:gridSpan w:val="2"/>
          </w:tcPr>
          <w:p w:rsidR="009436E2" w:rsidRDefault="009436E2" w:rsidP="005238F3">
            <w:pPr>
              <w:rPr>
                <w:lang w:eastAsia="ja-JP"/>
              </w:rPr>
            </w:pPr>
            <w:r>
              <w:rPr>
                <w:lang w:eastAsia="ja-JP"/>
              </w:rPr>
              <w:t>+ Write a new function getAllSignalValue(</w:t>
            </w:r>
            <w:r w:rsidRPr="00CD7080">
              <w:rPr>
                <w:b/>
                <w:bCs/>
                <w:lang w:eastAsia="ja-JP"/>
              </w:rPr>
              <w:t>time</w:t>
            </w:r>
            <w:r>
              <w:rPr>
                <w:lang w:eastAsia="ja-JP"/>
              </w:rPr>
              <w:t>) to get values of all signals at the position that is nearest to “</w:t>
            </w:r>
            <w:r w:rsidRPr="00CD7080">
              <w:rPr>
                <w:b/>
                <w:bCs/>
                <w:lang w:eastAsia="ja-JP"/>
              </w:rPr>
              <w:t>time</w:t>
            </w:r>
            <w:r>
              <w:rPr>
                <w:lang w:eastAsia="ja-JP"/>
              </w:rPr>
              <w:t>”.</w:t>
            </w:r>
          </w:p>
          <w:p w:rsidR="009436E2" w:rsidRDefault="009436E2" w:rsidP="005238F3">
            <w:pPr>
              <w:rPr>
                <w:lang w:eastAsia="ja-JP"/>
              </w:rPr>
            </w:pPr>
            <w:r>
              <w:rPr>
                <w:lang w:eastAsia="ja-JP"/>
              </w:rPr>
              <w:t>+ Replace all parts that use functions “</w:t>
            </w:r>
            <w:r w:rsidRPr="00427167">
              <w:rPr>
                <w:lang w:eastAsia="ja-JP"/>
              </w:rPr>
              <w:t>findAnalogDrawingIndex</w:t>
            </w:r>
            <w:r>
              <w:rPr>
                <w:lang w:eastAsia="ja-JP"/>
              </w:rPr>
              <w:t>” and “</w:t>
            </w:r>
            <w:r w:rsidRPr="00427167">
              <w:rPr>
                <w:lang w:eastAsia="ja-JP"/>
              </w:rPr>
              <w:t>findDigitalDrawingIndex</w:t>
            </w:r>
            <w:r>
              <w:rPr>
                <w:lang w:eastAsia="ja-JP"/>
              </w:rPr>
              <w:t>” by the new function above.</w:t>
            </w:r>
          </w:p>
          <w:p w:rsidR="009436E2" w:rsidRDefault="009436E2" w:rsidP="005238F3">
            <w:pPr>
              <w:rPr>
                <w:lang w:eastAsia="ja-JP"/>
              </w:rPr>
            </w:pPr>
          </w:p>
        </w:tc>
      </w:tr>
      <w:tr w:rsidR="009436E2" w:rsidTr="009042B5">
        <w:tc>
          <w:tcPr>
            <w:tcW w:w="10188" w:type="dxa"/>
            <w:gridSpan w:val="2"/>
          </w:tcPr>
          <w:p w:rsidR="009436E2" w:rsidRDefault="009436E2" w:rsidP="005238F3">
            <w:pPr>
              <w:rPr>
                <w:lang w:eastAsia="ja-JP"/>
              </w:rPr>
            </w:pPr>
            <w:r>
              <w:rPr>
                <w:lang w:eastAsia="ja-JP"/>
              </w:rPr>
              <w:t>+ Check all parts that use variable “</w:t>
            </w:r>
            <w:r w:rsidRPr="00380E95">
              <w:rPr>
                <w:lang w:eastAsia="ja-JP"/>
              </w:rPr>
              <w:t>panelTime</w:t>
            </w:r>
            <w:r>
              <w:rPr>
                <w:lang w:eastAsia="ja-JP"/>
              </w:rPr>
              <w:t>”.</w:t>
            </w:r>
          </w:p>
          <w:p w:rsidR="009436E2" w:rsidRDefault="009436E2" w:rsidP="005238F3">
            <w:pPr>
              <w:rPr>
                <w:lang w:eastAsia="ja-JP"/>
              </w:rPr>
            </w:pPr>
            <w:r>
              <w:rPr>
                <w:lang w:eastAsia="ja-JP"/>
              </w:rPr>
              <w:t>+ In Normal Load, “</w:t>
            </w:r>
            <w:r w:rsidRPr="00380E95">
              <w:rPr>
                <w:lang w:eastAsia="ja-JP"/>
              </w:rPr>
              <w:t>panelTime</w:t>
            </w:r>
            <w:r>
              <w:rPr>
                <w:lang w:eastAsia="ja-JP"/>
              </w:rPr>
              <w:t>” is used to hold all record data.</w:t>
            </w:r>
          </w:p>
          <w:p w:rsidR="009436E2" w:rsidRDefault="009436E2" w:rsidP="005238F3">
            <w:pPr>
              <w:rPr>
                <w:lang w:eastAsia="ja-JP"/>
              </w:rPr>
            </w:pPr>
            <w:r>
              <w:rPr>
                <w:lang w:eastAsia="ja-JP"/>
              </w:rPr>
              <w:t>+ In Lazy Load, change the way of accessing “</w:t>
            </w:r>
            <w:r w:rsidRPr="00380E95">
              <w:rPr>
                <w:lang w:eastAsia="ja-JP"/>
              </w:rPr>
              <w:t>panelTime</w:t>
            </w:r>
            <w:r>
              <w:rPr>
                <w:lang w:eastAsia="ja-JP"/>
              </w:rPr>
              <w:t>” from direct-access to server-loading.</w:t>
            </w:r>
          </w:p>
          <w:p w:rsidR="009436E2" w:rsidRDefault="009436E2" w:rsidP="005238F3">
            <w:pPr>
              <w:rPr>
                <w:lang w:eastAsia="ja-JP"/>
              </w:rPr>
            </w:pPr>
          </w:p>
        </w:tc>
      </w:tr>
      <w:tr w:rsidR="009436E2" w:rsidTr="00F35487">
        <w:tc>
          <w:tcPr>
            <w:tcW w:w="10188" w:type="dxa"/>
            <w:gridSpan w:val="2"/>
          </w:tcPr>
          <w:p w:rsidR="009436E2" w:rsidRDefault="009436E2" w:rsidP="00B3166C">
            <w:pPr>
              <w:rPr>
                <w:lang w:eastAsia="ja-JP"/>
              </w:rPr>
            </w:pPr>
            <w:r>
              <w:rPr>
                <w:lang w:eastAsia="ja-JP"/>
              </w:rPr>
              <w:t>+ Check all parts that use “val[”.</w:t>
            </w:r>
          </w:p>
          <w:p w:rsidR="009436E2" w:rsidRDefault="009436E2" w:rsidP="00B3166C">
            <w:pPr>
              <w:rPr>
                <w:lang w:eastAsia="ja-JP"/>
              </w:rPr>
            </w:pPr>
            <w:r>
              <w:rPr>
                <w:lang w:eastAsia="ja-JP"/>
              </w:rPr>
              <w:t>+ Check all parts that use “.y”.</w:t>
            </w:r>
          </w:p>
          <w:p w:rsidR="009436E2" w:rsidRDefault="009436E2" w:rsidP="00B3166C">
            <w:pPr>
              <w:rPr>
                <w:lang w:eastAsia="ja-JP"/>
              </w:rPr>
            </w:pPr>
          </w:p>
        </w:tc>
      </w:tr>
      <w:bookmarkEnd w:id="188"/>
      <w:tr w:rsidR="00E918CF" w:rsidTr="00B5100B">
        <w:tc>
          <w:tcPr>
            <w:tcW w:w="10188" w:type="dxa"/>
            <w:gridSpan w:val="2"/>
          </w:tcPr>
          <w:p w:rsidR="00E918CF" w:rsidRDefault="00E918CF" w:rsidP="00B5100B">
            <w:pPr>
              <w:rPr>
                <w:lang w:eastAsia="ja-JP"/>
              </w:rPr>
            </w:pPr>
          </w:p>
        </w:tc>
      </w:tr>
      <w:tr w:rsidR="00F77050" w:rsidTr="00B5100B">
        <w:tc>
          <w:tcPr>
            <w:tcW w:w="10188" w:type="dxa"/>
            <w:gridSpan w:val="2"/>
            <w:shd w:val="clear" w:color="auto" w:fill="FABF8F" w:themeFill="accent6" w:themeFillTint="99"/>
          </w:tcPr>
          <w:p w:rsidR="00F77050" w:rsidRDefault="00F77050" w:rsidP="00B5100B">
            <w:pPr>
              <w:rPr>
                <w:lang w:eastAsia="ja-JP"/>
              </w:rPr>
            </w:pPr>
            <w:r w:rsidRPr="0071471B">
              <w:rPr>
                <w:lang w:eastAsia="ja-JP"/>
              </w:rPr>
              <w:t>realtimeGraphRecordedController</w:t>
            </w:r>
          </w:p>
        </w:tc>
      </w:tr>
      <w:tr w:rsidR="00F77050" w:rsidTr="00B5100B">
        <w:tc>
          <w:tcPr>
            <w:tcW w:w="3417" w:type="dxa"/>
          </w:tcPr>
          <w:p w:rsidR="00F77050" w:rsidRDefault="00F77050" w:rsidP="00B5100B">
            <w:pPr>
              <w:rPr>
                <w:lang w:eastAsia="ja-JP"/>
              </w:rPr>
            </w:pPr>
          </w:p>
        </w:tc>
        <w:tc>
          <w:tcPr>
            <w:tcW w:w="6771" w:type="dxa"/>
          </w:tcPr>
          <w:p w:rsidR="00F77050" w:rsidRDefault="00F77050" w:rsidP="00B5100B">
            <w:pPr>
              <w:rPr>
                <w:lang w:eastAsia="ja-JP"/>
              </w:rPr>
            </w:pPr>
          </w:p>
        </w:tc>
      </w:tr>
      <w:tr w:rsidR="00F77050" w:rsidTr="00B5100B">
        <w:tc>
          <w:tcPr>
            <w:tcW w:w="3417" w:type="dxa"/>
          </w:tcPr>
          <w:p w:rsidR="00F77050" w:rsidRDefault="00F77050" w:rsidP="00B5100B">
            <w:pPr>
              <w:rPr>
                <w:lang w:eastAsia="ja-JP"/>
              </w:rPr>
            </w:pPr>
          </w:p>
        </w:tc>
        <w:tc>
          <w:tcPr>
            <w:tcW w:w="6771" w:type="dxa"/>
          </w:tcPr>
          <w:p w:rsidR="00F77050" w:rsidRDefault="00F77050" w:rsidP="00B5100B">
            <w:pPr>
              <w:rPr>
                <w:lang w:eastAsia="ja-JP"/>
              </w:rPr>
            </w:pPr>
          </w:p>
        </w:tc>
      </w:tr>
      <w:tr w:rsidR="00F77050" w:rsidTr="00B5100B">
        <w:tc>
          <w:tcPr>
            <w:tcW w:w="3417" w:type="dxa"/>
          </w:tcPr>
          <w:p w:rsidR="00F77050" w:rsidRDefault="00F77050" w:rsidP="00B5100B">
            <w:pPr>
              <w:rPr>
                <w:lang w:eastAsia="ja-JP"/>
              </w:rPr>
            </w:pPr>
          </w:p>
        </w:tc>
        <w:tc>
          <w:tcPr>
            <w:tcW w:w="6771" w:type="dxa"/>
          </w:tcPr>
          <w:p w:rsidR="00F77050" w:rsidRDefault="00F77050" w:rsidP="00B5100B">
            <w:pPr>
              <w:rPr>
                <w:lang w:eastAsia="ja-JP"/>
              </w:rPr>
            </w:pPr>
          </w:p>
        </w:tc>
      </w:tr>
      <w:tr w:rsidR="00F77050" w:rsidTr="00B5100B">
        <w:tc>
          <w:tcPr>
            <w:tcW w:w="10188" w:type="dxa"/>
            <w:gridSpan w:val="2"/>
          </w:tcPr>
          <w:p w:rsidR="00F77050" w:rsidRDefault="00F77050" w:rsidP="00B5100B">
            <w:pPr>
              <w:rPr>
                <w:lang w:eastAsia="ja-JP"/>
              </w:rPr>
            </w:pPr>
          </w:p>
        </w:tc>
      </w:tr>
      <w:tr w:rsidR="00E918CF" w:rsidTr="00B5100B">
        <w:tc>
          <w:tcPr>
            <w:tcW w:w="10188" w:type="dxa"/>
            <w:gridSpan w:val="2"/>
            <w:shd w:val="clear" w:color="auto" w:fill="FABF8F" w:themeFill="accent6" w:themeFillTint="99"/>
          </w:tcPr>
          <w:p w:rsidR="00E918CF" w:rsidRDefault="00A1180C" w:rsidP="00B5100B">
            <w:pPr>
              <w:rPr>
                <w:lang w:eastAsia="ja-JP"/>
              </w:rPr>
            </w:pPr>
            <w:r w:rsidRPr="00E918CF">
              <w:rPr>
                <w:lang w:eastAsia="ja-JP"/>
              </w:rPr>
              <w:t>GraphServiceCreator</w:t>
            </w:r>
          </w:p>
        </w:tc>
      </w:tr>
      <w:tr w:rsidR="00E918CF" w:rsidTr="00B5100B">
        <w:tc>
          <w:tcPr>
            <w:tcW w:w="3417" w:type="dxa"/>
          </w:tcPr>
          <w:p w:rsidR="00E918CF" w:rsidRDefault="00E918CF" w:rsidP="00B5100B">
            <w:pPr>
              <w:rPr>
                <w:lang w:eastAsia="ja-JP"/>
              </w:rPr>
            </w:pPr>
          </w:p>
        </w:tc>
        <w:tc>
          <w:tcPr>
            <w:tcW w:w="6771" w:type="dxa"/>
          </w:tcPr>
          <w:p w:rsidR="00E918CF" w:rsidRDefault="00E918CF" w:rsidP="00B5100B">
            <w:pPr>
              <w:rPr>
                <w:lang w:eastAsia="ja-JP"/>
              </w:rPr>
            </w:pPr>
          </w:p>
        </w:tc>
      </w:tr>
      <w:tr w:rsidR="00E918CF" w:rsidTr="0070021D">
        <w:tc>
          <w:tcPr>
            <w:tcW w:w="3417" w:type="dxa"/>
          </w:tcPr>
          <w:p w:rsidR="00E918CF" w:rsidRDefault="00E918CF" w:rsidP="005238F3">
            <w:pPr>
              <w:rPr>
                <w:lang w:eastAsia="ja-JP"/>
              </w:rPr>
            </w:pPr>
          </w:p>
        </w:tc>
        <w:tc>
          <w:tcPr>
            <w:tcW w:w="6771" w:type="dxa"/>
          </w:tcPr>
          <w:p w:rsidR="00E918CF" w:rsidRDefault="00E918CF" w:rsidP="005238F3">
            <w:pPr>
              <w:rPr>
                <w:lang w:eastAsia="ja-JP"/>
              </w:rPr>
            </w:pPr>
          </w:p>
        </w:tc>
      </w:tr>
      <w:tr w:rsidR="00E918CF" w:rsidTr="0070021D">
        <w:tc>
          <w:tcPr>
            <w:tcW w:w="3417" w:type="dxa"/>
          </w:tcPr>
          <w:p w:rsidR="00E918CF" w:rsidRDefault="00E918CF" w:rsidP="005238F3">
            <w:pPr>
              <w:rPr>
                <w:lang w:eastAsia="ja-JP"/>
              </w:rPr>
            </w:pPr>
          </w:p>
        </w:tc>
        <w:tc>
          <w:tcPr>
            <w:tcW w:w="6771" w:type="dxa"/>
          </w:tcPr>
          <w:p w:rsidR="00E918CF" w:rsidRDefault="00E918CF" w:rsidP="005238F3">
            <w:pPr>
              <w:rPr>
                <w:lang w:eastAsia="ja-JP"/>
              </w:rPr>
            </w:pPr>
          </w:p>
        </w:tc>
      </w:tr>
      <w:tr w:rsidR="00AF1329" w:rsidTr="005238F3">
        <w:tc>
          <w:tcPr>
            <w:tcW w:w="10188" w:type="dxa"/>
            <w:gridSpan w:val="2"/>
          </w:tcPr>
          <w:p w:rsidR="00AF1329" w:rsidRDefault="00AF1329" w:rsidP="005238F3">
            <w:pPr>
              <w:rPr>
                <w:lang w:eastAsia="ja-JP"/>
              </w:rPr>
            </w:pPr>
          </w:p>
        </w:tc>
      </w:tr>
      <w:tr w:rsidR="00AF1329" w:rsidTr="00AF1329">
        <w:tc>
          <w:tcPr>
            <w:tcW w:w="10188" w:type="dxa"/>
            <w:gridSpan w:val="2"/>
            <w:shd w:val="clear" w:color="auto" w:fill="FABF8F" w:themeFill="accent6" w:themeFillTint="99"/>
          </w:tcPr>
          <w:p w:rsidR="00AF1329" w:rsidRDefault="00AF1329" w:rsidP="005238F3">
            <w:pPr>
              <w:rPr>
                <w:lang w:eastAsia="ja-JP"/>
              </w:rPr>
            </w:pPr>
            <w:r w:rsidRPr="00211C20">
              <w:rPr>
                <w:lang w:eastAsia="ja-JP"/>
              </w:rPr>
              <w:t>faultGraphFactory</w:t>
            </w:r>
          </w:p>
        </w:tc>
      </w:tr>
      <w:tr w:rsidR="00AF1329" w:rsidTr="0070021D">
        <w:tc>
          <w:tcPr>
            <w:tcW w:w="3417" w:type="dxa"/>
          </w:tcPr>
          <w:p w:rsidR="00AF1329" w:rsidRDefault="00AF1329" w:rsidP="005238F3">
            <w:pPr>
              <w:rPr>
                <w:lang w:eastAsia="ja-JP"/>
              </w:rPr>
            </w:pPr>
            <w:r w:rsidRPr="00AA2551">
              <w:rPr>
                <w:lang w:eastAsia="ja-JP"/>
              </w:rPr>
              <w:t>drawChart</w:t>
            </w:r>
          </w:p>
        </w:tc>
        <w:tc>
          <w:tcPr>
            <w:tcW w:w="6771" w:type="dxa"/>
          </w:tcPr>
          <w:p w:rsidR="00AF1329" w:rsidRDefault="00AF1329" w:rsidP="005238F3">
            <w:pPr>
              <w:rPr>
                <w:lang w:eastAsia="ja-JP"/>
              </w:rPr>
            </w:pPr>
            <w:r>
              <w:rPr>
                <w:lang w:eastAsia="ja-JP"/>
              </w:rPr>
              <w:t>+ Create the instance of the real-time graph chart.</w:t>
            </w:r>
          </w:p>
          <w:p w:rsidR="004F4994" w:rsidRDefault="004F4994" w:rsidP="005238F3">
            <w:pPr>
              <w:rPr>
                <w:lang w:eastAsia="ja-JP"/>
              </w:rPr>
            </w:pPr>
          </w:p>
        </w:tc>
      </w:tr>
      <w:tr w:rsidR="00AF1329" w:rsidTr="005238F3">
        <w:tc>
          <w:tcPr>
            <w:tcW w:w="10188" w:type="dxa"/>
            <w:gridSpan w:val="2"/>
          </w:tcPr>
          <w:p w:rsidR="00AF1329" w:rsidRDefault="00AF1329" w:rsidP="005238F3">
            <w:pPr>
              <w:rPr>
                <w:lang w:eastAsia="ja-JP"/>
              </w:rPr>
            </w:pPr>
          </w:p>
        </w:tc>
      </w:tr>
      <w:tr w:rsidR="00AF1329" w:rsidTr="00AF1329">
        <w:tc>
          <w:tcPr>
            <w:tcW w:w="10188" w:type="dxa"/>
            <w:gridSpan w:val="2"/>
            <w:shd w:val="clear" w:color="auto" w:fill="FABF8F" w:themeFill="accent6" w:themeFillTint="99"/>
          </w:tcPr>
          <w:p w:rsidR="00AF1329" w:rsidRDefault="00C41AD9" w:rsidP="005238F3">
            <w:pPr>
              <w:rPr>
                <w:lang w:eastAsia="ja-JP"/>
              </w:rPr>
            </w:pPr>
            <w:r w:rsidRPr="009C2381">
              <w:rPr>
                <w:lang w:eastAsia="ja-JP"/>
              </w:rPr>
              <w:t>realtimeGraphChart</w:t>
            </w:r>
          </w:p>
        </w:tc>
      </w:tr>
      <w:tr w:rsidR="00D83593" w:rsidTr="0070021D">
        <w:tc>
          <w:tcPr>
            <w:tcW w:w="3417" w:type="dxa"/>
          </w:tcPr>
          <w:p w:rsidR="00D83593" w:rsidRPr="003E29A7" w:rsidRDefault="00D83593" w:rsidP="005238F3">
            <w:pPr>
              <w:rPr>
                <w:lang w:eastAsia="ja-JP"/>
              </w:rPr>
            </w:pPr>
            <w:r w:rsidRPr="00D83593">
              <w:rPr>
                <w:lang w:eastAsia="ja-JP"/>
              </w:rPr>
              <w:t>setxAxisScale</w:t>
            </w:r>
          </w:p>
        </w:tc>
        <w:tc>
          <w:tcPr>
            <w:tcW w:w="6771" w:type="dxa"/>
          </w:tcPr>
          <w:p w:rsidR="00D83593" w:rsidRDefault="00D83593" w:rsidP="00F227A5">
            <w:pPr>
              <w:rPr>
                <w:lang w:eastAsia="ja-JP"/>
              </w:rPr>
            </w:pPr>
            <w:r>
              <w:rPr>
                <w:lang w:eastAsia="ja-JP"/>
              </w:rPr>
              <w:t xml:space="preserve">+ Do not use </w:t>
            </w:r>
            <w:r w:rsidRPr="00D83593">
              <w:rPr>
                <w:lang w:eastAsia="ja-JP"/>
              </w:rPr>
              <w:t>panelTime</w:t>
            </w:r>
            <w:r>
              <w:rPr>
                <w:lang w:eastAsia="ja-JP"/>
              </w:rPr>
              <w:t xml:space="preserve"> and </w:t>
            </w:r>
            <w:r w:rsidRPr="00D83593">
              <w:rPr>
                <w:lang w:eastAsia="ja-JP"/>
              </w:rPr>
              <w:t>bisectDate</w:t>
            </w:r>
            <w:r>
              <w:rPr>
                <w:lang w:eastAsia="ja-JP"/>
              </w:rPr>
              <w:t xml:space="preserve">, from </w:t>
            </w:r>
            <w:r w:rsidR="00652203">
              <w:rPr>
                <w:lang w:eastAsia="ja-JP"/>
              </w:rPr>
              <w:t>val [</w:t>
            </w:r>
            <w:r>
              <w:rPr>
                <w:lang w:eastAsia="ja-JP"/>
              </w:rPr>
              <w:t>0] and val</w:t>
            </w:r>
            <w:r w:rsidR="00652203">
              <w:rPr>
                <w:lang w:eastAsia="ja-JP"/>
              </w:rPr>
              <w:t xml:space="preserve"> </w:t>
            </w:r>
            <w:r>
              <w:rPr>
                <w:lang w:eastAsia="ja-JP"/>
              </w:rPr>
              <w:t>[1], round value</w:t>
            </w:r>
            <w:r w:rsidR="00652203">
              <w:rPr>
                <w:lang w:eastAsia="ja-JP"/>
              </w:rPr>
              <w:t>s</w:t>
            </w:r>
            <w:r>
              <w:rPr>
                <w:lang w:eastAsia="ja-JP"/>
              </w:rPr>
              <w:t xml:space="preserve"> following</w:t>
            </w:r>
            <w:r w:rsidR="00652203">
              <w:rPr>
                <w:lang w:eastAsia="ja-JP"/>
              </w:rPr>
              <w:t xml:space="preserve"> the</w:t>
            </w:r>
            <w:r>
              <w:rPr>
                <w:lang w:eastAsia="ja-JP"/>
              </w:rPr>
              <w:t xml:space="preserve"> sampling-time (for example 200, 400, 600, etc.)</w:t>
            </w:r>
          </w:p>
          <w:p w:rsidR="00D83593" w:rsidRPr="00D83593" w:rsidRDefault="00D83593" w:rsidP="00F227A5">
            <w:pPr>
              <w:rPr>
                <w:lang w:val="vi-VN" w:eastAsia="ja-JP"/>
              </w:rPr>
            </w:pPr>
          </w:p>
        </w:tc>
      </w:tr>
      <w:tr w:rsidR="00B5100B" w:rsidTr="0070021D">
        <w:tc>
          <w:tcPr>
            <w:tcW w:w="3417" w:type="dxa"/>
          </w:tcPr>
          <w:p w:rsidR="00B5100B" w:rsidRPr="00005E13" w:rsidRDefault="00B5100B" w:rsidP="00B5100B">
            <w:pPr>
              <w:rPr>
                <w:lang w:eastAsia="ja-JP"/>
              </w:rPr>
            </w:pPr>
            <w:r w:rsidRPr="00462BA3">
              <w:rPr>
                <w:lang w:eastAsia="ja-JP"/>
              </w:rPr>
              <w:t>findAnalogDrawingIndex</w:t>
            </w:r>
          </w:p>
        </w:tc>
        <w:tc>
          <w:tcPr>
            <w:tcW w:w="6771" w:type="dxa"/>
            <w:vMerge w:val="restart"/>
          </w:tcPr>
          <w:p w:rsidR="00B5100B" w:rsidRDefault="00B5100B" w:rsidP="00B5100B">
            <w:pPr>
              <w:rPr>
                <w:lang w:eastAsia="ja-JP"/>
              </w:rPr>
            </w:pPr>
            <w:r>
              <w:rPr>
                <w:lang w:eastAsia="ja-JP"/>
              </w:rPr>
              <w:t>+ Indexes are possible to calculated by dividing to the sampling time (for example, 200ms).</w:t>
            </w:r>
          </w:p>
        </w:tc>
      </w:tr>
      <w:tr w:rsidR="00B5100B" w:rsidTr="0070021D">
        <w:tc>
          <w:tcPr>
            <w:tcW w:w="3417" w:type="dxa"/>
          </w:tcPr>
          <w:p w:rsidR="00B5100B" w:rsidRPr="00005E13" w:rsidRDefault="00B5100B" w:rsidP="00B5100B">
            <w:pPr>
              <w:rPr>
                <w:lang w:eastAsia="ja-JP"/>
              </w:rPr>
            </w:pPr>
            <w:r w:rsidRPr="00462BA3">
              <w:rPr>
                <w:lang w:eastAsia="ja-JP"/>
              </w:rPr>
              <w:t>find</w:t>
            </w:r>
            <w:r>
              <w:rPr>
                <w:lang w:eastAsia="ja-JP"/>
              </w:rPr>
              <w:t>DigitalD</w:t>
            </w:r>
            <w:r w:rsidRPr="00462BA3">
              <w:rPr>
                <w:lang w:eastAsia="ja-JP"/>
              </w:rPr>
              <w:t>rawingIndex</w:t>
            </w:r>
          </w:p>
        </w:tc>
        <w:tc>
          <w:tcPr>
            <w:tcW w:w="6771" w:type="dxa"/>
            <w:vMerge/>
          </w:tcPr>
          <w:p w:rsidR="00B5100B" w:rsidRDefault="00B5100B" w:rsidP="00B5100B">
            <w:pPr>
              <w:rPr>
                <w:lang w:eastAsia="ja-JP"/>
              </w:rPr>
            </w:pPr>
          </w:p>
        </w:tc>
      </w:tr>
      <w:tr w:rsidR="00B5100B" w:rsidTr="0070021D">
        <w:tc>
          <w:tcPr>
            <w:tcW w:w="3417" w:type="dxa"/>
          </w:tcPr>
          <w:p w:rsidR="00B5100B" w:rsidRPr="00D83593" w:rsidRDefault="00B5100B" w:rsidP="00B5100B">
            <w:pPr>
              <w:rPr>
                <w:lang w:eastAsia="ja-JP"/>
              </w:rPr>
            </w:pPr>
            <w:r w:rsidRPr="00B06CBE">
              <w:rPr>
                <w:lang w:eastAsia="ja-JP"/>
              </w:rPr>
              <w:t>drawSliderBar</w:t>
            </w:r>
          </w:p>
        </w:tc>
        <w:tc>
          <w:tcPr>
            <w:tcW w:w="6771" w:type="dxa"/>
          </w:tcPr>
          <w:p w:rsidR="00B5100B" w:rsidRDefault="00B5100B" w:rsidP="00B5100B">
            <w:pPr>
              <w:rPr>
                <w:lang w:eastAsia="ja-JP"/>
              </w:rPr>
            </w:pPr>
            <w:r>
              <w:rPr>
                <w:lang w:eastAsia="ja-JP"/>
              </w:rPr>
              <w:t xml:space="preserve">+ Do not use </w:t>
            </w:r>
            <w:r w:rsidRPr="00D83593">
              <w:rPr>
                <w:lang w:eastAsia="ja-JP"/>
              </w:rPr>
              <w:t>panelTime</w:t>
            </w:r>
            <w:r>
              <w:rPr>
                <w:lang w:eastAsia="ja-JP"/>
              </w:rPr>
              <w:t xml:space="preserve">, from </w:t>
            </w:r>
            <w:r w:rsidRPr="00B06CBE">
              <w:rPr>
                <w:lang w:eastAsia="ja-JP"/>
              </w:rPr>
              <w:t>config.lajst</w:t>
            </w:r>
            <w:r>
              <w:rPr>
                <w:lang w:eastAsia="ja-JP"/>
              </w:rPr>
              <w:t xml:space="preserve"> and </w:t>
            </w:r>
            <w:r w:rsidRPr="00B06CBE">
              <w:rPr>
                <w:lang w:eastAsia="ja-JP"/>
              </w:rPr>
              <w:t>config.</w:t>
            </w:r>
            <w:r>
              <w:rPr>
                <w:lang w:eastAsia="ja-JP"/>
              </w:rPr>
              <w:t>r</w:t>
            </w:r>
            <w:r w:rsidRPr="00B06CBE">
              <w:rPr>
                <w:lang w:eastAsia="ja-JP"/>
              </w:rPr>
              <w:t>ajst</w:t>
            </w:r>
            <w:r>
              <w:rPr>
                <w:lang w:eastAsia="ja-JP"/>
              </w:rPr>
              <w:t>, calculate the left adjusted time and right adjusted time (ms).</w:t>
            </w:r>
          </w:p>
          <w:p w:rsidR="00B5100B" w:rsidRDefault="00B5100B" w:rsidP="00B5100B">
            <w:pPr>
              <w:rPr>
                <w:lang w:eastAsia="ja-JP"/>
              </w:rPr>
            </w:pPr>
          </w:p>
        </w:tc>
      </w:tr>
      <w:tr w:rsidR="00B5100B" w:rsidTr="0070021D">
        <w:tc>
          <w:tcPr>
            <w:tcW w:w="3417" w:type="dxa"/>
          </w:tcPr>
          <w:p w:rsidR="00B5100B" w:rsidRPr="00ED72E0" w:rsidRDefault="00B5100B" w:rsidP="00B5100B">
            <w:pPr>
              <w:rPr>
                <w:lang w:eastAsia="ja-JP"/>
              </w:rPr>
            </w:pPr>
            <w:r w:rsidRPr="003E29A7">
              <w:rPr>
                <w:lang w:eastAsia="ja-JP"/>
              </w:rPr>
              <w:t>onGraphMoving</w:t>
            </w:r>
          </w:p>
        </w:tc>
        <w:tc>
          <w:tcPr>
            <w:tcW w:w="6771" w:type="dxa"/>
          </w:tcPr>
          <w:p w:rsidR="00B5100B" w:rsidRDefault="00B5100B" w:rsidP="00B5100B">
            <w:pPr>
              <w:rPr>
                <w:lang w:eastAsia="ja-JP"/>
              </w:rPr>
            </w:pPr>
            <w:r>
              <w:rPr>
                <w:lang w:eastAsia="ja-JP"/>
              </w:rPr>
              <w:t>+ Separate the handle of signal grabbing into new function (handleSignalGrabbing).</w:t>
            </w:r>
          </w:p>
          <w:p w:rsidR="00B5100B" w:rsidRDefault="00B5100B" w:rsidP="00B5100B">
            <w:pPr>
              <w:rPr>
                <w:lang w:eastAsia="ja-JP"/>
              </w:rPr>
            </w:pPr>
            <w:r>
              <w:rPr>
                <w:lang w:eastAsia="ja-JP"/>
              </w:rPr>
              <w:t>+ In Normal Load, line cursor is always updated.</w:t>
            </w:r>
          </w:p>
          <w:p w:rsidR="00B5100B" w:rsidRDefault="00B5100B" w:rsidP="00B5100B">
            <w:pPr>
              <w:rPr>
                <w:lang w:eastAsia="ja-JP"/>
              </w:rPr>
            </w:pPr>
            <w:r>
              <w:rPr>
                <w:lang w:eastAsia="ja-JP"/>
              </w:rPr>
              <w:t>+ In Lazy Load, line cursor is only updated when user click on SVG.</w:t>
            </w:r>
          </w:p>
          <w:p w:rsidR="00B5100B" w:rsidRDefault="00B5100B" w:rsidP="00B5100B">
            <w:pPr>
              <w:rPr>
                <w:lang w:eastAsia="ja-JP"/>
              </w:rPr>
            </w:pPr>
          </w:p>
        </w:tc>
      </w:tr>
      <w:tr w:rsidR="00B5100B" w:rsidTr="0070021D">
        <w:tc>
          <w:tcPr>
            <w:tcW w:w="3417" w:type="dxa"/>
          </w:tcPr>
          <w:p w:rsidR="00B5100B" w:rsidRPr="003E29A7" w:rsidRDefault="00B5100B" w:rsidP="00B5100B">
            <w:pPr>
              <w:rPr>
                <w:lang w:eastAsia="ja-JP"/>
              </w:rPr>
            </w:pPr>
            <w:r>
              <w:rPr>
                <w:lang w:eastAsia="ja-JP"/>
              </w:rPr>
              <w:t>handleSignalGrabbing</w:t>
            </w:r>
          </w:p>
        </w:tc>
        <w:tc>
          <w:tcPr>
            <w:tcW w:w="6771" w:type="dxa"/>
          </w:tcPr>
          <w:p w:rsidR="00B5100B" w:rsidRDefault="00B5100B" w:rsidP="00B5100B">
            <w:pPr>
              <w:rPr>
                <w:lang w:eastAsia="ja-JP"/>
              </w:rPr>
            </w:pPr>
            <w:r>
              <w:rPr>
                <w:lang w:eastAsia="ja-JP"/>
              </w:rPr>
              <w:t>+ Get value of all signals at positions of ¼, ½, ¾ graph line length to draw signal carets.</w:t>
            </w:r>
          </w:p>
          <w:p w:rsidR="00B5100B" w:rsidRDefault="00B5100B" w:rsidP="00B5100B">
            <w:pPr>
              <w:rPr>
                <w:lang w:eastAsia="ja-JP"/>
              </w:rPr>
            </w:pPr>
            <w:r>
              <w:rPr>
                <w:lang w:eastAsia="ja-JP"/>
              </w:rPr>
              <w:t>+ Store the y value of ¼, ½, ¾ graph line length, so that when dragging, do not have to request server again.</w:t>
            </w:r>
          </w:p>
          <w:p w:rsidR="00B5100B" w:rsidRDefault="00B5100B" w:rsidP="00B5100B">
            <w:pPr>
              <w:rPr>
                <w:lang w:eastAsia="ja-JP"/>
              </w:rPr>
            </w:pPr>
          </w:p>
        </w:tc>
      </w:tr>
      <w:tr w:rsidR="00B5100B" w:rsidTr="0070021D">
        <w:tc>
          <w:tcPr>
            <w:tcW w:w="3417" w:type="dxa"/>
          </w:tcPr>
          <w:p w:rsidR="00B5100B" w:rsidRDefault="00B5100B" w:rsidP="00B5100B">
            <w:pPr>
              <w:rPr>
                <w:lang w:eastAsia="ja-JP"/>
              </w:rPr>
            </w:pPr>
            <w:r w:rsidRPr="00ED72E0">
              <w:rPr>
                <w:lang w:eastAsia="ja-JP"/>
              </w:rPr>
              <w:t>updateValueLegend</w:t>
            </w:r>
          </w:p>
        </w:tc>
        <w:tc>
          <w:tcPr>
            <w:tcW w:w="6771" w:type="dxa"/>
          </w:tcPr>
          <w:p w:rsidR="00B5100B" w:rsidRDefault="00B5100B" w:rsidP="00B5100B">
            <w:pPr>
              <w:rPr>
                <w:lang w:eastAsia="ja-JP"/>
              </w:rPr>
            </w:pPr>
            <w:r>
              <w:rPr>
                <w:lang w:eastAsia="ja-JP"/>
              </w:rPr>
              <w:t>+ Get value of all signals at the position that is nearest to “</w:t>
            </w:r>
            <w:r w:rsidRPr="00ED72E0">
              <w:rPr>
                <w:lang w:eastAsia="ja-JP"/>
              </w:rPr>
              <w:t>cursorTime</w:t>
            </w:r>
            <w:r>
              <w:rPr>
                <w:lang w:eastAsia="ja-JP"/>
              </w:rPr>
              <w:t>”.</w:t>
            </w:r>
          </w:p>
          <w:p w:rsidR="00B5100B" w:rsidRDefault="00B5100B" w:rsidP="00B5100B">
            <w:pPr>
              <w:rPr>
                <w:lang w:eastAsia="ja-JP"/>
              </w:rPr>
            </w:pPr>
            <w:r>
              <w:rPr>
                <w:lang w:eastAsia="ja-JP"/>
              </w:rPr>
              <w:t>(Should use function getAllSignalValue(</w:t>
            </w:r>
            <w:r w:rsidRPr="00CD7080">
              <w:rPr>
                <w:b/>
                <w:bCs/>
                <w:lang w:eastAsia="ja-JP"/>
              </w:rPr>
              <w:t>time</w:t>
            </w:r>
            <w:r>
              <w:rPr>
                <w:lang w:eastAsia="ja-JP"/>
              </w:rPr>
              <w:t>)).</w:t>
            </w:r>
          </w:p>
          <w:p w:rsidR="00B5100B" w:rsidRDefault="00B5100B" w:rsidP="00B5100B">
            <w:pPr>
              <w:rPr>
                <w:lang w:eastAsia="ja-JP"/>
              </w:rPr>
            </w:pPr>
          </w:p>
        </w:tc>
      </w:tr>
      <w:tr w:rsidR="00B5100B" w:rsidTr="0070021D">
        <w:tc>
          <w:tcPr>
            <w:tcW w:w="3417" w:type="dxa"/>
          </w:tcPr>
          <w:p w:rsidR="00B5100B" w:rsidRPr="00ED72E0" w:rsidRDefault="00B5100B" w:rsidP="00B5100B">
            <w:pPr>
              <w:rPr>
                <w:lang w:eastAsia="ja-JP"/>
              </w:rPr>
            </w:pPr>
            <w:r w:rsidRPr="00ED72E0">
              <w:rPr>
                <w:lang w:eastAsia="ja-JP"/>
              </w:rPr>
              <w:t>updateGraphSize</w:t>
            </w:r>
          </w:p>
        </w:tc>
        <w:tc>
          <w:tcPr>
            <w:tcW w:w="6771" w:type="dxa"/>
          </w:tcPr>
          <w:p w:rsidR="00B5100B" w:rsidRDefault="00B5100B" w:rsidP="00B5100B">
            <w:pPr>
              <w:rPr>
                <w:lang w:eastAsia="ja-JP"/>
              </w:rPr>
            </w:pPr>
            <w:r>
              <w:rPr>
                <w:lang w:eastAsia="ja-JP"/>
              </w:rPr>
              <w:t xml:space="preserve">+ Set domain for </w:t>
            </w:r>
            <w:r w:rsidRPr="00ED72E0">
              <w:rPr>
                <w:lang w:eastAsia="ja-JP"/>
              </w:rPr>
              <w:t>xAxisSliderScale</w:t>
            </w:r>
            <w:r>
              <w:rPr>
                <w:lang w:eastAsia="ja-JP"/>
              </w:rPr>
              <w:t xml:space="preserve"> by requesting server to get the overall </w:t>
            </w:r>
            <w:r>
              <w:rPr>
                <w:lang w:eastAsia="ja-JP"/>
              </w:rPr>
              <w:lastRenderedPageBreak/>
              <w:t>time.</w:t>
            </w:r>
          </w:p>
          <w:p w:rsidR="00B5100B" w:rsidRDefault="00B5100B" w:rsidP="00B5100B">
            <w:pPr>
              <w:rPr>
                <w:lang w:eastAsia="ja-JP"/>
              </w:rPr>
            </w:pPr>
            <w:r>
              <w:rPr>
                <w:lang w:eastAsia="ja-JP"/>
              </w:rPr>
              <w:t>+ Get value of all signals at the position that is nearest to “</w:t>
            </w:r>
            <w:r w:rsidRPr="00ED72E0">
              <w:rPr>
                <w:lang w:eastAsia="ja-JP"/>
              </w:rPr>
              <w:t>cursorTime</w:t>
            </w:r>
            <w:r>
              <w:rPr>
                <w:lang w:eastAsia="ja-JP"/>
              </w:rPr>
              <w:t>” to update signal values at the legend.</w:t>
            </w:r>
          </w:p>
        </w:tc>
      </w:tr>
      <w:tr w:rsidR="00B5100B" w:rsidTr="0070021D">
        <w:tc>
          <w:tcPr>
            <w:tcW w:w="3417" w:type="dxa"/>
          </w:tcPr>
          <w:p w:rsidR="00B5100B" w:rsidRPr="00ED72E0" w:rsidRDefault="00B5100B" w:rsidP="00B5100B">
            <w:pPr>
              <w:rPr>
                <w:lang w:eastAsia="ja-JP"/>
              </w:rPr>
            </w:pPr>
            <w:r>
              <w:rPr>
                <w:lang w:eastAsia="ja-JP"/>
              </w:rPr>
              <w:lastRenderedPageBreak/>
              <w:t>updateGraphElementPos</w:t>
            </w:r>
          </w:p>
        </w:tc>
        <w:tc>
          <w:tcPr>
            <w:tcW w:w="6771" w:type="dxa"/>
          </w:tcPr>
          <w:p w:rsidR="00B5100B" w:rsidRDefault="00B5100B" w:rsidP="00B5100B">
            <w:pPr>
              <w:rPr>
                <w:lang w:eastAsia="ja-JP"/>
              </w:rPr>
            </w:pPr>
            <w:r>
              <w:rPr>
                <w:lang w:eastAsia="ja-JP"/>
              </w:rPr>
              <w:t>+ Get value of all signals at the position that is nearest to “</w:t>
            </w:r>
            <w:r w:rsidRPr="00ED72E0">
              <w:rPr>
                <w:lang w:eastAsia="ja-JP"/>
              </w:rPr>
              <w:t>cursorTime</w:t>
            </w:r>
            <w:r>
              <w:rPr>
                <w:lang w:eastAsia="ja-JP"/>
              </w:rPr>
              <w:t>” to draw signal values at the legend.</w:t>
            </w:r>
          </w:p>
          <w:p w:rsidR="00B5100B" w:rsidRDefault="00B5100B" w:rsidP="00B5100B">
            <w:pPr>
              <w:rPr>
                <w:lang w:eastAsia="ja-JP"/>
              </w:rPr>
            </w:pPr>
            <w:r>
              <w:rPr>
                <w:lang w:eastAsia="ja-JP"/>
              </w:rPr>
              <w:t>+ Get value of all signals at positions of ¼, ½, ¾ graph line length to draw signal carets.</w:t>
            </w:r>
          </w:p>
          <w:p w:rsidR="00B5100B" w:rsidRDefault="00B5100B" w:rsidP="00B5100B">
            <w:pPr>
              <w:rPr>
                <w:lang w:eastAsia="ja-JP"/>
              </w:rPr>
            </w:pPr>
          </w:p>
        </w:tc>
      </w:tr>
      <w:tr w:rsidR="00B5100B" w:rsidTr="0070021D">
        <w:tc>
          <w:tcPr>
            <w:tcW w:w="3417" w:type="dxa"/>
          </w:tcPr>
          <w:p w:rsidR="00B5100B" w:rsidRDefault="00B5100B" w:rsidP="00B5100B">
            <w:pPr>
              <w:rPr>
                <w:lang w:eastAsia="ja-JP"/>
              </w:rPr>
            </w:pPr>
            <w:r w:rsidRPr="00E939CD">
              <w:rPr>
                <w:lang w:eastAsia="ja-JP"/>
              </w:rPr>
              <w:t>resetAllMarkerPosition</w:t>
            </w:r>
          </w:p>
        </w:tc>
        <w:tc>
          <w:tcPr>
            <w:tcW w:w="6771" w:type="dxa"/>
          </w:tcPr>
          <w:p w:rsidR="00B5100B" w:rsidRDefault="00B5100B" w:rsidP="00B5100B">
            <w:pPr>
              <w:rPr>
                <w:lang w:eastAsia="ja-JP"/>
              </w:rPr>
            </w:pPr>
            <w:r>
              <w:rPr>
                <w:lang w:eastAsia="ja-JP"/>
              </w:rPr>
              <w:t>+ Get value of all signals at positions of ¼, ½, ¾ graph line length to draw signal carets.</w:t>
            </w:r>
          </w:p>
          <w:p w:rsidR="00B5100B" w:rsidRDefault="00B5100B" w:rsidP="00B5100B">
            <w:pPr>
              <w:rPr>
                <w:lang w:eastAsia="ja-JP"/>
              </w:rPr>
            </w:pPr>
          </w:p>
        </w:tc>
      </w:tr>
      <w:tr w:rsidR="00B5100B" w:rsidTr="0070021D">
        <w:tc>
          <w:tcPr>
            <w:tcW w:w="3417" w:type="dxa"/>
          </w:tcPr>
          <w:p w:rsidR="00B5100B" w:rsidRDefault="00B5100B" w:rsidP="00B5100B">
            <w:pPr>
              <w:rPr>
                <w:lang w:eastAsia="ja-JP"/>
              </w:rPr>
            </w:pPr>
            <w:r w:rsidRPr="001A0184">
              <w:rPr>
                <w:lang w:eastAsia="ja-JP"/>
              </w:rPr>
              <w:t>rePositionLineMarker</w:t>
            </w:r>
          </w:p>
          <w:p w:rsidR="00B5100B" w:rsidRPr="00E939CD" w:rsidRDefault="00B5100B" w:rsidP="00B5100B">
            <w:pPr>
              <w:rPr>
                <w:lang w:eastAsia="ja-JP"/>
              </w:rPr>
            </w:pPr>
          </w:p>
        </w:tc>
        <w:tc>
          <w:tcPr>
            <w:tcW w:w="6771" w:type="dxa"/>
          </w:tcPr>
          <w:p w:rsidR="00B5100B" w:rsidRDefault="00B5100B" w:rsidP="00B5100B">
            <w:pPr>
              <w:rPr>
                <w:lang w:eastAsia="ja-JP"/>
              </w:rPr>
            </w:pPr>
            <w:r>
              <w:rPr>
                <w:lang w:eastAsia="ja-JP"/>
              </w:rPr>
              <w:t>+ Get value of all signals at positions of ¼, ½, ¾ graph line length to draw signal carets.</w:t>
            </w:r>
          </w:p>
          <w:p w:rsidR="00B5100B" w:rsidRDefault="00B5100B" w:rsidP="00B5100B">
            <w:pPr>
              <w:rPr>
                <w:lang w:eastAsia="ja-JP"/>
              </w:rPr>
            </w:pPr>
          </w:p>
        </w:tc>
      </w:tr>
      <w:tr w:rsidR="00B5100B" w:rsidTr="0070021D">
        <w:tc>
          <w:tcPr>
            <w:tcW w:w="3417" w:type="dxa"/>
          </w:tcPr>
          <w:p w:rsidR="00B5100B" w:rsidRPr="00ED72E0" w:rsidRDefault="00B5100B" w:rsidP="00B5100B">
            <w:pPr>
              <w:rPr>
                <w:lang w:eastAsia="ja-JP"/>
              </w:rPr>
            </w:pPr>
            <w:r w:rsidRPr="00ED72E0">
              <w:rPr>
                <w:lang w:eastAsia="ja-JP"/>
              </w:rPr>
              <w:t>updateGraphXAxisTickFormat</w:t>
            </w:r>
          </w:p>
        </w:tc>
        <w:tc>
          <w:tcPr>
            <w:tcW w:w="6771" w:type="dxa"/>
          </w:tcPr>
          <w:p w:rsidR="00B5100B" w:rsidRDefault="00B5100B" w:rsidP="00B5100B">
            <w:pPr>
              <w:rPr>
                <w:lang w:eastAsia="ja-JP"/>
              </w:rPr>
            </w:pPr>
            <w:r>
              <w:rPr>
                <w:lang w:eastAsia="ja-JP"/>
              </w:rPr>
              <w:t xml:space="preserve">+ Set domain for </w:t>
            </w:r>
            <w:r w:rsidRPr="00ED72E0">
              <w:rPr>
                <w:lang w:eastAsia="ja-JP"/>
              </w:rPr>
              <w:t>xAxisSliderScale</w:t>
            </w:r>
            <w:r>
              <w:rPr>
                <w:lang w:eastAsia="ja-JP"/>
              </w:rPr>
              <w:t xml:space="preserve"> by requesting server to get the overall time.</w:t>
            </w:r>
          </w:p>
          <w:p w:rsidR="00B5100B" w:rsidRDefault="00B5100B" w:rsidP="00B5100B">
            <w:pPr>
              <w:rPr>
                <w:lang w:eastAsia="ja-JP"/>
              </w:rPr>
            </w:pPr>
          </w:p>
        </w:tc>
      </w:tr>
      <w:tr w:rsidR="00B5100B" w:rsidTr="0070021D">
        <w:tc>
          <w:tcPr>
            <w:tcW w:w="3417" w:type="dxa"/>
          </w:tcPr>
          <w:p w:rsidR="00B5100B" w:rsidRPr="00ED72E0" w:rsidRDefault="00B5100B" w:rsidP="00B5100B">
            <w:pPr>
              <w:rPr>
                <w:lang w:eastAsia="ja-JP"/>
              </w:rPr>
            </w:pPr>
            <w:r w:rsidRPr="00ED72E0">
              <w:rPr>
                <w:lang w:eastAsia="ja-JP"/>
              </w:rPr>
              <w:t>setPanelTime</w:t>
            </w:r>
          </w:p>
        </w:tc>
        <w:tc>
          <w:tcPr>
            <w:tcW w:w="6771" w:type="dxa"/>
          </w:tcPr>
          <w:p w:rsidR="00B5100B" w:rsidRDefault="00B5100B" w:rsidP="00B5100B">
            <w:pPr>
              <w:rPr>
                <w:lang w:eastAsia="ja-JP"/>
              </w:rPr>
            </w:pPr>
            <w:r>
              <w:rPr>
                <w:lang w:eastAsia="ja-JP"/>
              </w:rPr>
              <w:t>Not necessary. Remove.</w:t>
            </w:r>
          </w:p>
        </w:tc>
      </w:tr>
      <w:tr w:rsidR="00B5100B" w:rsidTr="0070021D">
        <w:tc>
          <w:tcPr>
            <w:tcW w:w="3417" w:type="dxa"/>
          </w:tcPr>
          <w:p w:rsidR="00B5100B" w:rsidRPr="00ED72E0" w:rsidRDefault="00B5100B" w:rsidP="00B5100B">
            <w:pPr>
              <w:rPr>
                <w:lang w:eastAsia="ja-JP"/>
              </w:rPr>
            </w:pPr>
            <w:r>
              <w:rPr>
                <w:lang w:eastAsia="ja-JP"/>
              </w:rPr>
              <w:t>g</w:t>
            </w:r>
            <w:r w:rsidRPr="00ED72E0">
              <w:rPr>
                <w:lang w:eastAsia="ja-JP"/>
              </w:rPr>
              <w:t>etPanelTime</w:t>
            </w:r>
          </w:p>
        </w:tc>
        <w:tc>
          <w:tcPr>
            <w:tcW w:w="6771" w:type="dxa"/>
          </w:tcPr>
          <w:p w:rsidR="00B5100B" w:rsidRDefault="00B5100B" w:rsidP="00B5100B">
            <w:pPr>
              <w:rPr>
                <w:lang w:eastAsia="ja-JP"/>
              </w:rPr>
            </w:pPr>
            <w:r>
              <w:rPr>
                <w:lang w:eastAsia="ja-JP"/>
              </w:rPr>
              <w:t>Not necessary. Remove.</w:t>
            </w:r>
          </w:p>
        </w:tc>
      </w:tr>
      <w:tr w:rsidR="00B5100B" w:rsidTr="0070021D">
        <w:tc>
          <w:tcPr>
            <w:tcW w:w="3417" w:type="dxa"/>
          </w:tcPr>
          <w:p w:rsidR="00B5100B" w:rsidRDefault="00B5100B" w:rsidP="00B5100B">
            <w:pPr>
              <w:rPr>
                <w:lang w:eastAsia="ja-JP"/>
              </w:rPr>
            </w:pPr>
            <w:r w:rsidRPr="00005E13">
              <w:rPr>
                <w:lang w:eastAsia="ja-JP"/>
              </w:rPr>
              <w:t>brushing</w:t>
            </w:r>
          </w:p>
        </w:tc>
        <w:tc>
          <w:tcPr>
            <w:tcW w:w="6771" w:type="dxa"/>
          </w:tcPr>
          <w:p w:rsidR="00B5100B" w:rsidRDefault="00B5100B" w:rsidP="00B5100B">
            <w:pPr>
              <w:rPr>
                <w:lang w:eastAsia="ja-JP"/>
              </w:rPr>
            </w:pPr>
            <w:r>
              <w:rPr>
                <w:lang w:eastAsia="ja-JP"/>
              </w:rPr>
              <w:t>+ Only update the value of time slider, do not update the graph view.</w:t>
            </w:r>
          </w:p>
          <w:p w:rsidR="00B5100B" w:rsidRDefault="00B5100B" w:rsidP="00B5100B">
            <w:pPr>
              <w:rPr>
                <w:lang w:eastAsia="ja-JP"/>
              </w:rPr>
            </w:pPr>
            <w:r>
              <w:rPr>
                <w:lang w:eastAsia="ja-JP"/>
              </w:rPr>
              <w:t>+ Start loading.</w:t>
            </w:r>
          </w:p>
          <w:p w:rsidR="00B5100B" w:rsidRDefault="00B5100B" w:rsidP="00B5100B">
            <w:pPr>
              <w:rPr>
                <w:lang w:eastAsia="ja-JP"/>
              </w:rPr>
            </w:pPr>
          </w:p>
        </w:tc>
      </w:tr>
      <w:tr w:rsidR="00B5100B" w:rsidTr="0070021D">
        <w:tc>
          <w:tcPr>
            <w:tcW w:w="3417" w:type="dxa"/>
          </w:tcPr>
          <w:p w:rsidR="00B5100B" w:rsidRDefault="00B5100B" w:rsidP="00B5100B">
            <w:pPr>
              <w:rPr>
                <w:lang w:eastAsia="ja-JP"/>
              </w:rPr>
            </w:pPr>
            <w:r w:rsidRPr="00005E13">
              <w:rPr>
                <w:lang w:eastAsia="ja-JP"/>
              </w:rPr>
              <w:t>brushEnd</w:t>
            </w:r>
          </w:p>
        </w:tc>
        <w:tc>
          <w:tcPr>
            <w:tcW w:w="6771" w:type="dxa"/>
          </w:tcPr>
          <w:p w:rsidR="00B5100B" w:rsidRDefault="00B5100B" w:rsidP="00B5100B">
            <w:pPr>
              <w:rPr>
                <w:lang w:eastAsia="ja-JP"/>
              </w:rPr>
            </w:pPr>
            <w:r>
              <w:rPr>
                <w:lang w:eastAsia="ja-JP"/>
              </w:rPr>
              <w:t xml:space="preserve">+ Update the graph view (same operation as function </w:t>
            </w:r>
            <w:r w:rsidRPr="00005E13">
              <w:rPr>
                <w:lang w:eastAsia="ja-JP"/>
              </w:rPr>
              <w:t>brushing</w:t>
            </w:r>
            <w:r>
              <w:rPr>
                <w:lang w:eastAsia="ja-JP"/>
              </w:rPr>
              <w:t xml:space="preserve"> of Normal Load).</w:t>
            </w:r>
          </w:p>
          <w:p w:rsidR="00B5100B" w:rsidRDefault="00B5100B" w:rsidP="00B5100B">
            <w:pPr>
              <w:rPr>
                <w:lang w:eastAsia="ja-JP"/>
              </w:rPr>
            </w:pPr>
            <w:r>
              <w:rPr>
                <w:lang w:eastAsia="ja-JP"/>
              </w:rPr>
              <w:t>+ Stop loading.</w:t>
            </w:r>
          </w:p>
          <w:p w:rsidR="00B5100B" w:rsidRDefault="00B5100B" w:rsidP="00B5100B">
            <w:pPr>
              <w:rPr>
                <w:lang w:eastAsia="ja-JP"/>
              </w:rPr>
            </w:pPr>
          </w:p>
        </w:tc>
      </w:tr>
      <w:tr w:rsidR="00B5100B" w:rsidTr="0070021D">
        <w:tc>
          <w:tcPr>
            <w:tcW w:w="3417" w:type="dxa"/>
          </w:tcPr>
          <w:p w:rsidR="00B5100B" w:rsidRPr="00005E13" w:rsidRDefault="00B5100B" w:rsidP="00B5100B">
            <w:pPr>
              <w:rPr>
                <w:lang w:eastAsia="ja-JP"/>
              </w:rPr>
            </w:pPr>
            <w:r w:rsidRPr="00995CB0">
              <w:rPr>
                <w:lang w:eastAsia="ja-JP"/>
              </w:rPr>
              <w:t>createGraphAreaContextMenu</w:t>
            </w:r>
          </w:p>
        </w:tc>
        <w:tc>
          <w:tcPr>
            <w:tcW w:w="6771" w:type="dxa"/>
          </w:tcPr>
          <w:p w:rsidR="00B5100B" w:rsidRDefault="00B5100B" w:rsidP="00B5100B">
            <w:pPr>
              <w:rPr>
                <w:lang w:eastAsia="ja-JP"/>
              </w:rPr>
            </w:pPr>
            <w:r>
              <w:rPr>
                <w:lang w:eastAsia="ja-JP"/>
              </w:rPr>
              <w:t xml:space="preserve">+ Get value of all signals at the position that is nearest to </w:t>
            </w:r>
            <w:r w:rsidR="00B3166C">
              <w:rPr>
                <w:lang w:eastAsia="ja-JP"/>
              </w:rPr>
              <w:t xml:space="preserve">mouse position </w:t>
            </w:r>
            <w:r>
              <w:rPr>
                <w:lang w:eastAsia="ja-JP"/>
              </w:rPr>
              <w:t xml:space="preserve">to prepare for </w:t>
            </w:r>
            <w:r w:rsidR="00B3166C">
              <w:rPr>
                <w:lang w:eastAsia="ja-JP"/>
              </w:rPr>
              <w:t>the “</w:t>
            </w:r>
            <w:r>
              <w:rPr>
                <w:lang w:eastAsia="ja-JP"/>
              </w:rPr>
              <w:t xml:space="preserve">Add </w:t>
            </w:r>
            <w:r w:rsidR="00B3166C">
              <w:rPr>
                <w:lang w:eastAsia="ja-JP"/>
              </w:rPr>
              <w:t>C</w:t>
            </w:r>
            <w:r>
              <w:rPr>
                <w:lang w:eastAsia="ja-JP"/>
              </w:rPr>
              <w:t>omment</w:t>
            </w:r>
            <w:r w:rsidR="00B3166C">
              <w:rPr>
                <w:lang w:eastAsia="ja-JP"/>
              </w:rPr>
              <w:t>”</w:t>
            </w:r>
            <w:r>
              <w:rPr>
                <w:lang w:eastAsia="ja-JP"/>
              </w:rPr>
              <w:t xml:space="preserve"> dialog.</w:t>
            </w:r>
          </w:p>
          <w:p w:rsidR="00B5100B" w:rsidRDefault="00B5100B" w:rsidP="00B5100B">
            <w:pPr>
              <w:rPr>
                <w:lang w:eastAsia="ja-JP"/>
              </w:rPr>
            </w:pPr>
          </w:p>
        </w:tc>
      </w:tr>
      <w:tr w:rsidR="00B5100B" w:rsidTr="0070021D">
        <w:tc>
          <w:tcPr>
            <w:tcW w:w="3417" w:type="dxa"/>
          </w:tcPr>
          <w:p w:rsidR="00B5100B" w:rsidRPr="00005E13" w:rsidRDefault="00B5100B" w:rsidP="00B5100B">
            <w:pPr>
              <w:rPr>
                <w:lang w:eastAsia="ja-JP"/>
              </w:rPr>
            </w:pPr>
          </w:p>
        </w:tc>
        <w:tc>
          <w:tcPr>
            <w:tcW w:w="6771" w:type="dxa"/>
          </w:tcPr>
          <w:p w:rsidR="00B5100B" w:rsidRDefault="00B5100B" w:rsidP="00B5100B">
            <w:pPr>
              <w:rPr>
                <w:lang w:eastAsia="ja-JP"/>
              </w:rPr>
            </w:pPr>
          </w:p>
        </w:tc>
      </w:tr>
      <w:tr w:rsidR="00B5100B" w:rsidTr="0070021D">
        <w:tc>
          <w:tcPr>
            <w:tcW w:w="3417" w:type="dxa"/>
          </w:tcPr>
          <w:p w:rsidR="00B5100B" w:rsidRDefault="00B5100B" w:rsidP="00B5100B">
            <w:pPr>
              <w:rPr>
                <w:lang w:eastAsia="ja-JP"/>
              </w:rPr>
            </w:pPr>
          </w:p>
        </w:tc>
        <w:tc>
          <w:tcPr>
            <w:tcW w:w="6771" w:type="dxa"/>
          </w:tcPr>
          <w:p w:rsidR="00B5100B" w:rsidRDefault="00B5100B" w:rsidP="00B5100B">
            <w:pPr>
              <w:rPr>
                <w:lang w:eastAsia="ja-JP"/>
              </w:rPr>
            </w:pPr>
          </w:p>
        </w:tc>
      </w:tr>
      <w:tr w:rsidR="00B5100B" w:rsidTr="005238F3">
        <w:tc>
          <w:tcPr>
            <w:tcW w:w="10188" w:type="dxa"/>
            <w:gridSpan w:val="2"/>
          </w:tcPr>
          <w:p w:rsidR="00B5100B" w:rsidRDefault="00B5100B" w:rsidP="00B5100B">
            <w:pPr>
              <w:rPr>
                <w:lang w:eastAsia="ja-JP"/>
              </w:rPr>
            </w:pPr>
          </w:p>
        </w:tc>
      </w:tr>
      <w:tr w:rsidR="00B5100B" w:rsidTr="00AF1329">
        <w:tc>
          <w:tcPr>
            <w:tcW w:w="10188" w:type="dxa"/>
            <w:gridSpan w:val="2"/>
            <w:shd w:val="clear" w:color="auto" w:fill="FABF8F" w:themeFill="accent6" w:themeFillTint="99"/>
          </w:tcPr>
          <w:p w:rsidR="00B5100B" w:rsidRDefault="00B5100B" w:rsidP="00B5100B">
            <w:pPr>
              <w:rPr>
                <w:lang w:eastAsia="ja-JP"/>
              </w:rPr>
            </w:pPr>
            <w:r>
              <w:rPr>
                <w:lang w:eastAsia="ja-JP"/>
              </w:rPr>
              <w:t>Realtime</w:t>
            </w:r>
            <w:r w:rsidRPr="003E29A7">
              <w:rPr>
                <w:lang w:eastAsia="ja-JP"/>
              </w:rPr>
              <w:t>ValueCursor</w:t>
            </w:r>
          </w:p>
        </w:tc>
      </w:tr>
      <w:tr w:rsidR="00B5100B" w:rsidTr="0070021D">
        <w:tc>
          <w:tcPr>
            <w:tcW w:w="3417" w:type="dxa"/>
          </w:tcPr>
          <w:p w:rsidR="00B5100B" w:rsidRDefault="00B5100B" w:rsidP="00B5100B">
            <w:pPr>
              <w:rPr>
                <w:lang w:eastAsia="ja-JP"/>
              </w:rPr>
            </w:pPr>
            <w:r w:rsidRPr="007F3343">
              <w:rPr>
                <w:lang w:eastAsia="ja-JP"/>
              </w:rPr>
              <w:t>UpdateView</w:t>
            </w:r>
          </w:p>
        </w:tc>
        <w:tc>
          <w:tcPr>
            <w:tcW w:w="6771" w:type="dxa"/>
          </w:tcPr>
          <w:p w:rsidR="00B5100B" w:rsidRDefault="00B5100B" w:rsidP="00B5100B">
            <w:pPr>
              <w:rPr>
                <w:lang w:eastAsia="ja-JP"/>
              </w:rPr>
            </w:pPr>
            <w:r>
              <w:rPr>
                <w:lang w:eastAsia="ja-JP"/>
              </w:rPr>
              <w:t xml:space="preserve">+ Check all </w:t>
            </w:r>
            <w:r w:rsidRPr="002073A8">
              <w:rPr>
                <w:lang w:eastAsia="ja-JP"/>
              </w:rPr>
              <w:t>bisectDate (panelTime, xPos, 1)</w:t>
            </w:r>
            <w:r>
              <w:rPr>
                <w:lang w:eastAsia="ja-JP"/>
              </w:rPr>
              <w:t>.</w:t>
            </w:r>
          </w:p>
          <w:p w:rsidR="00B5100B" w:rsidRDefault="00B5100B" w:rsidP="00B5100B">
            <w:pPr>
              <w:rPr>
                <w:lang w:eastAsia="ja-JP"/>
              </w:rPr>
            </w:pPr>
            <w:r>
              <w:rPr>
                <w:lang w:eastAsia="ja-JP"/>
              </w:rPr>
              <w:t xml:space="preserve">+ In Lazy Load, index positions can be calculated by </w:t>
            </w:r>
            <w:r w:rsidRPr="002073A8">
              <w:rPr>
                <w:lang w:eastAsia="ja-JP"/>
              </w:rPr>
              <w:t>xPos</w:t>
            </w:r>
            <w:r>
              <w:rPr>
                <w:lang w:eastAsia="ja-JP"/>
              </w:rPr>
              <w:t xml:space="preserve"> / sampling time.</w:t>
            </w:r>
          </w:p>
          <w:p w:rsidR="00B5100B" w:rsidRDefault="00B5100B" w:rsidP="00B5100B">
            <w:pPr>
              <w:rPr>
                <w:lang w:eastAsia="ja-JP"/>
              </w:rPr>
            </w:pPr>
          </w:p>
        </w:tc>
      </w:tr>
      <w:tr w:rsidR="00B5100B" w:rsidTr="0070021D">
        <w:tc>
          <w:tcPr>
            <w:tcW w:w="3417" w:type="dxa"/>
          </w:tcPr>
          <w:p w:rsidR="00B5100B" w:rsidRDefault="00B5100B" w:rsidP="00B5100B">
            <w:pPr>
              <w:rPr>
                <w:lang w:eastAsia="ja-JP"/>
              </w:rPr>
            </w:pPr>
            <w:r w:rsidRPr="007F3343">
              <w:rPr>
                <w:lang w:eastAsia="ja-JP"/>
              </w:rPr>
              <w:t>onCursorMoving</w:t>
            </w:r>
          </w:p>
        </w:tc>
        <w:tc>
          <w:tcPr>
            <w:tcW w:w="6771" w:type="dxa"/>
          </w:tcPr>
          <w:p w:rsidR="00B5100B" w:rsidRDefault="00B5100B" w:rsidP="00B5100B">
            <w:pPr>
              <w:rPr>
                <w:lang w:eastAsia="ja-JP"/>
              </w:rPr>
            </w:pPr>
            <w:r>
              <w:rPr>
                <w:lang w:eastAsia="ja-JP"/>
              </w:rPr>
              <w:t>+ In Normal Load, graph view is updated when users drag cursor and mouse move.</w:t>
            </w:r>
          </w:p>
          <w:p w:rsidR="00B5100B" w:rsidRDefault="00B5100B" w:rsidP="00B5100B">
            <w:pPr>
              <w:rPr>
                <w:lang w:eastAsia="ja-JP"/>
              </w:rPr>
            </w:pPr>
            <w:r>
              <w:rPr>
                <w:lang w:eastAsia="ja-JP"/>
              </w:rPr>
              <w:t>+ In Lazy Load, the updating condition is necessary to be changed, graph view is only updated when users drag cursor and mouse up.</w:t>
            </w:r>
          </w:p>
          <w:p w:rsidR="00B5100B" w:rsidRDefault="00B5100B" w:rsidP="00B5100B">
            <w:pPr>
              <w:rPr>
                <w:lang w:eastAsia="ja-JP"/>
              </w:rPr>
            </w:pPr>
          </w:p>
        </w:tc>
      </w:tr>
      <w:tr w:rsidR="00B5100B" w:rsidTr="005238F3">
        <w:tc>
          <w:tcPr>
            <w:tcW w:w="10188" w:type="dxa"/>
            <w:gridSpan w:val="2"/>
          </w:tcPr>
          <w:p w:rsidR="00B5100B" w:rsidRDefault="00B5100B" w:rsidP="00B5100B">
            <w:pPr>
              <w:rPr>
                <w:lang w:eastAsia="ja-JP"/>
              </w:rPr>
            </w:pPr>
          </w:p>
        </w:tc>
      </w:tr>
      <w:tr w:rsidR="00B5100B" w:rsidTr="00AF1329">
        <w:tc>
          <w:tcPr>
            <w:tcW w:w="10188" w:type="dxa"/>
            <w:gridSpan w:val="2"/>
            <w:shd w:val="clear" w:color="auto" w:fill="FABF8F" w:themeFill="accent6" w:themeFillTint="99"/>
          </w:tcPr>
          <w:p w:rsidR="00B5100B" w:rsidRDefault="00B5100B" w:rsidP="00B5100B">
            <w:pPr>
              <w:rPr>
                <w:lang w:eastAsia="ja-JP"/>
              </w:rPr>
            </w:pPr>
            <w:r>
              <w:rPr>
                <w:lang w:eastAsia="ja-JP"/>
              </w:rPr>
              <w:t>Realtime</w:t>
            </w:r>
            <w:r w:rsidRPr="007F3343">
              <w:rPr>
                <w:lang w:eastAsia="ja-JP"/>
              </w:rPr>
              <w:t>VerticalCursor</w:t>
            </w:r>
          </w:p>
        </w:tc>
      </w:tr>
      <w:tr w:rsidR="00B5100B" w:rsidTr="0070021D">
        <w:tc>
          <w:tcPr>
            <w:tcW w:w="3417" w:type="dxa"/>
          </w:tcPr>
          <w:p w:rsidR="00B5100B" w:rsidRDefault="00B5100B" w:rsidP="00B5100B">
            <w:pPr>
              <w:rPr>
                <w:lang w:eastAsia="ja-JP"/>
              </w:rPr>
            </w:pPr>
            <w:r w:rsidRPr="007F3343">
              <w:rPr>
                <w:lang w:eastAsia="ja-JP"/>
              </w:rPr>
              <w:t>UpdateView</w:t>
            </w:r>
          </w:p>
        </w:tc>
        <w:tc>
          <w:tcPr>
            <w:tcW w:w="6771" w:type="dxa"/>
          </w:tcPr>
          <w:p w:rsidR="00B5100B" w:rsidRDefault="00B5100B" w:rsidP="00B5100B">
            <w:pPr>
              <w:rPr>
                <w:lang w:eastAsia="ja-JP"/>
              </w:rPr>
            </w:pPr>
            <w:r>
              <w:rPr>
                <w:lang w:eastAsia="ja-JP"/>
              </w:rPr>
              <w:t xml:space="preserve">+ Check all </w:t>
            </w:r>
            <w:r w:rsidRPr="002073A8">
              <w:rPr>
                <w:lang w:eastAsia="ja-JP"/>
              </w:rPr>
              <w:t>bisectDate (panelTime, xPos, 1)</w:t>
            </w:r>
            <w:r>
              <w:rPr>
                <w:lang w:eastAsia="ja-JP"/>
              </w:rPr>
              <w:t>.</w:t>
            </w:r>
          </w:p>
          <w:p w:rsidR="00B5100B" w:rsidRDefault="00B5100B" w:rsidP="00B5100B">
            <w:pPr>
              <w:rPr>
                <w:lang w:eastAsia="ja-JP"/>
              </w:rPr>
            </w:pPr>
            <w:r>
              <w:rPr>
                <w:lang w:eastAsia="ja-JP"/>
              </w:rPr>
              <w:t xml:space="preserve">+ In Lazy Load, index positions can be calculated by </w:t>
            </w:r>
            <w:r w:rsidRPr="002073A8">
              <w:rPr>
                <w:lang w:eastAsia="ja-JP"/>
              </w:rPr>
              <w:t>xPos</w:t>
            </w:r>
            <w:r>
              <w:rPr>
                <w:lang w:eastAsia="ja-JP"/>
              </w:rPr>
              <w:t xml:space="preserve"> / sampling time.</w:t>
            </w:r>
          </w:p>
          <w:p w:rsidR="00B5100B" w:rsidRDefault="00B5100B" w:rsidP="00B5100B">
            <w:pPr>
              <w:rPr>
                <w:lang w:eastAsia="ja-JP"/>
              </w:rPr>
            </w:pPr>
          </w:p>
        </w:tc>
      </w:tr>
      <w:tr w:rsidR="00B5100B" w:rsidTr="0070021D">
        <w:tc>
          <w:tcPr>
            <w:tcW w:w="3417" w:type="dxa"/>
          </w:tcPr>
          <w:p w:rsidR="00B5100B" w:rsidRDefault="00B5100B" w:rsidP="00B5100B">
            <w:pPr>
              <w:rPr>
                <w:lang w:eastAsia="ja-JP"/>
              </w:rPr>
            </w:pPr>
            <w:r w:rsidRPr="007F3343">
              <w:rPr>
                <w:lang w:eastAsia="ja-JP"/>
              </w:rPr>
              <w:t>onVerticalCursorMoving</w:t>
            </w:r>
          </w:p>
        </w:tc>
        <w:tc>
          <w:tcPr>
            <w:tcW w:w="6771" w:type="dxa"/>
          </w:tcPr>
          <w:p w:rsidR="00B5100B" w:rsidRDefault="00B5100B" w:rsidP="00B5100B">
            <w:pPr>
              <w:rPr>
                <w:lang w:eastAsia="ja-JP"/>
              </w:rPr>
            </w:pPr>
            <w:r>
              <w:rPr>
                <w:lang w:eastAsia="ja-JP"/>
              </w:rPr>
              <w:t>+ In Normal Load, graph view is updated when users drag cursor and mouse move.</w:t>
            </w:r>
          </w:p>
          <w:p w:rsidR="00B5100B" w:rsidRDefault="00B5100B" w:rsidP="00B5100B">
            <w:pPr>
              <w:rPr>
                <w:lang w:eastAsia="ja-JP"/>
              </w:rPr>
            </w:pPr>
            <w:r>
              <w:rPr>
                <w:lang w:eastAsia="ja-JP"/>
              </w:rPr>
              <w:t>+ In Lazy Load, the updating condition is necessary to be changed, graph view is only updated when users drag cursor and mouse up.</w:t>
            </w:r>
          </w:p>
          <w:p w:rsidR="00B5100B" w:rsidRDefault="00B5100B" w:rsidP="00B5100B">
            <w:pPr>
              <w:rPr>
                <w:lang w:eastAsia="ja-JP"/>
              </w:rPr>
            </w:pPr>
          </w:p>
        </w:tc>
      </w:tr>
      <w:tr w:rsidR="00B5100B" w:rsidTr="005238F3">
        <w:tc>
          <w:tcPr>
            <w:tcW w:w="10188" w:type="dxa"/>
            <w:gridSpan w:val="2"/>
          </w:tcPr>
          <w:p w:rsidR="00B5100B" w:rsidRDefault="00B5100B" w:rsidP="00B5100B">
            <w:pPr>
              <w:rPr>
                <w:lang w:eastAsia="ja-JP"/>
              </w:rPr>
            </w:pPr>
          </w:p>
        </w:tc>
      </w:tr>
      <w:tr w:rsidR="00B5100B" w:rsidTr="00AF1329">
        <w:tc>
          <w:tcPr>
            <w:tcW w:w="10188" w:type="dxa"/>
            <w:gridSpan w:val="2"/>
            <w:shd w:val="clear" w:color="auto" w:fill="FABF8F" w:themeFill="accent6" w:themeFillTint="99"/>
          </w:tcPr>
          <w:p w:rsidR="00B5100B" w:rsidRDefault="00B5100B" w:rsidP="00B5100B">
            <w:pPr>
              <w:rPr>
                <w:lang w:eastAsia="ja-JP"/>
              </w:rPr>
            </w:pPr>
            <w:r>
              <w:rPr>
                <w:lang w:eastAsia="ja-JP"/>
              </w:rPr>
              <w:t>Realtime</w:t>
            </w:r>
            <w:r w:rsidRPr="00C74186">
              <w:rPr>
                <w:lang w:eastAsia="ja-JP"/>
              </w:rPr>
              <w:t>LineCursor</w:t>
            </w:r>
          </w:p>
        </w:tc>
      </w:tr>
      <w:tr w:rsidR="00B5100B" w:rsidTr="0070021D">
        <w:tc>
          <w:tcPr>
            <w:tcW w:w="3417" w:type="dxa"/>
          </w:tcPr>
          <w:p w:rsidR="00B5100B" w:rsidRPr="0070021D" w:rsidRDefault="00B5100B" w:rsidP="00B5100B">
            <w:pPr>
              <w:rPr>
                <w:lang w:val="vi-VN" w:eastAsia="ja-JP"/>
              </w:rPr>
            </w:pPr>
            <w:r w:rsidRPr="0070021D">
              <w:rPr>
                <w:lang w:val="vi-VN" w:eastAsia="ja-JP"/>
              </w:rPr>
              <w:t>findTimeIndexFromMousePosX</w:t>
            </w:r>
          </w:p>
          <w:p w:rsidR="00B5100B" w:rsidRPr="005B5223" w:rsidRDefault="00B5100B" w:rsidP="00B5100B">
            <w:pPr>
              <w:rPr>
                <w:lang w:eastAsia="ja-JP"/>
              </w:rPr>
            </w:pPr>
          </w:p>
        </w:tc>
        <w:tc>
          <w:tcPr>
            <w:tcW w:w="6771" w:type="dxa"/>
          </w:tcPr>
          <w:p w:rsidR="00B5100B" w:rsidRDefault="00B5100B" w:rsidP="00B5100B">
            <w:pPr>
              <w:rPr>
                <w:lang w:eastAsia="ja-JP"/>
              </w:rPr>
            </w:pPr>
            <w:r>
              <w:rPr>
                <w:lang w:eastAsia="ja-JP"/>
              </w:rPr>
              <w:t>+ From “</w:t>
            </w:r>
            <w:r w:rsidRPr="0070021D">
              <w:rPr>
                <w:lang w:eastAsia="ja-JP"/>
              </w:rPr>
              <w:t>mousePosX</w:t>
            </w:r>
            <w:r>
              <w:rPr>
                <w:lang w:eastAsia="ja-JP"/>
              </w:rPr>
              <w:t>”, calculate the time index position.</w:t>
            </w:r>
          </w:p>
        </w:tc>
      </w:tr>
      <w:tr w:rsidR="00B5100B" w:rsidTr="0070021D">
        <w:tc>
          <w:tcPr>
            <w:tcW w:w="3417" w:type="dxa"/>
          </w:tcPr>
          <w:p w:rsidR="00B5100B" w:rsidRDefault="00B5100B" w:rsidP="00B5100B">
            <w:pPr>
              <w:rPr>
                <w:lang w:eastAsia="ja-JP"/>
              </w:rPr>
            </w:pPr>
            <w:r w:rsidRPr="005B5223">
              <w:rPr>
                <w:lang w:eastAsia="ja-JP"/>
              </w:rPr>
              <w:t>update</w:t>
            </w:r>
          </w:p>
        </w:tc>
        <w:tc>
          <w:tcPr>
            <w:tcW w:w="6771" w:type="dxa"/>
          </w:tcPr>
          <w:p w:rsidR="00B5100B" w:rsidRDefault="00B5100B" w:rsidP="00B5100B">
            <w:pPr>
              <w:rPr>
                <w:lang w:eastAsia="ja-JP"/>
              </w:rPr>
            </w:pPr>
            <w:r>
              <w:rPr>
                <w:lang w:eastAsia="ja-JP"/>
              </w:rPr>
              <w:t xml:space="preserve">+ Use function </w:t>
            </w:r>
            <w:r w:rsidRPr="0070021D">
              <w:rPr>
                <w:lang w:val="vi-VN" w:eastAsia="ja-JP"/>
              </w:rPr>
              <w:t>findTimeIndexFromMousePosX</w:t>
            </w:r>
            <w:r>
              <w:rPr>
                <w:lang w:eastAsia="ja-JP"/>
              </w:rPr>
              <w:t xml:space="preserve"> to get the time index </w:t>
            </w:r>
            <w:r>
              <w:rPr>
                <w:lang w:eastAsia="ja-JP"/>
              </w:rPr>
              <w:lastRenderedPageBreak/>
              <w:t>position.</w:t>
            </w:r>
          </w:p>
          <w:p w:rsidR="00B5100B" w:rsidRDefault="00B5100B" w:rsidP="00B5100B">
            <w:pPr>
              <w:rPr>
                <w:lang w:eastAsia="ja-JP"/>
              </w:rPr>
            </w:pPr>
            <w:r>
              <w:rPr>
                <w:lang w:eastAsia="ja-JP"/>
              </w:rPr>
              <w:t xml:space="preserve">+ Use function </w:t>
            </w:r>
            <w:r w:rsidRPr="0070021D">
              <w:rPr>
                <w:lang w:eastAsia="ja-JP"/>
              </w:rPr>
              <w:t>getValueAllSignalsByIndex</w:t>
            </w:r>
            <w:r>
              <w:rPr>
                <w:lang w:eastAsia="ja-JP"/>
              </w:rPr>
              <w:t xml:space="preserve"> to get value of all signals.</w:t>
            </w:r>
          </w:p>
          <w:p w:rsidR="00B5100B" w:rsidRDefault="00B5100B" w:rsidP="00B5100B">
            <w:pPr>
              <w:rPr>
                <w:lang w:eastAsia="ja-JP"/>
              </w:rPr>
            </w:pPr>
            <w:r>
              <w:rPr>
                <w:lang w:eastAsia="ja-JP"/>
              </w:rPr>
              <w:t>+ Update on the view.</w:t>
            </w:r>
          </w:p>
          <w:p w:rsidR="00B5100B" w:rsidRPr="0070021D" w:rsidRDefault="00B5100B" w:rsidP="00B5100B">
            <w:pPr>
              <w:rPr>
                <w:lang w:eastAsia="ja-JP"/>
              </w:rPr>
            </w:pPr>
          </w:p>
        </w:tc>
      </w:tr>
      <w:tr w:rsidR="00B5100B" w:rsidTr="0070021D">
        <w:tc>
          <w:tcPr>
            <w:tcW w:w="3417" w:type="dxa"/>
          </w:tcPr>
          <w:p w:rsidR="00B5100B" w:rsidRDefault="00B5100B" w:rsidP="00B5100B">
            <w:pPr>
              <w:rPr>
                <w:lang w:eastAsia="ja-JP"/>
              </w:rPr>
            </w:pPr>
            <w:r w:rsidRPr="0070021D">
              <w:rPr>
                <w:lang w:eastAsia="ja-JP"/>
              </w:rPr>
              <w:lastRenderedPageBreak/>
              <w:t>findMousePosFromAnalogTimeIndex</w:t>
            </w:r>
          </w:p>
        </w:tc>
        <w:tc>
          <w:tcPr>
            <w:tcW w:w="6771" w:type="dxa"/>
          </w:tcPr>
          <w:p w:rsidR="00B5100B" w:rsidRDefault="00B5100B" w:rsidP="00B5100B">
            <w:pPr>
              <w:rPr>
                <w:lang w:eastAsia="ja-JP"/>
              </w:rPr>
            </w:pPr>
            <w:r>
              <w:rPr>
                <w:lang w:eastAsia="ja-JP"/>
              </w:rPr>
              <w:t>Not necessary. Remove.</w:t>
            </w:r>
          </w:p>
        </w:tc>
      </w:tr>
      <w:tr w:rsidR="00B5100B" w:rsidTr="0070021D">
        <w:tc>
          <w:tcPr>
            <w:tcW w:w="3417" w:type="dxa"/>
          </w:tcPr>
          <w:p w:rsidR="00B5100B" w:rsidRDefault="00B5100B" w:rsidP="00B5100B">
            <w:pPr>
              <w:rPr>
                <w:lang w:eastAsia="ja-JP"/>
              </w:rPr>
            </w:pPr>
            <w:r w:rsidRPr="0070021D">
              <w:rPr>
                <w:lang w:eastAsia="ja-JP"/>
              </w:rPr>
              <w:t>findMousePosFromDigitalTimeIndex</w:t>
            </w:r>
          </w:p>
        </w:tc>
        <w:tc>
          <w:tcPr>
            <w:tcW w:w="6771" w:type="dxa"/>
          </w:tcPr>
          <w:p w:rsidR="00B5100B" w:rsidRDefault="00B5100B" w:rsidP="00B5100B">
            <w:pPr>
              <w:rPr>
                <w:lang w:eastAsia="ja-JP"/>
              </w:rPr>
            </w:pPr>
            <w:r>
              <w:rPr>
                <w:lang w:eastAsia="ja-JP"/>
              </w:rPr>
              <w:t>Not necessary. Remove.</w:t>
            </w:r>
          </w:p>
        </w:tc>
      </w:tr>
      <w:tr w:rsidR="00B5100B" w:rsidTr="005238F3">
        <w:tc>
          <w:tcPr>
            <w:tcW w:w="10188" w:type="dxa"/>
            <w:gridSpan w:val="2"/>
          </w:tcPr>
          <w:p w:rsidR="00B5100B" w:rsidRDefault="00B5100B" w:rsidP="00B5100B">
            <w:pPr>
              <w:rPr>
                <w:lang w:eastAsia="ja-JP"/>
              </w:rPr>
            </w:pPr>
          </w:p>
        </w:tc>
      </w:tr>
      <w:tr w:rsidR="00B5100B" w:rsidTr="00AF1329">
        <w:tc>
          <w:tcPr>
            <w:tcW w:w="10188" w:type="dxa"/>
            <w:gridSpan w:val="2"/>
            <w:shd w:val="clear" w:color="auto" w:fill="FABF8F" w:themeFill="accent6" w:themeFillTint="99"/>
          </w:tcPr>
          <w:p w:rsidR="00B5100B" w:rsidRDefault="00B5100B" w:rsidP="00B5100B">
            <w:pPr>
              <w:rPr>
                <w:lang w:eastAsia="ja-JP"/>
              </w:rPr>
            </w:pPr>
            <w:r>
              <w:rPr>
                <w:lang w:eastAsia="ja-JP"/>
              </w:rPr>
              <w:t>Realtime</w:t>
            </w:r>
            <w:r w:rsidRPr="00511625">
              <w:rPr>
                <w:lang w:eastAsia="ja-JP"/>
              </w:rPr>
              <w:t>GraphLegend</w:t>
            </w:r>
          </w:p>
        </w:tc>
      </w:tr>
      <w:tr w:rsidR="00B5100B" w:rsidTr="0070021D">
        <w:tc>
          <w:tcPr>
            <w:tcW w:w="3417" w:type="dxa"/>
          </w:tcPr>
          <w:p w:rsidR="00B5100B" w:rsidRDefault="00B5100B" w:rsidP="00B5100B">
            <w:pPr>
              <w:rPr>
                <w:lang w:eastAsia="ja-JP"/>
              </w:rPr>
            </w:pPr>
            <w:r>
              <w:rPr>
                <w:lang w:eastAsia="ja-JP"/>
              </w:rPr>
              <w:t>updateLegend</w:t>
            </w:r>
          </w:p>
        </w:tc>
        <w:tc>
          <w:tcPr>
            <w:tcW w:w="6771" w:type="dxa"/>
          </w:tcPr>
          <w:p w:rsidR="00B5100B" w:rsidRDefault="00B5100B" w:rsidP="00B5100B">
            <w:pPr>
              <w:rPr>
                <w:lang w:eastAsia="ja-JP"/>
              </w:rPr>
            </w:pPr>
            <w:r>
              <w:rPr>
                <w:lang w:eastAsia="ja-JP"/>
              </w:rPr>
              <w:t>+ Get value of all signals at the position that is nearest to “</w:t>
            </w:r>
            <w:r w:rsidRPr="00ED72E0">
              <w:rPr>
                <w:lang w:eastAsia="ja-JP"/>
              </w:rPr>
              <w:t>cursorTime</w:t>
            </w:r>
            <w:r>
              <w:rPr>
                <w:lang w:eastAsia="ja-JP"/>
              </w:rPr>
              <w:t>” and update the signal value at the legend.</w:t>
            </w:r>
          </w:p>
          <w:p w:rsidR="00B5100B" w:rsidRDefault="00B5100B" w:rsidP="00B5100B">
            <w:pPr>
              <w:rPr>
                <w:lang w:eastAsia="ja-JP"/>
              </w:rPr>
            </w:pPr>
          </w:p>
        </w:tc>
      </w:tr>
      <w:tr w:rsidR="00B5100B" w:rsidTr="0070021D">
        <w:tc>
          <w:tcPr>
            <w:tcW w:w="3417" w:type="dxa"/>
          </w:tcPr>
          <w:p w:rsidR="00B5100B" w:rsidRDefault="00B5100B" w:rsidP="00B5100B">
            <w:pPr>
              <w:rPr>
                <w:lang w:eastAsia="ja-JP"/>
              </w:rPr>
            </w:pPr>
            <w:r w:rsidRPr="00C74186">
              <w:rPr>
                <w:lang w:eastAsia="ja-JP"/>
              </w:rPr>
              <w:t>updateAnalogLegendValue</w:t>
            </w:r>
          </w:p>
        </w:tc>
        <w:tc>
          <w:tcPr>
            <w:tcW w:w="6771" w:type="dxa"/>
          </w:tcPr>
          <w:p w:rsidR="00B5100B" w:rsidRDefault="00B5100B" w:rsidP="00B5100B">
            <w:pPr>
              <w:rPr>
                <w:lang w:eastAsia="ja-JP"/>
              </w:rPr>
            </w:pPr>
            <w:r>
              <w:rPr>
                <w:lang w:eastAsia="ja-JP"/>
              </w:rPr>
              <w:t>Not necessary. Remove.</w:t>
            </w:r>
          </w:p>
        </w:tc>
      </w:tr>
      <w:tr w:rsidR="00B5100B" w:rsidTr="0070021D">
        <w:tc>
          <w:tcPr>
            <w:tcW w:w="3417" w:type="dxa"/>
          </w:tcPr>
          <w:p w:rsidR="00B5100B" w:rsidRDefault="00B5100B" w:rsidP="00B5100B">
            <w:pPr>
              <w:rPr>
                <w:lang w:eastAsia="ja-JP"/>
              </w:rPr>
            </w:pPr>
            <w:r w:rsidRPr="00C74186">
              <w:rPr>
                <w:lang w:eastAsia="ja-JP"/>
              </w:rPr>
              <w:t>updateDigitalLegendValue</w:t>
            </w:r>
          </w:p>
        </w:tc>
        <w:tc>
          <w:tcPr>
            <w:tcW w:w="6771" w:type="dxa"/>
          </w:tcPr>
          <w:p w:rsidR="00B5100B" w:rsidRDefault="00B5100B" w:rsidP="00B5100B">
            <w:pPr>
              <w:rPr>
                <w:lang w:eastAsia="ja-JP"/>
              </w:rPr>
            </w:pPr>
            <w:r>
              <w:rPr>
                <w:lang w:eastAsia="ja-JP"/>
              </w:rPr>
              <w:t>Not necessary. Remove.</w:t>
            </w:r>
          </w:p>
        </w:tc>
      </w:tr>
      <w:tr w:rsidR="00B5100B" w:rsidTr="0070021D">
        <w:tc>
          <w:tcPr>
            <w:tcW w:w="3417" w:type="dxa"/>
          </w:tcPr>
          <w:p w:rsidR="00B5100B" w:rsidRPr="00C74186" w:rsidRDefault="00B5100B" w:rsidP="00B5100B">
            <w:pPr>
              <w:rPr>
                <w:lang w:eastAsia="ja-JP"/>
              </w:rPr>
            </w:pPr>
            <w:r w:rsidRPr="00C74186">
              <w:rPr>
                <w:lang w:eastAsia="ja-JP"/>
              </w:rPr>
              <w:t>updateLegendUnit</w:t>
            </w:r>
          </w:p>
        </w:tc>
        <w:tc>
          <w:tcPr>
            <w:tcW w:w="6771" w:type="dxa"/>
          </w:tcPr>
          <w:p w:rsidR="00B5100B" w:rsidRDefault="00B5100B" w:rsidP="00B5100B">
            <w:pPr>
              <w:rPr>
                <w:lang w:eastAsia="ja-JP"/>
              </w:rPr>
            </w:pPr>
            <w:r>
              <w:rPr>
                <w:lang w:eastAsia="ja-JP"/>
              </w:rPr>
              <w:t>Not necessary. Remove.</w:t>
            </w:r>
          </w:p>
        </w:tc>
      </w:tr>
      <w:tr w:rsidR="00B5100B" w:rsidTr="005238F3">
        <w:tc>
          <w:tcPr>
            <w:tcW w:w="10188" w:type="dxa"/>
            <w:gridSpan w:val="2"/>
          </w:tcPr>
          <w:p w:rsidR="00B5100B" w:rsidRDefault="00B5100B" w:rsidP="00B5100B">
            <w:pPr>
              <w:rPr>
                <w:lang w:eastAsia="ja-JP"/>
              </w:rPr>
            </w:pPr>
          </w:p>
        </w:tc>
      </w:tr>
      <w:tr w:rsidR="00B5100B" w:rsidTr="005238F3">
        <w:tc>
          <w:tcPr>
            <w:tcW w:w="10188" w:type="dxa"/>
            <w:gridSpan w:val="2"/>
            <w:shd w:val="clear" w:color="auto" w:fill="FABF8F" w:themeFill="accent6" w:themeFillTint="99"/>
          </w:tcPr>
          <w:p w:rsidR="00B5100B" w:rsidRDefault="00B5100B" w:rsidP="00B5100B">
            <w:pPr>
              <w:rPr>
                <w:lang w:eastAsia="ja-JP"/>
              </w:rPr>
            </w:pPr>
            <w:r>
              <w:rPr>
                <w:lang w:eastAsia="ja-JP"/>
              </w:rPr>
              <w:t>Realtime</w:t>
            </w:r>
            <w:r w:rsidRPr="00B403EF">
              <w:rPr>
                <w:lang w:eastAsia="ja-JP"/>
              </w:rPr>
              <w:t>GraphSignalLine</w:t>
            </w:r>
          </w:p>
        </w:tc>
      </w:tr>
      <w:tr w:rsidR="00B5100B" w:rsidTr="005238F3">
        <w:tc>
          <w:tcPr>
            <w:tcW w:w="3417" w:type="dxa"/>
          </w:tcPr>
          <w:p w:rsidR="00B5100B" w:rsidRDefault="00B5100B" w:rsidP="00B5100B">
            <w:pPr>
              <w:rPr>
                <w:lang w:eastAsia="ja-JP"/>
              </w:rPr>
            </w:pPr>
            <w:r w:rsidRPr="00722F6B">
              <w:rPr>
                <w:lang w:eastAsia="ja-JP"/>
              </w:rPr>
              <w:t>updateAnalogLinePos</w:t>
            </w:r>
          </w:p>
        </w:tc>
        <w:tc>
          <w:tcPr>
            <w:tcW w:w="6771" w:type="dxa"/>
          </w:tcPr>
          <w:p w:rsidR="00B5100B" w:rsidRDefault="00B5100B" w:rsidP="00B5100B">
            <w:pPr>
              <w:rPr>
                <w:lang w:eastAsia="ja-JP"/>
              </w:rPr>
            </w:pPr>
            <w:r>
              <w:rPr>
                <w:lang w:eastAsia="ja-JP"/>
              </w:rPr>
              <w:t>+ Get value of all signals at caret positions and draw carets.</w:t>
            </w:r>
          </w:p>
          <w:p w:rsidR="00B5100B" w:rsidRDefault="00B5100B" w:rsidP="00B5100B">
            <w:pPr>
              <w:rPr>
                <w:lang w:eastAsia="ja-JP"/>
              </w:rPr>
            </w:pPr>
          </w:p>
        </w:tc>
      </w:tr>
      <w:tr w:rsidR="00B5100B" w:rsidTr="005238F3">
        <w:tc>
          <w:tcPr>
            <w:tcW w:w="3417" w:type="dxa"/>
          </w:tcPr>
          <w:p w:rsidR="00B5100B" w:rsidRDefault="00B5100B" w:rsidP="00B5100B">
            <w:pPr>
              <w:rPr>
                <w:lang w:eastAsia="ja-JP"/>
              </w:rPr>
            </w:pPr>
            <w:r>
              <w:rPr>
                <w:lang w:eastAsia="ja-JP"/>
              </w:rPr>
              <w:t>drawGraphAnalogLine</w:t>
            </w:r>
          </w:p>
        </w:tc>
        <w:tc>
          <w:tcPr>
            <w:tcW w:w="6771" w:type="dxa"/>
          </w:tcPr>
          <w:p w:rsidR="00B5100B" w:rsidRDefault="00B5100B" w:rsidP="00B5100B">
            <w:pPr>
              <w:rPr>
                <w:lang w:eastAsia="ja-JP"/>
              </w:rPr>
            </w:pPr>
            <w:r>
              <w:rPr>
                <w:lang w:eastAsia="ja-JP"/>
              </w:rPr>
              <w:t>+ In the handle of signal context menu (</w:t>
            </w:r>
            <w:r w:rsidRPr="00F16F23">
              <w:rPr>
                <w:lang w:eastAsia="ja-JP"/>
              </w:rPr>
              <w:t>on('contextmenu'</w:t>
            </w:r>
            <w:r>
              <w:rPr>
                <w:lang w:eastAsia="ja-JP"/>
              </w:rPr>
              <w:t>)), get the index of vertical cursors and assign to context menu modal.</w:t>
            </w:r>
          </w:p>
          <w:p w:rsidR="00B5100B" w:rsidRDefault="00B5100B" w:rsidP="00B5100B">
            <w:pPr>
              <w:rPr>
                <w:lang w:eastAsia="ja-JP"/>
              </w:rPr>
            </w:pPr>
          </w:p>
        </w:tc>
      </w:tr>
      <w:tr w:rsidR="00B5100B" w:rsidTr="005238F3">
        <w:tc>
          <w:tcPr>
            <w:tcW w:w="3417" w:type="dxa"/>
          </w:tcPr>
          <w:p w:rsidR="00B5100B" w:rsidRDefault="00B5100B" w:rsidP="00B5100B">
            <w:pPr>
              <w:rPr>
                <w:lang w:eastAsia="ja-JP"/>
              </w:rPr>
            </w:pPr>
            <w:r>
              <w:rPr>
                <w:lang w:eastAsia="ja-JP"/>
              </w:rPr>
              <w:t>drawGraphDigitalLine</w:t>
            </w:r>
          </w:p>
        </w:tc>
        <w:tc>
          <w:tcPr>
            <w:tcW w:w="6771" w:type="dxa"/>
          </w:tcPr>
          <w:p w:rsidR="00B5100B" w:rsidRDefault="00B5100B" w:rsidP="00B5100B">
            <w:pPr>
              <w:rPr>
                <w:lang w:eastAsia="ja-JP"/>
              </w:rPr>
            </w:pPr>
            <w:r>
              <w:rPr>
                <w:lang w:eastAsia="ja-JP"/>
              </w:rPr>
              <w:t>+ In the handle of signal context menu (</w:t>
            </w:r>
            <w:r w:rsidRPr="00F16F23">
              <w:rPr>
                <w:lang w:eastAsia="ja-JP"/>
              </w:rPr>
              <w:t>on('contextmenu'</w:t>
            </w:r>
            <w:r>
              <w:rPr>
                <w:lang w:eastAsia="ja-JP"/>
              </w:rPr>
              <w:t>)), get the index of vertical cursors and assign to context menu modal.</w:t>
            </w:r>
          </w:p>
          <w:p w:rsidR="00B5100B" w:rsidRDefault="00B5100B" w:rsidP="00B5100B">
            <w:pPr>
              <w:rPr>
                <w:lang w:eastAsia="ja-JP"/>
              </w:rPr>
            </w:pPr>
          </w:p>
        </w:tc>
      </w:tr>
      <w:tr w:rsidR="00B5100B" w:rsidTr="005238F3">
        <w:tc>
          <w:tcPr>
            <w:tcW w:w="10188" w:type="dxa"/>
            <w:gridSpan w:val="2"/>
          </w:tcPr>
          <w:p w:rsidR="00B5100B" w:rsidRDefault="00B5100B" w:rsidP="00B5100B">
            <w:pPr>
              <w:rPr>
                <w:lang w:eastAsia="ja-JP"/>
              </w:rPr>
            </w:pPr>
          </w:p>
        </w:tc>
      </w:tr>
      <w:tr w:rsidR="00B5100B" w:rsidTr="005238F3">
        <w:tc>
          <w:tcPr>
            <w:tcW w:w="10188" w:type="dxa"/>
            <w:gridSpan w:val="2"/>
            <w:shd w:val="clear" w:color="auto" w:fill="FABF8F" w:themeFill="accent6" w:themeFillTint="99"/>
          </w:tcPr>
          <w:p w:rsidR="00B5100B" w:rsidRDefault="00B5100B" w:rsidP="00B5100B">
            <w:pPr>
              <w:rPr>
                <w:lang w:eastAsia="ja-JP"/>
              </w:rPr>
            </w:pPr>
            <w:r>
              <w:rPr>
                <w:lang w:eastAsia="ja-JP"/>
              </w:rPr>
              <w:t>Realtime</w:t>
            </w:r>
            <w:r w:rsidRPr="00C6240D">
              <w:rPr>
                <w:lang w:eastAsia="ja-JP"/>
              </w:rPr>
              <w:t>GraphZoom</w:t>
            </w:r>
          </w:p>
        </w:tc>
      </w:tr>
      <w:tr w:rsidR="00B5100B" w:rsidTr="005238F3">
        <w:tc>
          <w:tcPr>
            <w:tcW w:w="3417" w:type="dxa"/>
          </w:tcPr>
          <w:p w:rsidR="00B5100B" w:rsidRPr="00707C83" w:rsidRDefault="00B5100B" w:rsidP="00B5100B">
            <w:pPr>
              <w:rPr>
                <w:lang w:eastAsia="ja-JP"/>
              </w:rPr>
            </w:pPr>
            <w:r w:rsidRPr="00707C83">
              <w:rPr>
                <w:lang w:eastAsia="ja-JP"/>
              </w:rPr>
              <w:t>zoomStart</w:t>
            </w:r>
          </w:p>
        </w:tc>
        <w:tc>
          <w:tcPr>
            <w:tcW w:w="6771" w:type="dxa"/>
          </w:tcPr>
          <w:p w:rsidR="00B5100B" w:rsidRDefault="00B5100B" w:rsidP="00B5100B">
            <w:pPr>
              <w:rPr>
                <w:lang w:eastAsia="ja-JP"/>
              </w:rPr>
            </w:pPr>
            <w:r>
              <w:rPr>
                <w:lang w:eastAsia="ja-JP"/>
              </w:rPr>
              <w:t>+ Do not allow to zoom continuously.</w:t>
            </w:r>
          </w:p>
          <w:p w:rsidR="00B5100B" w:rsidRDefault="00B5100B" w:rsidP="00B5100B">
            <w:pPr>
              <w:rPr>
                <w:lang w:eastAsia="ja-JP"/>
              </w:rPr>
            </w:pPr>
            <w:r>
              <w:rPr>
                <w:lang w:eastAsia="ja-JP"/>
              </w:rPr>
              <w:t>+ Start loading.</w:t>
            </w:r>
          </w:p>
        </w:tc>
      </w:tr>
      <w:tr w:rsidR="00B5100B" w:rsidTr="005238F3">
        <w:tc>
          <w:tcPr>
            <w:tcW w:w="3417" w:type="dxa"/>
          </w:tcPr>
          <w:p w:rsidR="00B5100B" w:rsidRDefault="00B5100B" w:rsidP="00B5100B">
            <w:pPr>
              <w:rPr>
                <w:lang w:eastAsia="ja-JP"/>
              </w:rPr>
            </w:pPr>
            <w:r w:rsidRPr="00707C83">
              <w:rPr>
                <w:lang w:eastAsia="ja-JP"/>
              </w:rPr>
              <w:t>zoomed</w:t>
            </w:r>
          </w:p>
        </w:tc>
        <w:tc>
          <w:tcPr>
            <w:tcW w:w="6771" w:type="dxa"/>
          </w:tcPr>
          <w:p w:rsidR="00B5100B" w:rsidRDefault="00B5100B" w:rsidP="00B5100B">
            <w:pPr>
              <w:rPr>
                <w:lang w:eastAsia="ja-JP"/>
              </w:rPr>
            </w:pPr>
            <w:r>
              <w:rPr>
                <w:lang w:eastAsia="ja-JP"/>
              </w:rPr>
              <w:t>+ Do not allow to zoom continuously.</w:t>
            </w:r>
          </w:p>
        </w:tc>
      </w:tr>
      <w:tr w:rsidR="00B5100B" w:rsidTr="005238F3">
        <w:tc>
          <w:tcPr>
            <w:tcW w:w="3417" w:type="dxa"/>
          </w:tcPr>
          <w:p w:rsidR="00B5100B" w:rsidRDefault="00B5100B" w:rsidP="00B5100B">
            <w:pPr>
              <w:rPr>
                <w:lang w:eastAsia="ja-JP"/>
              </w:rPr>
            </w:pPr>
            <w:r w:rsidRPr="00707C83">
              <w:rPr>
                <w:lang w:eastAsia="ja-JP"/>
              </w:rPr>
              <w:t>zoomEnd</w:t>
            </w:r>
          </w:p>
        </w:tc>
        <w:tc>
          <w:tcPr>
            <w:tcW w:w="6771" w:type="dxa"/>
          </w:tcPr>
          <w:p w:rsidR="00B5100B" w:rsidRDefault="00B5100B" w:rsidP="00B5100B">
            <w:pPr>
              <w:rPr>
                <w:lang w:eastAsia="ja-JP"/>
              </w:rPr>
            </w:pPr>
            <w:r>
              <w:rPr>
                <w:lang w:eastAsia="ja-JP"/>
              </w:rPr>
              <w:t>+ Stop loading.</w:t>
            </w:r>
          </w:p>
        </w:tc>
      </w:tr>
      <w:tr w:rsidR="00B5100B" w:rsidTr="005238F3">
        <w:tc>
          <w:tcPr>
            <w:tcW w:w="10188" w:type="dxa"/>
            <w:gridSpan w:val="2"/>
          </w:tcPr>
          <w:p w:rsidR="00B5100B" w:rsidRDefault="00B5100B" w:rsidP="00B5100B">
            <w:pPr>
              <w:rPr>
                <w:lang w:eastAsia="ja-JP"/>
              </w:rPr>
            </w:pPr>
          </w:p>
        </w:tc>
      </w:tr>
      <w:tr w:rsidR="00B5100B" w:rsidTr="005238F3">
        <w:tc>
          <w:tcPr>
            <w:tcW w:w="10188" w:type="dxa"/>
            <w:gridSpan w:val="2"/>
            <w:shd w:val="clear" w:color="auto" w:fill="FABF8F" w:themeFill="accent6" w:themeFillTint="99"/>
          </w:tcPr>
          <w:p w:rsidR="00B5100B" w:rsidRDefault="00B5100B" w:rsidP="00B5100B">
            <w:pPr>
              <w:rPr>
                <w:lang w:eastAsia="ja-JP"/>
              </w:rPr>
            </w:pPr>
            <w:r>
              <w:rPr>
                <w:lang w:eastAsia="ja-JP"/>
              </w:rPr>
              <w:t>realtimeD</w:t>
            </w:r>
            <w:r w:rsidRPr="006F4FF9">
              <w:rPr>
                <w:lang w:eastAsia="ja-JP"/>
              </w:rPr>
              <w:t>ownSampler</w:t>
            </w:r>
          </w:p>
        </w:tc>
      </w:tr>
      <w:tr w:rsidR="00B5100B" w:rsidTr="005238F3">
        <w:tc>
          <w:tcPr>
            <w:tcW w:w="3417" w:type="dxa"/>
          </w:tcPr>
          <w:p w:rsidR="00B5100B" w:rsidRPr="00707C83" w:rsidRDefault="00B5100B" w:rsidP="00B5100B">
            <w:pPr>
              <w:rPr>
                <w:lang w:eastAsia="ja-JP"/>
              </w:rPr>
            </w:pPr>
            <w:r w:rsidRPr="005D59CD">
              <w:rPr>
                <w:lang w:eastAsia="ja-JP"/>
              </w:rPr>
              <w:t>getAnalogDrawing</w:t>
            </w:r>
          </w:p>
        </w:tc>
        <w:tc>
          <w:tcPr>
            <w:tcW w:w="6771" w:type="dxa"/>
          </w:tcPr>
          <w:p w:rsidR="00B5100B" w:rsidRDefault="00B5100B" w:rsidP="00B5100B">
            <w:pPr>
              <w:rPr>
                <w:lang w:eastAsia="ja-JP"/>
              </w:rPr>
            </w:pPr>
            <w:r>
              <w:rPr>
                <w:lang w:eastAsia="ja-JP"/>
              </w:rPr>
              <w:t>+ Instead of processing on the whole data “</w:t>
            </w:r>
            <w:r w:rsidRPr="005D59CD">
              <w:rPr>
                <w:lang w:eastAsia="ja-JP"/>
              </w:rPr>
              <w:t>orgSample</w:t>
            </w:r>
            <w:r>
              <w:rPr>
                <w:lang w:eastAsia="ja-JP"/>
              </w:rPr>
              <w:t>”, request server to get block one by one.</w:t>
            </w:r>
          </w:p>
          <w:p w:rsidR="00B5100B" w:rsidRDefault="00B5100B" w:rsidP="00B5100B">
            <w:pPr>
              <w:rPr>
                <w:lang w:eastAsia="ja-JP"/>
              </w:rPr>
            </w:pPr>
            <w:r>
              <w:rPr>
                <w:lang w:eastAsia="ja-JP"/>
              </w:rPr>
              <w:t xml:space="preserve">+ For each block, </w:t>
            </w:r>
            <w:r w:rsidRPr="005D59CD">
              <w:rPr>
                <w:lang w:eastAsia="ja-JP"/>
              </w:rPr>
              <w:t>refineAnalogSignalValue</w:t>
            </w:r>
            <w:r>
              <w:rPr>
                <w:lang w:eastAsia="ja-JP"/>
              </w:rPr>
              <w:t xml:space="preserve"> and </w:t>
            </w:r>
            <w:r w:rsidRPr="005D59CD">
              <w:rPr>
                <w:lang w:eastAsia="ja-JP"/>
              </w:rPr>
              <w:t>selectAnalogTrimPacket</w:t>
            </w:r>
            <w:r>
              <w:rPr>
                <w:lang w:eastAsia="ja-JP"/>
              </w:rPr>
              <w:t>.</w:t>
            </w:r>
          </w:p>
          <w:p w:rsidR="00B5100B" w:rsidRDefault="00B5100B" w:rsidP="00B5100B">
            <w:pPr>
              <w:rPr>
                <w:lang w:eastAsia="ja-JP"/>
              </w:rPr>
            </w:pPr>
            <w:r>
              <w:rPr>
                <w:lang w:eastAsia="ja-JP"/>
              </w:rPr>
              <w:t>+ Combine all trim packet of all blocks together.</w:t>
            </w:r>
          </w:p>
          <w:p w:rsidR="00B5100B" w:rsidRPr="005D59CD" w:rsidRDefault="00B5100B" w:rsidP="00B5100B">
            <w:pPr>
              <w:rPr>
                <w:lang w:eastAsia="ja-JP"/>
              </w:rPr>
            </w:pPr>
          </w:p>
        </w:tc>
      </w:tr>
      <w:tr w:rsidR="00B5100B" w:rsidTr="005238F3">
        <w:tc>
          <w:tcPr>
            <w:tcW w:w="3417" w:type="dxa"/>
          </w:tcPr>
          <w:p w:rsidR="00B5100B" w:rsidRDefault="00B5100B" w:rsidP="00B5100B">
            <w:pPr>
              <w:rPr>
                <w:lang w:eastAsia="ja-JP"/>
              </w:rPr>
            </w:pPr>
            <w:r w:rsidRPr="005D59CD">
              <w:rPr>
                <w:lang w:eastAsia="ja-JP"/>
              </w:rPr>
              <w:t>getDigitalDrawing</w:t>
            </w:r>
          </w:p>
        </w:tc>
        <w:tc>
          <w:tcPr>
            <w:tcW w:w="6771" w:type="dxa"/>
          </w:tcPr>
          <w:p w:rsidR="00B5100B" w:rsidRDefault="00B5100B" w:rsidP="00B5100B">
            <w:pPr>
              <w:rPr>
                <w:lang w:eastAsia="ja-JP"/>
              </w:rPr>
            </w:pPr>
            <w:r>
              <w:rPr>
                <w:lang w:eastAsia="ja-JP"/>
              </w:rPr>
              <w:t>+ Instead of processing on the whole data “</w:t>
            </w:r>
            <w:r w:rsidRPr="005D59CD">
              <w:rPr>
                <w:lang w:eastAsia="ja-JP"/>
              </w:rPr>
              <w:t>orgSample</w:t>
            </w:r>
            <w:r>
              <w:rPr>
                <w:lang w:eastAsia="ja-JP"/>
              </w:rPr>
              <w:t>”, request server to get block one by one.</w:t>
            </w:r>
          </w:p>
          <w:p w:rsidR="00B5100B" w:rsidRDefault="00B5100B" w:rsidP="00B5100B">
            <w:pPr>
              <w:rPr>
                <w:lang w:eastAsia="ja-JP"/>
              </w:rPr>
            </w:pPr>
            <w:r>
              <w:rPr>
                <w:lang w:eastAsia="ja-JP"/>
              </w:rPr>
              <w:t xml:space="preserve">+ For each block, </w:t>
            </w:r>
            <w:r w:rsidRPr="005D59CD">
              <w:rPr>
                <w:lang w:eastAsia="ja-JP"/>
              </w:rPr>
              <w:t>refine</w:t>
            </w:r>
            <w:r>
              <w:rPr>
                <w:lang w:eastAsia="ja-JP"/>
              </w:rPr>
              <w:t>Digital</w:t>
            </w:r>
            <w:r w:rsidRPr="005D59CD">
              <w:rPr>
                <w:lang w:eastAsia="ja-JP"/>
              </w:rPr>
              <w:t>SignalValue</w:t>
            </w:r>
            <w:r>
              <w:rPr>
                <w:lang w:eastAsia="ja-JP"/>
              </w:rPr>
              <w:t xml:space="preserve"> and </w:t>
            </w:r>
            <w:r w:rsidRPr="005D59CD">
              <w:rPr>
                <w:lang w:eastAsia="ja-JP"/>
              </w:rPr>
              <w:t>selectAnalogTrimPacket</w:t>
            </w:r>
            <w:r>
              <w:rPr>
                <w:lang w:eastAsia="ja-JP"/>
              </w:rPr>
              <w:t>.</w:t>
            </w:r>
          </w:p>
          <w:p w:rsidR="00B5100B" w:rsidRDefault="00B5100B" w:rsidP="00B5100B">
            <w:pPr>
              <w:rPr>
                <w:lang w:eastAsia="ja-JP"/>
              </w:rPr>
            </w:pPr>
            <w:r>
              <w:rPr>
                <w:lang w:eastAsia="ja-JP"/>
              </w:rPr>
              <w:t>+ Combine all trim packet of all blocks together.</w:t>
            </w:r>
          </w:p>
          <w:p w:rsidR="00B5100B" w:rsidRDefault="00B5100B" w:rsidP="00B5100B">
            <w:pPr>
              <w:rPr>
                <w:lang w:eastAsia="ja-JP"/>
              </w:rPr>
            </w:pPr>
          </w:p>
        </w:tc>
      </w:tr>
      <w:tr w:rsidR="00B5100B" w:rsidTr="00B5100B">
        <w:tc>
          <w:tcPr>
            <w:tcW w:w="10188" w:type="dxa"/>
            <w:gridSpan w:val="2"/>
          </w:tcPr>
          <w:p w:rsidR="00B5100B" w:rsidRDefault="00B5100B" w:rsidP="00B5100B">
            <w:pPr>
              <w:rPr>
                <w:lang w:eastAsia="ja-JP"/>
              </w:rPr>
            </w:pPr>
          </w:p>
        </w:tc>
      </w:tr>
      <w:tr w:rsidR="00B5100B" w:rsidTr="00B5100B">
        <w:tc>
          <w:tcPr>
            <w:tcW w:w="10188" w:type="dxa"/>
            <w:gridSpan w:val="2"/>
            <w:shd w:val="clear" w:color="auto" w:fill="FABF8F" w:themeFill="accent6" w:themeFillTint="99"/>
          </w:tcPr>
          <w:p w:rsidR="00B5100B" w:rsidRDefault="00B5100B" w:rsidP="00B5100B">
            <w:pPr>
              <w:rPr>
                <w:lang w:eastAsia="ja-JP"/>
              </w:rPr>
            </w:pPr>
            <w:r>
              <w:rPr>
                <w:lang w:eastAsia="ja-JP"/>
              </w:rPr>
              <w:t>Realtime</w:t>
            </w:r>
            <w:r w:rsidRPr="005B5633">
              <w:rPr>
                <w:lang w:eastAsia="ja-JP"/>
              </w:rPr>
              <w:t>ChartPrinting</w:t>
            </w:r>
          </w:p>
        </w:tc>
      </w:tr>
      <w:tr w:rsidR="00B5100B" w:rsidRPr="005D59CD" w:rsidTr="00B5100B">
        <w:tc>
          <w:tcPr>
            <w:tcW w:w="3417" w:type="dxa"/>
          </w:tcPr>
          <w:p w:rsidR="00B5100B" w:rsidRPr="00707C83" w:rsidRDefault="00B5100B" w:rsidP="00B5100B">
            <w:pPr>
              <w:rPr>
                <w:lang w:eastAsia="ja-JP"/>
              </w:rPr>
            </w:pPr>
            <w:r>
              <w:rPr>
                <w:lang w:eastAsia="ja-JP"/>
              </w:rPr>
              <w:t>draw</w:t>
            </w:r>
          </w:p>
        </w:tc>
        <w:tc>
          <w:tcPr>
            <w:tcW w:w="6771" w:type="dxa"/>
          </w:tcPr>
          <w:p w:rsidR="00B5100B" w:rsidRDefault="00B5100B" w:rsidP="00B5100B">
            <w:pPr>
              <w:rPr>
                <w:lang w:eastAsia="ja-JP"/>
              </w:rPr>
            </w:pPr>
            <w:r>
              <w:rPr>
                <w:lang w:eastAsia="ja-JP"/>
              </w:rPr>
              <w:t xml:space="preserve">+ Recheck all parts that use </w:t>
            </w:r>
            <w:r w:rsidRPr="00877335">
              <w:rPr>
                <w:lang w:eastAsia="ja-JP"/>
              </w:rPr>
              <w:t>val[</w:t>
            </w:r>
            <w:r>
              <w:rPr>
                <w:lang w:eastAsia="ja-JP"/>
              </w:rPr>
              <w:t xml:space="preserve"> or panelTime.</w:t>
            </w:r>
          </w:p>
          <w:p w:rsidR="00B5100B" w:rsidRPr="005D59CD" w:rsidRDefault="00B5100B" w:rsidP="00B5100B">
            <w:pPr>
              <w:rPr>
                <w:lang w:eastAsia="ja-JP"/>
              </w:rPr>
            </w:pPr>
          </w:p>
        </w:tc>
      </w:tr>
      <w:tr w:rsidR="00B5100B" w:rsidTr="005238F3">
        <w:tc>
          <w:tcPr>
            <w:tcW w:w="3417" w:type="dxa"/>
          </w:tcPr>
          <w:p w:rsidR="00B5100B" w:rsidRDefault="00B5100B" w:rsidP="00B5100B">
            <w:pPr>
              <w:rPr>
                <w:lang w:eastAsia="ja-JP"/>
              </w:rPr>
            </w:pPr>
          </w:p>
        </w:tc>
        <w:tc>
          <w:tcPr>
            <w:tcW w:w="6771" w:type="dxa"/>
          </w:tcPr>
          <w:p w:rsidR="00B5100B" w:rsidRDefault="00B5100B" w:rsidP="00B5100B">
            <w:pPr>
              <w:rPr>
                <w:lang w:eastAsia="ja-JP"/>
              </w:rPr>
            </w:pPr>
          </w:p>
        </w:tc>
      </w:tr>
      <w:tr w:rsidR="00313CB5" w:rsidTr="005976C1">
        <w:tc>
          <w:tcPr>
            <w:tcW w:w="10188" w:type="dxa"/>
            <w:gridSpan w:val="2"/>
          </w:tcPr>
          <w:p w:rsidR="00313CB5" w:rsidRDefault="00313CB5" w:rsidP="005976C1">
            <w:pPr>
              <w:rPr>
                <w:lang w:eastAsia="ja-JP"/>
              </w:rPr>
            </w:pPr>
          </w:p>
        </w:tc>
      </w:tr>
      <w:tr w:rsidR="00313CB5" w:rsidTr="005976C1">
        <w:tc>
          <w:tcPr>
            <w:tcW w:w="10188" w:type="dxa"/>
            <w:gridSpan w:val="2"/>
            <w:shd w:val="clear" w:color="auto" w:fill="FABF8F" w:themeFill="accent6" w:themeFillTint="99"/>
          </w:tcPr>
          <w:p w:rsidR="00313CB5" w:rsidRDefault="00313CB5" w:rsidP="005976C1">
            <w:pPr>
              <w:rPr>
                <w:lang w:eastAsia="ja-JP"/>
              </w:rPr>
            </w:pPr>
            <w:r>
              <w:rPr>
                <w:lang w:eastAsia="ja-JP"/>
              </w:rPr>
              <w:t>Realtime</w:t>
            </w:r>
            <w:r w:rsidRPr="005B5633">
              <w:rPr>
                <w:lang w:eastAsia="ja-JP"/>
              </w:rPr>
              <w:t>ChartComparison</w:t>
            </w:r>
          </w:p>
        </w:tc>
      </w:tr>
      <w:tr w:rsidR="00313CB5" w:rsidRPr="005D59CD" w:rsidTr="005976C1">
        <w:tc>
          <w:tcPr>
            <w:tcW w:w="3417" w:type="dxa"/>
          </w:tcPr>
          <w:p w:rsidR="00313CB5" w:rsidRPr="00707C83" w:rsidRDefault="00313CB5" w:rsidP="005976C1">
            <w:pPr>
              <w:rPr>
                <w:lang w:eastAsia="ja-JP"/>
              </w:rPr>
            </w:pPr>
            <w:r>
              <w:rPr>
                <w:lang w:eastAsia="ja-JP"/>
              </w:rPr>
              <w:t>draw</w:t>
            </w:r>
          </w:p>
        </w:tc>
        <w:tc>
          <w:tcPr>
            <w:tcW w:w="6771" w:type="dxa"/>
          </w:tcPr>
          <w:p w:rsidR="00313CB5" w:rsidRDefault="00313CB5" w:rsidP="005976C1">
            <w:pPr>
              <w:rPr>
                <w:lang w:eastAsia="ja-JP"/>
              </w:rPr>
            </w:pPr>
            <w:r>
              <w:rPr>
                <w:lang w:eastAsia="ja-JP"/>
              </w:rPr>
              <w:t xml:space="preserve">+ Recheck all parts that use </w:t>
            </w:r>
            <w:r w:rsidRPr="00877335">
              <w:rPr>
                <w:lang w:eastAsia="ja-JP"/>
              </w:rPr>
              <w:t>val[</w:t>
            </w:r>
            <w:r>
              <w:rPr>
                <w:lang w:eastAsia="ja-JP"/>
              </w:rPr>
              <w:t xml:space="preserve"> or panelTime.</w:t>
            </w:r>
          </w:p>
          <w:p w:rsidR="00313CB5" w:rsidRPr="005D59CD" w:rsidRDefault="00313CB5" w:rsidP="005976C1">
            <w:pPr>
              <w:rPr>
                <w:lang w:eastAsia="ja-JP"/>
              </w:rPr>
            </w:pPr>
          </w:p>
        </w:tc>
      </w:tr>
      <w:tr w:rsidR="00B5100B" w:rsidTr="005238F3">
        <w:tc>
          <w:tcPr>
            <w:tcW w:w="3417" w:type="dxa"/>
          </w:tcPr>
          <w:p w:rsidR="00B5100B" w:rsidRDefault="00B5100B" w:rsidP="00B5100B">
            <w:pPr>
              <w:rPr>
                <w:lang w:eastAsia="ja-JP"/>
              </w:rPr>
            </w:pPr>
          </w:p>
        </w:tc>
        <w:tc>
          <w:tcPr>
            <w:tcW w:w="6771" w:type="dxa"/>
          </w:tcPr>
          <w:p w:rsidR="00B5100B" w:rsidRDefault="00B5100B" w:rsidP="00B5100B">
            <w:pPr>
              <w:rPr>
                <w:lang w:eastAsia="ja-JP"/>
              </w:rPr>
            </w:pPr>
          </w:p>
        </w:tc>
      </w:tr>
      <w:tr w:rsidR="00B5100B" w:rsidTr="005238F3">
        <w:tc>
          <w:tcPr>
            <w:tcW w:w="3417" w:type="dxa"/>
          </w:tcPr>
          <w:p w:rsidR="00B5100B" w:rsidRPr="00C74186" w:rsidRDefault="00B5100B" w:rsidP="00B5100B">
            <w:pPr>
              <w:rPr>
                <w:lang w:eastAsia="ja-JP"/>
              </w:rPr>
            </w:pPr>
          </w:p>
        </w:tc>
        <w:tc>
          <w:tcPr>
            <w:tcW w:w="6771" w:type="dxa"/>
          </w:tcPr>
          <w:p w:rsidR="00B5100B" w:rsidRDefault="00B5100B" w:rsidP="00B5100B">
            <w:pPr>
              <w:rPr>
                <w:lang w:eastAsia="ja-JP"/>
              </w:rPr>
            </w:pPr>
          </w:p>
        </w:tc>
      </w:tr>
    </w:tbl>
    <w:p w:rsidR="00D33C78" w:rsidRPr="001A7858" w:rsidRDefault="00D33C78" w:rsidP="00D33C78">
      <w:pPr>
        <w:rPr>
          <w:lang w:eastAsia="ja-JP"/>
        </w:rPr>
      </w:pPr>
    </w:p>
    <w:p w:rsidR="00D33C78" w:rsidRDefault="00D33C78" w:rsidP="00D33C78">
      <w:pPr>
        <w:widowControl/>
        <w:suppressAutoHyphens w:val="0"/>
        <w:rPr>
          <w:rFonts w:ascii="Arial" w:hAnsi="Arial"/>
          <w:b/>
          <w:sz w:val="24"/>
          <w:lang w:eastAsia="ja-JP"/>
        </w:rPr>
      </w:pPr>
      <w:r>
        <w:br w:type="page"/>
      </w:r>
    </w:p>
    <w:p w:rsidR="00D33C78" w:rsidRDefault="00D33C78" w:rsidP="0072717A">
      <w:pPr>
        <w:rPr>
          <w:lang w:eastAsia="ja-JP"/>
        </w:rPr>
      </w:pPr>
    </w:p>
    <w:p w:rsidR="00D33C78" w:rsidRDefault="00D33C78" w:rsidP="0072717A">
      <w:pPr>
        <w:rPr>
          <w:lang w:eastAsia="ja-JP"/>
        </w:rPr>
      </w:pPr>
    </w:p>
    <w:p w:rsidR="00D33C78" w:rsidRPr="0072717A" w:rsidRDefault="00D33C78" w:rsidP="0072717A">
      <w:pPr>
        <w:rPr>
          <w:lang w:eastAsia="ja-JP"/>
        </w:rPr>
      </w:pPr>
    </w:p>
    <w:p w:rsidR="000A524C" w:rsidRDefault="00952450" w:rsidP="0007148F">
      <w:pPr>
        <w:pStyle w:val="Heading1"/>
      </w:pPr>
      <w:bookmarkStart w:id="189" w:name="_Toc28360305"/>
      <w:r>
        <w:t>Client-Server interface</w:t>
      </w:r>
      <w:bookmarkEnd w:id="189"/>
    </w:p>
    <w:p w:rsidR="00461D5A" w:rsidRDefault="00DA5023" w:rsidP="003966F8">
      <w:pPr>
        <w:pStyle w:val="Caption"/>
        <w:rPr>
          <w:lang w:eastAsia="ja-JP"/>
        </w:rPr>
      </w:pPr>
      <w:r>
        <w:rPr>
          <w:i w:val="0"/>
          <w:sz w:val="21"/>
          <w:szCs w:val="21"/>
        </w:rPr>
        <w:t>Refer to the document</w:t>
      </w:r>
      <w:r w:rsidR="00033615">
        <w:rPr>
          <w:i w:val="0"/>
          <w:sz w:val="21"/>
          <w:szCs w:val="21"/>
        </w:rPr>
        <w:t xml:space="preserve"> [</w:t>
      </w:r>
      <w:r w:rsidR="00E308EB" w:rsidRPr="00E308EB">
        <w:rPr>
          <w:i w:val="0"/>
          <w:sz w:val="21"/>
          <w:szCs w:val="21"/>
        </w:rPr>
        <w:t>E6MX0211_</w:t>
      </w:r>
      <w:r w:rsidR="00E308EB" w:rsidRPr="00E308EB">
        <w:rPr>
          <w:rFonts w:ascii="MS Gothic" w:eastAsia="MS Gothic" w:hAnsi="MS Gothic" w:cs="MS Gothic" w:hint="eastAsia"/>
          <w:i w:val="0"/>
          <w:sz w:val="21"/>
          <w:szCs w:val="21"/>
        </w:rPr>
        <w:t>ブラウザ</w:t>
      </w:r>
      <w:r w:rsidR="00E308EB" w:rsidRPr="00E308EB">
        <w:rPr>
          <w:i w:val="0"/>
          <w:sz w:val="21"/>
          <w:szCs w:val="21"/>
        </w:rPr>
        <w:t>PTE_</w:t>
      </w:r>
      <w:r w:rsidR="00E308EB" w:rsidRPr="00E308EB">
        <w:rPr>
          <w:rFonts w:ascii="MS Gothic" w:eastAsia="MS Gothic" w:hAnsi="MS Gothic" w:cs="MS Gothic" w:hint="eastAsia"/>
          <w:i w:val="0"/>
          <w:sz w:val="21"/>
          <w:szCs w:val="21"/>
        </w:rPr>
        <w:t>通信インタフェース設計</w:t>
      </w:r>
      <w:r w:rsidR="00E308EB" w:rsidRPr="00E308EB">
        <w:rPr>
          <w:rFonts w:ascii="MS Gothic" w:hAnsi="MS Gothic" w:cs="MS Gothic"/>
          <w:i w:val="0"/>
          <w:sz w:val="21"/>
          <w:szCs w:val="21"/>
        </w:rPr>
        <w:t>書</w:t>
      </w:r>
      <w:r w:rsidR="008419C0" w:rsidRPr="008419C0">
        <w:rPr>
          <w:i w:val="0"/>
          <w:sz w:val="21"/>
          <w:szCs w:val="21"/>
        </w:rPr>
        <w:t>.xlsx</w:t>
      </w:r>
      <w:r w:rsidR="00033615">
        <w:rPr>
          <w:i w:val="0"/>
          <w:sz w:val="21"/>
          <w:szCs w:val="21"/>
        </w:rPr>
        <w:t>]</w:t>
      </w:r>
      <w:r>
        <w:rPr>
          <w:i w:val="0"/>
          <w:sz w:val="21"/>
          <w:szCs w:val="21"/>
        </w:rPr>
        <w:t xml:space="preserve"> to see the</w:t>
      </w:r>
      <w:r w:rsidR="00033615">
        <w:rPr>
          <w:i w:val="0"/>
          <w:sz w:val="21"/>
          <w:szCs w:val="21"/>
        </w:rPr>
        <w:t xml:space="preserve"> latest</w:t>
      </w:r>
      <w:r>
        <w:rPr>
          <w:i w:val="0"/>
          <w:sz w:val="21"/>
          <w:szCs w:val="21"/>
        </w:rPr>
        <w:t xml:space="preserve"> interface between the PTU Browser and the </w:t>
      </w:r>
      <w:r w:rsidR="00C06BF6">
        <w:rPr>
          <w:i w:val="0"/>
          <w:sz w:val="21"/>
          <w:szCs w:val="21"/>
        </w:rPr>
        <w:t>Virtual</w:t>
      </w:r>
      <w:r>
        <w:rPr>
          <w:i w:val="0"/>
          <w:sz w:val="21"/>
          <w:szCs w:val="21"/>
        </w:rPr>
        <w:t xml:space="preserve"> Server.</w:t>
      </w:r>
    </w:p>
    <w:p w:rsidR="00BC1FDB" w:rsidRDefault="00BC1FDB" w:rsidP="00BC1FDB"/>
    <w:p w:rsidR="00DD3CB6" w:rsidRDefault="00DD3CB6" w:rsidP="00DD3CB6">
      <w:pPr>
        <w:pStyle w:val="Heading1"/>
      </w:pPr>
      <w:bookmarkStart w:id="190" w:name="_Toc28360306"/>
      <w:r>
        <w:t>Appendix</w:t>
      </w:r>
      <w:bookmarkEnd w:id="190"/>
    </w:p>
    <w:p w:rsidR="003966F8" w:rsidRDefault="003966F8">
      <w:pPr>
        <w:widowControl/>
        <w:suppressAutoHyphens w:val="0"/>
        <w:rPr>
          <w:lang w:eastAsia="ja-JP"/>
        </w:rPr>
      </w:pPr>
    </w:p>
    <w:p w:rsidR="00766B06" w:rsidRDefault="00766B06">
      <w:pPr>
        <w:widowControl/>
        <w:suppressAutoHyphens w:val="0"/>
        <w:rPr>
          <w:lang w:eastAsia="ja-JP"/>
        </w:rPr>
      </w:pPr>
    </w:p>
    <w:sectPr w:rsidR="00766B06" w:rsidSect="00A2755C">
      <w:pgSz w:w="11907" w:h="16839" w:code="9"/>
      <w:pgMar w:top="1533" w:right="849" w:bottom="1447" w:left="1134" w:header="648" w:footer="648"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3B3" w:rsidRDefault="008D63B3">
      <w:r>
        <w:separator/>
      </w:r>
    </w:p>
  </w:endnote>
  <w:endnote w:type="continuationSeparator" w:id="0">
    <w:p w:rsidR="008D63B3" w:rsidRDefault="008D6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Mincho">
    <w:altName w:val="Yu Gothic UI"/>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Default="00B5100B">
    <w:pPr>
      <w:pStyle w:val="Footer"/>
      <w:jc w:val="both"/>
    </w:pPr>
    <w:r>
      <w:rPr>
        <w:rFonts w:eastAsia="MS Mincho"/>
      </w:rPr>
      <w:t xml:space="preserve">Copyright © 2020 </w:t>
    </w:r>
    <w:r>
      <w:rPr>
        <w:rFonts w:eastAsia="MS Mincho"/>
      </w:rPr>
      <w:fldChar w:fldCharType="begin"/>
    </w:r>
    <w:r>
      <w:rPr>
        <w:rFonts w:eastAsia="MS Mincho"/>
      </w:rPr>
      <w:instrText xml:space="preserve"> DOCPROPERTY "Company"</w:instrText>
    </w:r>
    <w:r>
      <w:rPr>
        <w:rFonts w:eastAsia="MS Mincho"/>
      </w:rPr>
      <w:fldChar w:fldCharType="separate"/>
    </w:r>
    <w:r>
      <w:rPr>
        <w:rFonts w:eastAsia="MS Mincho"/>
      </w:rPr>
      <w:t>Toshiba Software Development (Vietnam) Co., Ltd.</w:t>
    </w:r>
    <w:r>
      <w:rPr>
        <w:rFonts w:eastAsia="MS Mincho"/>
      </w:rPr>
      <w:fldChar w:fldCharType="end"/>
    </w:r>
    <w:r>
      <w:rPr>
        <w:rFonts w:eastAsia="MS Mincho"/>
      </w:rPr>
      <w:t>. All Rights Reserved.</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Default="00B5100B"/>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Default="00B5100B">
    <w:pPr>
      <w:pStyle w:val="Footer"/>
      <w:pBdr>
        <w:top w:val="single" w:sz="8" w:space="1" w:color="000000"/>
      </w:pBdr>
      <w:jc w:val="right"/>
    </w:pPr>
    <w:r>
      <w:t>Document ID: TSDV-PTE</w:t>
    </w:r>
    <w:r w:rsidRPr="0095082D">
      <w:t>-NextGenPT</w:t>
    </w:r>
    <w:r>
      <w:t>E</w:t>
    </w:r>
    <w:r w:rsidRPr="0095082D">
      <w:t>-SDS</w:t>
    </w:r>
  </w:p>
  <w:p w:rsidR="00B5100B" w:rsidRDefault="00B5100B">
    <w:pPr>
      <w:pStyle w:val="Footer"/>
      <w:jc w:val="right"/>
    </w:pPr>
    <w:r>
      <w:t xml:space="preserve">Page </w:t>
    </w:r>
    <w:r>
      <w:fldChar w:fldCharType="begin"/>
    </w:r>
    <w:r>
      <w:instrText xml:space="preserve"> PAGE </w:instrText>
    </w:r>
    <w:r>
      <w:fldChar w:fldCharType="separate"/>
    </w:r>
    <w:r w:rsidR="004F05E4">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4F05E4">
      <w:rPr>
        <w:noProof/>
      </w:rPr>
      <w:t>101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Default="00B5100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3B3" w:rsidRDefault="008D63B3">
      <w:r>
        <w:separator/>
      </w:r>
    </w:p>
  </w:footnote>
  <w:footnote w:type="continuationSeparator" w:id="0">
    <w:p w:rsidR="008D63B3" w:rsidRDefault="008D63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Default="00B5100B" w:rsidP="005545CC">
    <w:pPr>
      <w:pStyle w:val="Header"/>
      <w:tabs>
        <w:tab w:val="clear" w:pos="4320"/>
        <w:tab w:val="clear" w:pos="8640"/>
        <w:tab w:val="right" w:pos="10225"/>
      </w:tabs>
      <w:ind w:hanging="1134"/>
    </w:pPr>
    <w:r>
      <w:rPr>
        <w:noProof/>
      </w:rPr>
      <w:drawing>
        <wp:inline distT="0" distB="0" distL="0" distR="0" wp14:anchorId="63B16F70" wp14:editId="75A93A5F">
          <wp:extent cx="6483350" cy="770890"/>
          <wp:effectExtent l="0" t="0" r="0" b="0"/>
          <wp:docPr id="95" name="図 2"/>
          <wp:cNvGraphicFramePr/>
          <a:graphic xmlns:a="http://schemas.openxmlformats.org/drawingml/2006/main">
            <a:graphicData uri="http://schemas.openxmlformats.org/drawingml/2006/picture">
              <pic:pic xmlns:pic="http://schemas.openxmlformats.org/drawingml/2006/picture">
                <pic:nvPicPr>
                  <pic:cNvPr id="5" name="図 2"/>
                  <pic:cNvPicPr/>
                </pic:nvPicPr>
                <pic:blipFill>
                  <a:blip r:embed="rId1">
                    <a:extLst>
                      <a:ext uri="{28A0092B-C50C-407E-A947-70E740481C1C}">
                        <a14:useLocalDpi xmlns:a14="http://schemas.microsoft.com/office/drawing/2010/main" val="0"/>
                      </a:ext>
                    </a:extLst>
                  </a:blip>
                  <a:stretch>
                    <a:fillRect/>
                  </a:stretch>
                </pic:blipFill>
                <pic:spPr>
                  <a:xfrm>
                    <a:off x="0" y="0"/>
                    <a:ext cx="6483350" cy="770890"/>
                  </a:xfrm>
                  <a:prstGeom prst="rect">
                    <a:avLst/>
                  </a:prstGeom>
                </pic:spPr>
              </pic:pic>
            </a:graphicData>
          </a:graphic>
        </wp:inline>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Default="00B5100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Pr="005545CC" w:rsidRDefault="00B5100B" w:rsidP="005545CC">
    <w:pPr>
      <w:pStyle w:val="Header"/>
      <w:ind w:hanging="1134"/>
    </w:pPr>
    <w:r>
      <w:rPr>
        <w:noProof/>
      </w:rPr>
      <w:drawing>
        <wp:anchor distT="0" distB="0" distL="114300" distR="114300" simplePos="0" relativeHeight="251659264" behindDoc="0" locked="0" layoutInCell="1" allowOverlap="1" wp14:anchorId="5959FC5B" wp14:editId="6C330766">
          <wp:simplePos x="0" y="0"/>
          <wp:positionH relativeFrom="page">
            <wp:posOffset>4097</wp:posOffset>
          </wp:positionH>
          <wp:positionV relativeFrom="page">
            <wp:posOffset>17181</wp:posOffset>
          </wp:positionV>
          <wp:extent cx="7559640" cy="898560"/>
          <wp:effectExtent l="0" t="0" r="0" b="0"/>
          <wp:wrapNone/>
          <wp:docPr id="112" name="図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etterhead_A4_02_RGB書き出し_アートボード 1.png"/>
                  <pic:cNvPicPr/>
                </pic:nvPicPr>
                <pic:blipFill>
                  <a:blip r:embed="rId1">
                    <a:extLst>
                      <a:ext uri="{28A0092B-C50C-407E-A947-70E740481C1C}">
                        <a14:useLocalDpi xmlns:a14="http://schemas.microsoft.com/office/drawing/2010/main" val="0"/>
                      </a:ext>
                    </a:extLst>
                  </a:blip>
                  <a:stretch>
                    <a:fillRect/>
                  </a:stretch>
                </pic:blipFill>
                <pic:spPr>
                  <a:xfrm>
                    <a:off x="0" y="0"/>
                    <a:ext cx="7559640" cy="89856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00B" w:rsidRDefault="00B5100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
    <w:lvl w:ilvl="0">
      <w:start w:val="1"/>
      <w:numFmt w:val="bullet"/>
      <w:lvlText w:val="◆"/>
      <w:lvlJc w:val="left"/>
      <w:pPr>
        <w:tabs>
          <w:tab w:val="num" w:pos="1224"/>
        </w:tabs>
        <w:ind w:left="1224" w:hanging="360"/>
      </w:pPr>
      <w:rPr>
        <w:rFonts w:ascii="MS Mincho" w:hAnsi="MS Mincho"/>
      </w:rPr>
    </w:lvl>
  </w:abstractNum>
  <w:abstractNum w:abstractNumId="1" w15:restartNumberingAfterBreak="0">
    <w:nsid w:val="00000003"/>
    <w:multiLevelType w:val="singleLevel"/>
    <w:tmpl w:val="00000003"/>
    <w:name w:val="WW8Num6"/>
    <w:lvl w:ilvl="0">
      <w:start w:val="1"/>
      <w:numFmt w:val="bullet"/>
      <w:lvlText w:val=""/>
      <w:lvlJc w:val="left"/>
      <w:pPr>
        <w:tabs>
          <w:tab w:val="num" w:pos="0"/>
        </w:tabs>
        <w:ind w:left="1284" w:hanging="420"/>
      </w:pPr>
      <w:rPr>
        <w:rFonts w:ascii="Wingdings" w:hAnsi="Wingdings"/>
      </w:rPr>
    </w:lvl>
  </w:abstractNum>
  <w:abstractNum w:abstractNumId="2" w15:restartNumberingAfterBreak="0">
    <w:nsid w:val="00000004"/>
    <w:multiLevelType w:val="multilevel"/>
    <w:tmpl w:val="00000004"/>
    <w:name w:val="WW8Num7"/>
    <w:lvl w:ilvl="0">
      <w:start w:val="1"/>
      <w:numFmt w:val="bullet"/>
      <w:lvlText w:val=""/>
      <w:lvlJc w:val="left"/>
      <w:pPr>
        <w:tabs>
          <w:tab w:val="num" w:pos="1224"/>
        </w:tabs>
        <w:ind w:left="1224" w:hanging="360"/>
      </w:pPr>
      <w:rPr>
        <w:rFonts w:ascii="Symbol" w:hAnsi="Symbol"/>
      </w:rPr>
    </w:lvl>
    <w:lvl w:ilvl="1">
      <w:start w:val="1"/>
      <w:numFmt w:val="bullet"/>
      <w:lvlText w:val="o"/>
      <w:lvlJc w:val="left"/>
      <w:pPr>
        <w:tabs>
          <w:tab w:val="num" w:pos="1944"/>
        </w:tabs>
        <w:ind w:left="1944" w:hanging="360"/>
      </w:pPr>
      <w:rPr>
        <w:rFonts w:ascii="Courier New" w:hAnsi="Courier New"/>
      </w:rPr>
    </w:lvl>
    <w:lvl w:ilvl="2">
      <w:start w:val="1"/>
      <w:numFmt w:val="bullet"/>
      <w:lvlText w:val=""/>
      <w:lvlJc w:val="left"/>
      <w:pPr>
        <w:tabs>
          <w:tab w:val="num" w:pos="2664"/>
        </w:tabs>
        <w:ind w:left="2664" w:hanging="360"/>
      </w:pPr>
      <w:rPr>
        <w:rFonts w:ascii="Wingdings" w:hAnsi="Wingdings"/>
      </w:rPr>
    </w:lvl>
    <w:lvl w:ilvl="3">
      <w:start w:val="1"/>
      <w:numFmt w:val="bullet"/>
      <w:lvlText w:val=""/>
      <w:lvlJc w:val="left"/>
      <w:pPr>
        <w:tabs>
          <w:tab w:val="num" w:pos="3384"/>
        </w:tabs>
        <w:ind w:left="3384" w:hanging="360"/>
      </w:pPr>
      <w:rPr>
        <w:rFonts w:ascii="Symbol" w:hAnsi="Symbol"/>
      </w:rPr>
    </w:lvl>
    <w:lvl w:ilvl="4">
      <w:start w:val="1"/>
      <w:numFmt w:val="bullet"/>
      <w:lvlText w:val="o"/>
      <w:lvlJc w:val="left"/>
      <w:pPr>
        <w:tabs>
          <w:tab w:val="num" w:pos="4104"/>
        </w:tabs>
        <w:ind w:left="4104" w:hanging="360"/>
      </w:pPr>
      <w:rPr>
        <w:rFonts w:ascii="Courier New" w:hAnsi="Courier New"/>
      </w:rPr>
    </w:lvl>
    <w:lvl w:ilvl="5">
      <w:start w:val="1"/>
      <w:numFmt w:val="bullet"/>
      <w:lvlText w:val=""/>
      <w:lvlJc w:val="left"/>
      <w:pPr>
        <w:tabs>
          <w:tab w:val="num" w:pos="4824"/>
        </w:tabs>
        <w:ind w:left="4824" w:hanging="360"/>
      </w:pPr>
      <w:rPr>
        <w:rFonts w:ascii="Wingdings" w:hAnsi="Wingdings"/>
      </w:rPr>
    </w:lvl>
    <w:lvl w:ilvl="6">
      <w:start w:val="1"/>
      <w:numFmt w:val="bullet"/>
      <w:lvlText w:val=""/>
      <w:lvlJc w:val="left"/>
      <w:pPr>
        <w:tabs>
          <w:tab w:val="num" w:pos="5544"/>
        </w:tabs>
        <w:ind w:left="5544" w:hanging="360"/>
      </w:pPr>
      <w:rPr>
        <w:rFonts w:ascii="Symbol" w:hAnsi="Symbol"/>
      </w:rPr>
    </w:lvl>
    <w:lvl w:ilvl="7">
      <w:start w:val="1"/>
      <w:numFmt w:val="bullet"/>
      <w:lvlText w:val="o"/>
      <w:lvlJc w:val="left"/>
      <w:pPr>
        <w:tabs>
          <w:tab w:val="num" w:pos="6264"/>
        </w:tabs>
        <w:ind w:left="6264" w:hanging="360"/>
      </w:pPr>
      <w:rPr>
        <w:rFonts w:ascii="Courier New" w:hAnsi="Courier New"/>
      </w:rPr>
    </w:lvl>
    <w:lvl w:ilvl="8">
      <w:start w:val="1"/>
      <w:numFmt w:val="bullet"/>
      <w:lvlText w:val=""/>
      <w:lvlJc w:val="left"/>
      <w:pPr>
        <w:tabs>
          <w:tab w:val="num" w:pos="6984"/>
        </w:tabs>
        <w:ind w:left="6984" w:hanging="360"/>
      </w:pPr>
      <w:rPr>
        <w:rFonts w:ascii="Wingdings" w:hAnsi="Wingdings"/>
      </w:rPr>
    </w:lvl>
  </w:abstractNum>
  <w:abstractNum w:abstractNumId="3" w15:restartNumberingAfterBreak="0">
    <w:nsid w:val="00000005"/>
    <w:multiLevelType w:val="multilevel"/>
    <w:tmpl w:val="00000005"/>
    <w:name w:val="WW8Num4"/>
    <w:lvl w:ilvl="0">
      <w:start w:val="1"/>
      <w:numFmt w:val="none"/>
      <w:suff w:val="nothing"/>
      <w:lvlText w:val=""/>
      <w:lvlJc w:val="left"/>
      <w:pPr>
        <w:tabs>
          <w:tab w:val="num" w:pos="0"/>
        </w:tabs>
        <w:ind w:left="425" w:hanging="425"/>
      </w:pPr>
    </w:lvl>
    <w:lvl w:ilvl="1">
      <w:start w:val="1"/>
      <w:numFmt w:val="decimal"/>
      <w:lvlText w:val=".%2"/>
      <w:lvlJc w:val="left"/>
      <w:pPr>
        <w:tabs>
          <w:tab w:val="num" w:pos="0"/>
        </w:tabs>
        <w:ind w:left="992" w:hanging="567"/>
      </w:pPr>
    </w:lvl>
    <w:lvl w:ilvl="2">
      <w:start w:val="1"/>
      <w:numFmt w:val="decimal"/>
      <w:lvlText w:val=".%2.%3"/>
      <w:lvlJc w:val="left"/>
      <w:pPr>
        <w:tabs>
          <w:tab w:val="num" w:pos="0"/>
        </w:tabs>
        <w:ind w:left="1418" w:hanging="567"/>
      </w:pPr>
    </w:lvl>
    <w:lvl w:ilvl="3">
      <w:start w:val="1"/>
      <w:numFmt w:val="decimal"/>
      <w:lvlText w:val=".%2.%3.%4"/>
      <w:lvlJc w:val="left"/>
      <w:pPr>
        <w:tabs>
          <w:tab w:val="num" w:pos="0"/>
        </w:tabs>
        <w:ind w:left="1984" w:hanging="708"/>
      </w:pPr>
    </w:lvl>
    <w:lvl w:ilvl="4">
      <w:start w:val="1"/>
      <w:numFmt w:val="decimal"/>
      <w:lvlText w:val=".%2.%3.%4.%5"/>
      <w:lvlJc w:val="left"/>
      <w:pPr>
        <w:tabs>
          <w:tab w:val="num" w:pos="0"/>
        </w:tabs>
        <w:ind w:left="2551" w:hanging="850"/>
      </w:pPr>
    </w:lvl>
    <w:lvl w:ilvl="5">
      <w:start w:val="1"/>
      <w:numFmt w:val="decimal"/>
      <w:lvlText w:val=".%2.%3.%4.%5.%6"/>
      <w:lvlJc w:val="left"/>
      <w:pPr>
        <w:tabs>
          <w:tab w:val="num" w:pos="0"/>
        </w:tabs>
        <w:ind w:left="3260" w:hanging="1134"/>
      </w:pPr>
    </w:lvl>
    <w:lvl w:ilvl="6">
      <w:start w:val="1"/>
      <w:numFmt w:val="decimal"/>
      <w:lvlText w:val=".%2.%3.%4.%5.%6.%7"/>
      <w:lvlJc w:val="left"/>
      <w:pPr>
        <w:tabs>
          <w:tab w:val="num" w:pos="0"/>
        </w:tabs>
        <w:ind w:left="3827" w:hanging="1276"/>
      </w:pPr>
    </w:lvl>
    <w:lvl w:ilvl="7">
      <w:start w:val="1"/>
      <w:numFmt w:val="decimal"/>
      <w:lvlText w:val=".%2.%3.%4.%5.%6.%7.%8"/>
      <w:lvlJc w:val="left"/>
      <w:pPr>
        <w:tabs>
          <w:tab w:val="num" w:pos="0"/>
        </w:tabs>
        <w:ind w:left="4394" w:hanging="1418"/>
      </w:pPr>
    </w:lvl>
    <w:lvl w:ilvl="8">
      <w:start w:val="1"/>
      <w:numFmt w:val="decimal"/>
      <w:lvlText w:val=".%2.%3.%4.%5.%6.%7.%8.%9"/>
      <w:lvlJc w:val="left"/>
      <w:pPr>
        <w:tabs>
          <w:tab w:val="num" w:pos="0"/>
        </w:tabs>
        <w:ind w:left="5102" w:hanging="1700"/>
      </w:pPr>
    </w:lvl>
  </w:abstractNum>
  <w:abstractNum w:abstractNumId="4" w15:restartNumberingAfterBreak="0">
    <w:nsid w:val="00B121C2"/>
    <w:multiLevelType w:val="hybridMultilevel"/>
    <w:tmpl w:val="BB5AEF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B80E28"/>
    <w:multiLevelType w:val="hybridMultilevel"/>
    <w:tmpl w:val="75B8AFD8"/>
    <w:lvl w:ilvl="0" w:tplc="59CAFD56">
      <w:start w:val="8"/>
      <w:numFmt w:val="bullet"/>
      <w:lvlText w:val="-"/>
      <w:lvlJc w:val="left"/>
      <w:pPr>
        <w:ind w:left="1068" w:hanging="360"/>
      </w:pPr>
      <w:rPr>
        <w:rFonts w:ascii="Times New Roman" w:eastAsia="Lucida Sans Unicode" w:hAnsi="Times New Roman"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03051670"/>
    <w:multiLevelType w:val="hybridMultilevel"/>
    <w:tmpl w:val="5CA81F6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071FD"/>
    <w:multiLevelType w:val="hybridMultilevel"/>
    <w:tmpl w:val="BB5AEF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1D623A"/>
    <w:multiLevelType w:val="hybridMultilevel"/>
    <w:tmpl w:val="016CF62C"/>
    <w:lvl w:ilvl="0" w:tplc="52889300">
      <w:start w:val="5"/>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702DE"/>
    <w:multiLevelType w:val="hybridMultilevel"/>
    <w:tmpl w:val="46D83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65B33"/>
    <w:multiLevelType w:val="hybridMultilevel"/>
    <w:tmpl w:val="E438B9A4"/>
    <w:lvl w:ilvl="0" w:tplc="59CAFD56">
      <w:start w:val="8"/>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D0CCC"/>
    <w:multiLevelType w:val="hybridMultilevel"/>
    <w:tmpl w:val="2F788D4E"/>
    <w:lvl w:ilvl="0" w:tplc="59CAFD56">
      <w:start w:val="8"/>
      <w:numFmt w:val="bullet"/>
      <w:lvlText w:val="-"/>
      <w:lvlJc w:val="left"/>
      <w:pPr>
        <w:ind w:left="1068"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00AFC"/>
    <w:multiLevelType w:val="hybridMultilevel"/>
    <w:tmpl w:val="1764C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5660C4"/>
    <w:multiLevelType w:val="multilevel"/>
    <w:tmpl w:val="637274DA"/>
    <w:lvl w:ilvl="0">
      <w:start w:val="1"/>
      <w:numFmt w:val="decimal"/>
      <w:pStyle w:val="Heading1"/>
      <w:lvlText w:val="%1."/>
      <w:lvlJc w:val="left"/>
      <w:pPr>
        <w:ind w:left="360" w:hanging="360"/>
      </w:pPr>
      <w:rPr>
        <w:rFonts w:hint="default"/>
        <w:i w:val="0"/>
      </w:rPr>
    </w:lvl>
    <w:lvl w:ilvl="1">
      <w:start w:val="1"/>
      <w:numFmt w:val="decimal"/>
      <w:pStyle w:val="Heading2"/>
      <w:lvlText w:val="%1.%2."/>
      <w:lvlJc w:val="left"/>
      <w:pPr>
        <w:ind w:left="792" w:hanging="792"/>
      </w:pPr>
      <w:rPr>
        <w:rFonts w:hint="default"/>
        <w:sz w:val="28"/>
        <w:szCs w:val="28"/>
      </w:rPr>
    </w:lvl>
    <w:lvl w:ilvl="2">
      <w:start w:val="1"/>
      <w:numFmt w:val="decimal"/>
      <w:pStyle w:val="Heading3"/>
      <w:lvlText w:val="%1.%2.%3."/>
      <w:lvlJc w:val="left"/>
      <w:pPr>
        <w:ind w:left="1224" w:hanging="1224"/>
      </w:pPr>
      <w:rPr>
        <w:rFonts w:hint="default"/>
        <w:sz w:val="26"/>
        <w:szCs w:val="26"/>
      </w:rPr>
    </w:lvl>
    <w:lvl w:ilvl="3">
      <w:start w:val="1"/>
      <w:numFmt w:val="decimal"/>
      <w:pStyle w:val="Heading4"/>
      <w:lvlText w:val="%1.%2.%3.%4."/>
      <w:lvlJc w:val="left"/>
      <w:pPr>
        <w:ind w:left="1728" w:hanging="1728"/>
      </w:pPr>
      <w:rPr>
        <w:rFonts w:hint="default"/>
      </w:rPr>
    </w:lvl>
    <w:lvl w:ilvl="4">
      <w:start w:val="1"/>
      <w:numFmt w:val="decimal"/>
      <w:pStyle w:val="IllustrationIndex1"/>
      <w:lvlText w:val="%1.%2.%3.%4.%5."/>
      <w:lvlJc w:val="left"/>
      <w:pPr>
        <w:ind w:left="2232" w:hanging="792"/>
      </w:pPr>
      <w:rPr>
        <w:rFonts w:ascii="Arial" w:hAnsi="Arial" w:cs="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AFE439A"/>
    <w:multiLevelType w:val="hybridMultilevel"/>
    <w:tmpl w:val="BB5AEF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51148"/>
    <w:multiLevelType w:val="hybridMultilevel"/>
    <w:tmpl w:val="BB5AEF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0E5598"/>
    <w:multiLevelType w:val="hybridMultilevel"/>
    <w:tmpl w:val="C052AA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6263DBD"/>
    <w:multiLevelType w:val="hybridMultilevel"/>
    <w:tmpl w:val="BB5AEF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634D7"/>
    <w:multiLevelType w:val="hybridMultilevel"/>
    <w:tmpl w:val="0564308C"/>
    <w:lvl w:ilvl="0" w:tplc="03482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53B69"/>
    <w:multiLevelType w:val="hybridMultilevel"/>
    <w:tmpl w:val="FAE8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FE188D"/>
    <w:multiLevelType w:val="hybridMultilevel"/>
    <w:tmpl w:val="F8ECFA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63FB2"/>
    <w:multiLevelType w:val="hybridMultilevel"/>
    <w:tmpl w:val="A742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B60FA2"/>
    <w:multiLevelType w:val="hybridMultilevel"/>
    <w:tmpl w:val="FE581DBC"/>
    <w:lvl w:ilvl="0" w:tplc="7DCA0F4A">
      <w:start w:val="1"/>
      <w:numFmt w:val="decimal"/>
      <w:lvlText w:val="%1)"/>
      <w:lvlJc w:val="left"/>
      <w:pPr>
        <w:ind w:left="585" w:hanging="360"/>
      </w:pPr>
      <w:rPr>
        <w:rFonts w:hint="default"/>
      </w:rPr>
    </w:lvl>
    <w:lvl w:ilvl="1" w:tplc="042A0019" w:tentative="1">
      <w:start w:val="1"/>
      <w:numFmt w:val="lowerLetter"/>
      <w:lvlText w:val="%2."/>
      <w:lvlJc w:val="left"/>
      <w:pPr>
        <w:ind w:left="1305" w:hanging="360"/>
      </w:pPr>
    </w:lvl>
    <w:lvl w:ilvl="2" w:tplc="042A001B" w:tentative="1">
      <w:start w:val="1"/>
      <w:numFmt w:val="lowerRoman"/>
      <w:lvlText w:val="%3."/>
      <w:lvlJc w:val="right"/>
      <w:pPr>
        <w:ind w:left="2025" w:hanging="180"/>
      </w:pPr>
    </w:lvl>
    <w:lvl w:ilvl="3" w:tplc="042A000F" w:tentative="1">
      <w:start w:val="1"/>
      <w:numFmt w:val="decimal"/>
      <w:lvlText w:val="%4."/>
      <w:lvlJc w:val="left"/>
      <w:pPr>
        <w:ind w:left="2745" w:hanging="360"/>
      </w:pPr>
    </w:lvl>
    <w:lvl w:ilvl="4" w:tplc="042A0019" w:tentative="1">
      <w:start w:val="1"/>
      <w:numFmt w:val="lowerLetter"/>
      <w:lvlText w:val="%5."/>
      <w:lvlJc w:val="left"/>
      <w:pPr>
        <w:ind w:left="3465" w:hanging="360"/>
      </w:pPr>
    </w:lvl>
    <w:lvl w:ilvl="5" w:tplc="042A001B" w:tentative="1">
      <w:start w:val="1"/>
      <w:numFmt w:val="lowerRoman"/>
      <w:lvlText w:val="%6."/>
      <w:lvlJc w:val="right"/>
      <w:pPr>
        <w:ind w:left="4185" w:hanging="180"/>
      </w:pPr>
    </w:lvl>
    <w:lvl w:ilvl="6" w:tplc="042A000F" w:tentative="1">
      <w:start w:val="1"/>
      <w:numFmt w:val="decimal"/>
      <w:lvlText w:val="%7."/>
      <w:lvlJc w:val="left"/>
      <w:pPr>
        <w:ind w:left="4905" w:hanging="360"/>
      </w:pPr>
    </w:lvl>
    <w:lvl w:ilvl="7" w:tplc="042A0019" w:tentative="1">
      <w:start w:val="1"/>
      <w:numFmt w:val="lowerLetter"/>
      <w:lvlText w:val="%8."/>
      <w:lvlJc w:val="left"/>
      <w:pPr>
        <w:ind w:left="5625" w:hanging="360"/>
      </w:pPr>
    </w:lvl>
    <w:lvl w:ilvl="8" w:tplc="042A001B" w:tentative="1">
      <w:start w:val="1"/>
      <w:numFmt w:val="lowerRoman"/>
      <w:lvlText w:val="%9."/>
      <w:lvlJc w:val="right"/>
      <w:pPr>
        <w:ind w:left="6345" w:hanging="180"/>
      </w:pPr>
    </w:lvl>
  </w:abstractNum>
  <w:abstractNum w:abstractNumId="23" w15:restartNumberingAfterBreak="0">
    <w:nsid w:val="39E848EC"/>
    <w:multiLevelType w:val="hybridMultilevel"/>
    <w:tmpl w:val="FFFAE356"/>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B33472C"/>
    <w:multiLevelType w:val="hybridMultilevel"/>
    <w:tmpl w:val="5CA81F6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CC16CC"/>
    <w:multiLevelType w:val="hybridMultilevel"/>
    <w:tmpl w:val="022E1C12"/>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D133361"/>
    <w:multiLevelType w:val="hybridMultilevel"/>
    <w:tmpl w:val="3ADA4EF6"/>
    <w:lvl w:ilvl="0" w:tplc="BDE2F628">
      <w:numFmt w:val="bullet"/>
      <w:lvlText w:val=""/>
      <w:lvlJc w:val="left"/>
      <w:pPr>
        <w:ind w:left="720" w:hanging="360"/>
      </w:pPr>
      <w:rPr>
        <w:rFonts w:ascii="Symbol" w:eastAsia="Lucida Sans Unicode"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7E5550"/>
    <w:multiLevelType w:val="hybridMultilevel"/>
    <w:tmpl w:val="44EEAA42"/>
    <w:lvl w:ilvl="0" w:tplc="D1CAB8DC">
      <w:start w:val="2015"/>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FC2A9A"/>
    <w:multiLevelType w:val="hybridMultilevel"/>
    <w:tmpl w:val="24BA6A4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15:restartNumberingAfterBreak="0">
    <w:nsid w:val="49EA62C4"/>
    <w:multiLevelType w:val="hybridMultilevel"/>
    <w:tmpl w:val="BB5AEF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E52F2B"/>
    <w:multiLevelType w:val="multilevel"/>
    <w:tmpl w:val="9C5AA92E"/>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5693022E"/>
    <w:multiLevelType w:val="hybridMultilevel"/>
    <w:tmpl w:val="1584DDFC"/>
    <w:lvl w:ilvl="0" w:tplc="CBF27668">
      <w:start w:val="5"/>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F03158"/>
    <w:multiLevelType w:val="hybridMultilevel"/>
    <w:tmpl w:val="FE581DBC"/>
    <w:lvl w:ilvl="0" w:tplc="7DCA0F4A">
      <w:start w:val="1"/>
      <w:numFmt w:val="decimal"/>
      <w:lvlText w:val="%1)"/>
      <w:lvlJc w:val="left"/>
      <w:pPr>
        <w:ind w:left="585" w:hanging="360"/>
      </w:pPr>
      <w:rPr>
        <w:rFonts w:hint="default"/>
      </w:rPr>
    </w:lvl>
    <w:lvl w:ilvl="1" w:tplc="042A0019" w:tentative="1">
      <w:start w:val="1"/>
      <w:numFmt w:val="lowerLetter"/>
      <w:lvlText w:val="%2."/>
      <w:lvlJc w:val="left"/>
      <w:pPr>
        <w:ind w:left="1305" w:hanging="360"/>
      </w:pPr>
    </w:lvl>
    <w:lvl w:ilvl="2" w:tplc="042A001B" w:tentative="1">
      <w:start w:val="1"/>
      <w:numFmt w:val="lowerRoman"/>
      <w:lvlText w:val="%3."/>
      <w:lvlJc w:val="right"/>
      <w:pPr>
        <w:ind w:left="2025" w:hanging="180"/>
      </w:pPr>
    </w:lvl>
    <w:lvl w:ilvl="3" w:tplc="042A000F" w:tentative="1">
      <w:start w:val="1"/>
      <w:numFmt w:val="decimal"/>
      <w:lvlText w:val="%4."/>
      <w:lvlJc w:val="left"/>
      <w:pPr>
        <w:ind w:left="2745" w:hanging="360"/>
      </w:pPr>
    </w:lvl>
    <w:lvl w:ilvl="4" w:tplc="042A0019" w:tentative="1">
      <w:start w:val="1"/>
      <w:numFmt w:val="lowerLetter"/>
      <w:lvlText w:val="%5."/>
      <w:lvlJc w:val="left"/>
      <w:pPr>
        <w:ind w:left="3465" w:hanging="360"/>
      </w:pPr>
    </w:lvl>
    <w:lvl w:ilvl="5" w:tplc="042A001B" w:tentative="1">
      <w:start w:val="1"/>
      <w:numFmt w:val="lowerRoman"/>
      <w:lvlText w:val="%6."/>
      <w:lvlJc w:val="right"/>
      <w:pPr>
        <w:ind w:left="4185" w:hanging="180"/>
      </w:pPr>
    </w:lvl>
    <w:lvl w:ilvl="6" w:tplc="042A000F" w:tentative="1">
      <w:start w:val="1"/>
      <w:numFmt w:val="decimal"/>
      <w:lvlText w:val="%7."/>
      <w:lvlJc w:val="left"/>
      <w:pPr>
        <w:ind w:left="4905" w:hanging="360"/>
      </w:pPr>
    </w:lvl>
    <w:lvl w:ilvl="7" w:tplc="042A0019" w:tentative="1">
      <w:start w:val="1"/>
      <w:numFmt w:val="lowerLetter"/>
      <w:lvlText w:val="%8."/>
      <w:lvlJc w:val="left"/>
      <w:pPr>
        <w:ind w:left="5625" w:hanging="360"/>
      </w:pPr>
    </w:lvl>
    <w:lvl w:ilvl="8" w:tplc="042A001B" w:tentative="1">
      <w:start w:val="1"/>
      <w:numFmt w:val="lowerRoman"/>
      <w:lvlText w:val="%9."/>
      <w:lvlJc w:val="right"/>
      <w:pPr>
        <w:ind w:left="6345" w:hanging="180"/>
      </w:pPr>
    </w:lvl>
  </w:abstractNum>
  <w:abstractNum w:abstractNumId="33" w15:restartNumberingAfterBreak="0">
    <w:nsid w:val="6AE52115"/>
    <w:multiLevelType w:val="hybridMultilevel"/>
    <w:tmpl w:val="CDEA2E8E"/>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B0566BD"/>
    <w:multiLevelType w:val="hybridMultilevel"/>
    <w:tmpl w:val="6052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2A7AF1"/>
    <w:multiLevelType w:val="hybridMultilevel"/>
    <w:tmpl w:val="9378C638"/>
    <w:lvl w:ilvl="0" w:tplc="5B22820C">
      <w:start w:val="1"/>
      <w:numFmt w:val="decimal"/>
      <w:lvlText w:val="%1."/>
      <w:lvlJc w:val="left"/>
      <w:pPr>
        <w:ind w:left="465" w:hanging="360"/>
      </w:pPr>
      <w:rPr>
        <w:rFonts w:hint="default"/>
      </w:rPr>
    </w:lvl>
    <w:lvl w:ilvl="1" w:tplc="04090019">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6" w15:restartNumberingAfterBreak="0">
    <w:nsid w:val="76974BF7"/>
    <w:multiLevelType w:val="hybridMultilevel"/>
    <w:tmpl w:val="95E871AA"/>
    <w:lvl w:ilvl="0" w:tplc="DBE2E952">
      <w:start w:val="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C00B3"/>
    <w:multiLevelType w:val="hybridMultilevel"/>
    <w:tmpl w:val="5CA81F6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3819E7"/>
    <w:multiLevelType w:val="hybridMultilevel"/>
    <w:tmpl w:val="AC70B9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822A0B"/>
    <w:multiLevelType w:val="hybridMultilevel"/>
    <w:tmpl w:val="2138C21C"/>
    <w:lvl w:ilvl="0" w:tplc="59CAFD56">
      <w:start w:val="8"/>
      <w:numFmt w:val="bullet"/>
      <w:lvlText w:val="-"/>
      <w:lvlJc w:val="left"/>
      <w:pPr>
        <w:ind w:left="1068"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177072"/>
    <w:multiLevelType w:val="hybridMultilevel"/>
    <w:tmpl w:val="0F962D4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5"/>
  </w:num>
  <w:num w:numId="5">
    <w:abstractNumId w:val="11"/>
  </w:num>
  <w:num w:numId="6">
    <w:abstractNumId w:val="39"/>
  </w:num>
  <w:num w:numId="7">
    <w:abstractNumId w:val="20"/>
  </w:num>
  <w:num w:numId="8">
    <w:abstractNumId w:val="10"/>
  </w:num>
  <w:num w:numId="9">
    <w:abstractNumId w:val="24"/>
  </w:num>
  <w:num w:numId="10">
    <w:abstractNumId w:val="6"/>
  </w:num>
  <w:num w:numId="11">
    <w:abstractNumId w:val="37"/>
  </w:num>
  <w:num w:numId="12">
    <w:abstractNumId w:val="4"/>
  </w:num>
  <w:num w:numId="13">
    <w:abstractNumId w:val="15"/>
  </w:num>
  <w:num w:numId="14">
    <w:abstractNumId w:val="14"/>
  </w:num>
  <w:num w:numId="15">
    <w:abstractNumId w:val="7"/>
  </w:num>
  <w:num w:numId="16">
    <w:abstractNumId w:val="17"/>
  </w:num>
  <w:num w:numId="17">
    <w:abstractNumId w:val="29"/>
  </w:num>
  <w:num w:numId="18">
    <w:abstractNumId w:val="18"/>
  </w:num>
  <w:num w:numId="19">
    <w:abstractNumId w:val="26"/>
  </w:num>
  <w:num w:numId="20">
    <w:abstractNumId w:val="27"/>
  </w:num>
  <w:num w:numId="21">
    <w:abstractNumId w:val="38"/>
  </w:num>
  <w:num w:numId="22">
    <w:abstractNumId w:val="13"/>
  </w:num>
  <w:num w:numId="23">
    <w:abstractNumId w:val="21"/>
  </w:num>
  <w:num w:numId="24">
    <w:abstractNumId w:val="9"/>
  </w:num>
  <w:num w:numId="25">
    <w:abstractNumId w:val="16"/>
  </w:num>
  <w:num w:numId="26">
    <w:abstractNumId w:val="28"/>
  </w:num>
  <w:num w:numId="27">
    <w:abstractNumId w:val="34"/>
  </w:num>
  <w:num w:numId="28">
    <w:abstractNumId w:val="12"/>
  </w:num>
  <w:num w:numId="29">
    <w:abstractNumId w:val="40"/>
  </w:num>
  <w:num w:numId="30">
    <w:abstractNumId w:val="31"/>
  </w:num>
  <w:num w:numId="31">
    <w:abstractNumId w:val="36"/>
  </w:num>
  <w:num w:numId="32">
    <w:abstractNumId w:val="19"/>
  </w:num>
  <w:num w:numId="33">
    <w:abstractNumId w:val="35"/>
  </w:num>
  <w:num w:numId="34">
    <w:abstractNumId w:val="8"/>
  </w:num>
  <w:num w:numId="35">
    <w:abstractNumId w:val="13"/>
  </w:num>
  <w:num w:numId="36">
    <w:abstractNumId w:val="32"/>
  </w:num>
  <w:num w:numId="37">
    <w:abstractNumId w:val="33"/>
  </w:num>
  <w:num w:numId="38">
    <w:abstractNumId w:val="22"/>
  </w:num>
  <w:num w:numId="39">
    <w:abstractNumId w:val="25"/>
  </w:num>
  <w:num w:numId="40">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Q0NjY3MzY2MzY0NbNU0lEKTi0uzszPAykwrQUAQvj1TywAAAA="/>
  </w:docVars>
  <w:rsids>
    <w:rsidRoot w:val="009F55D3"/>
    <w:rsid w:val="00000FEC"/>
    <w:rsid w:val="000032F9"/>
    <w:rsid w:val="00004D00"/>
    <w:rsid w:val="00005E13"/>
    <w:rsid w:val="00007145"/>
    <w:rsid w:val="0001000E"/>
    <w:rsid w:val="00011A75"/>
    <w:rsid w:val="00013448"/>
    <w:rsid w:val="0001398D"/>
    <w:rsid w:val="00014E42"/>
    <w:rsid w:val="000153C1"/>
    <w:rsid w:val="000167BD"/>
    <w:rsid w:val="000168D8"/>
    <w:rsid w:val="0001693E"/>
    <w:rsid w:val="00020697"/>
    <w:rsid w:val="00020963"/>
    <w:rsid w:val="000239DA"/>
    <w:rsid w:val="00024204"/>
    <w:rsid w:val="000246F5"/>
    <w:rsid w:val="00024A42"/>
    <w:rsid w:val="0002507A"/>
    <w:rsid w:val="000267BB"/>
    <w:rsid w:val="000267CF"/>
    <w:rsid w:val="00027590"/>
    <w:rsid w:val="00027B24"/>
    <w:rsid w:val="00032196"/>
    <w:rsid w:val="00032E17"/>
    <w:rsid w:val="00033615"/>
    <w:rsid w:val="00033D4D"/>
    <w:rsid w:val="00034BFF"/>
    <w:rsid w:val="00042368"/>
    <w:rsid w:val="00043139"/>
    <w:rsid w:val="000435E5"/>
    <w:rsid w:val="0004579E"/>
    <w:rsid w:val="00050123"/>
    <w:rsid w:val="000504DE"/>
    <w:rsid w:val="00053C6F"/>
    <w:rsid w:val="00053DF0"/>
    <w:rsid w:val="000545B9"/>
    <w:rsid w:val="00054608"/>
    <w:rsid w:val="00054F47"/>
    <w:rsid w:val="000551DA"/>
    <w:rsid w:val="0005553A"/>
    <w:rsid w:val="00056170"/>
    <w:rsid w:val="000569F4"/>
    <w:rsid w:val="00061035"/>
    <w:rsid w:val="000622D3"/>
    <w:rsid w:val="00062815"/>
    <w:rsid w:val="00062AB8"/>
    <w:rsid w:val="000645C3"/>
    <w:rsid w:val="000647BA"/>
    <w:rsid w:val="00064E78"/>
    <w:rsid w:val="00064E91"/>
    <w:rsid w:val="0006586E"/>
    <w:rsid w:val="00066E00"/>
    <w:rsid w:val="000706EF"/>
    <w:rsid w:val="0007129D"/>
    <w:rsid w:val="0007148F"/>
    <w:rsid w:val="00071579"/>
    <w:rsid w:val="00072468"/>
    <w:rsid w:val="000727DE"/>
    <w:rsid w:val="00073253"/>
    <w:rsid w:val="000740C5"/>
    <w:rsid w:val="0007613D"/>
    <w:rsid w:val="000770E6"/>
    <w:rsid w:val="000801DB"/>
    <w:rsid w:val="00080783"/>
    <w:rsid w:val="0008152C"/>
    <w:rsid w:val="00081551"/>
    <w:rsid w:val="0008237A"/>
    <w:rsid w:val="000829C5"/>
    <w:rsid w:val="00082D76"/>
    <w:rsid w:val="00083241"/>
    <w:rsid w:val="00083B3B"/>
    <w:rsid w:val="0008485C"/>
    <w:rsid w:val="000863F8"/>
    <w:rsid w:val="000867DB"/>
    <w:rsid w:val="00087EFE"/>
    <w:rsid w:val="00090C3C"/>
    <w:rsid w:val="00092412"/>
    <w:rsid w:val="00096836"/>
    <w:rsid w:val="000A01DD"/>
    <w:rsid w:val="000A2E08"/>
    <w:rsid w:val="000A37D8"/>
    <w:rsid w:val="000A4188"/>
    <w:rsid w:val="000A49E3"/>
    <w:rsid w:val="000A524C"/>
    <w:rsid w:val="000A5867"/>
    <w:rsid w:val="000A6F47"/>
    <w:rsid w:val="000B1014"/>
    <w:rsid w:val="000B12A0"/>
    <w:rsid w:val="000B3A99"/>
    <w:rsid w:val="000B7E5C"/>
    <w:rsid w:val="000B7E8E"/>
    <w:rsid w:val="000C17FD"/>
    <w:rsid w:val="000C3A3E"/>
    <w:rsid w:val="000C5532"/>
    <w:rsid w:val="000C63F5"/>
    <w:rsid w:val="000C6468"/>
    <w:rsid w:val="000C6F2C"/>
    <w:rsid w:val="000C7795"/>
    <w:rsid w:val="000C785A"/>
    <w:rsid w:val="000C7D69"/>
    <w:rsid w:val="000C7DAF"/>
    <w:rsid w:val="000D17A8"/>
    <w:rsid w:val="000D17CD"/>
    <w:rsid w:val="000D2F35"/>
    <w:rsid w:val="000D3654"/>
    <w:rsid w:val="000D446E"/>
    <w:rsid w:val="000D4611"/>
    <w:rsid w:val="000D4AFF"/>
    <w:rsid w:val="000D55C9"/>
    <w:rsid w:val="000E0271"/>
    <w:rsid w:val="000E1331"/>
    <w:rsid w:val="000E1D77"/>
    <w:rsid w:val="000E38AB"/>
    <w:rsid w:val="000E4B01"/>
    <w:rsid w:val="000E507D"/>
    <w:rsid w:val="000E5ACD"/>
    <w:rsid w:val="000E689D"/>
    <w:rsid w:val="000F33CA"/>
    <w:rsid w:val="000F4B0D"/>
    <w:rsid w:val="000F5590"/>
    <w:rsid w:val="000F689D"/>
    <w:rsid w:val="000F7EEF"/>
    <w:rsid w:val="001002E1"/>
    <w:rsid w:val="00100511"/>
    <w:rsid w:val="00100E5D"/>
    <w:rsid w:val="00101290"/>
    <w:rsid w:val="001013C9"/>
    <w:rsid w:val="00101DC3"/>
    <w:rsid w:val="00101F20"/>
    <w:rsid w:val="0010222E"/>
    <w:rsid w:val="001029B7"/>
    <w:rsid w:val="001036DC"/>
    <w:rsid w:val="0010488E"/>
    <w:rsid w:val="00104CF8"/>
    <w:rsid w:val="0010722B"/>
    <w:rsid w:val="00107ACF"/>
    <w:rsid w:val="00107FA4"/>
    <w:rsid w:val="00110259"/>
    <w:rsid w:val="00112331"/>
    <w:rsid w:val="00112622"/>
    <w:rsid w:val="00113851"/>
    <w:rsid w:val="00113BC2"/>
    <w:rsid w:val="0011409D"/>
    <w:rsid w:val="001157D5"/>
    <w:rsid w:val="00115A38"/>
    <w:rsid w:val="00120100"/>
    <w:rsid w:val="0012033A"/>
    <w:rsid w:val="00120AAA"/>
    <w:rsid w:val="00120C8B"/>
    <w:rsid w:val="00121A64"/>
    <w:rsid w:val="0012305F"/>
    <w:rsid w:val="00123C04"/>
    <w:rsid w:val="00126E7A"/>
    <w:rsid w:val="00127C55"/>
    <w:rsid w:val="00131722"/>
    <w:rsid w:val="00132D15"/>
    <w:rsid w:val="001331F4"/>
    <w:rsid w:val="00133387"/>
    <w:rsid w:val="00134399"/>
    <w:rsid w:val="0013462D"/>
    <w:rsid w:val="00134D44"/>
    <w:rsid w:val="0013730E"/>
    <w:rsid w:val="00142D08"/>
    <w:rsid w:val="00142FBF"/>
    <w:rsid w:val="00145C3A"/>
    <w:rsid w:val="00146E1E"/>
    <w:rsid w:val="00146E29"/>
    <w:rsid w:val="00147B2A"/>
    <w:rsid w:val="0015036A"/>
    <w:rsid w:val="001516F1"/>
    <w:rsid w:val="00153D65"/>
    <w:rsid w:val="001554B7"/>
    <w:rsid w:val="00155C94"/>
    <w:rsid w:val="0015610C"/>
    <w:rsid w:val="0015785F"/>
    <w:rsid w:val="001579A4"/>
    <w:rsid w:val="001601C0"/>
    <w:rsid w:val="00161DAA"/>
    <w:rsid w:val="00165AA0"/>
    <w:rsid w:val="001666D0"/>
    <w:rsid w:val="00167984"/>
    <w:rsid w:val="00170143"/>
    <w:rsid w:val="00171D39"/>
    <w:rsid w:val="00172300"/>
    <w:rsid w:val="001727F4"/>
    <w:rsid w:val="001737EC"/>
    <w:rsid w:val="00173BE2"/>
    <w:rsid w:val="00174A2C"/>
    <w:rsid w:val="00177DE9"/>
    <w:rsid w:val="00180612"/>
    <w:rsid w:val="00184659"/>
    <w:rsid w:val="00186B19"/>
    <w:rsid w:val="001872C9"/>
    <w:rsid w:val="0019028A"/>
    <w:rsid w:val="00192F6F"/>
    <w:rsid w:val="00193128"/>
    <w:rsid w:val="00194200"/>
    <w:rsid w:val="001950C0"/>
    <w:rsid w:val="00196E05"/>
    <w:rsid w:val="0019741F"/>
    <w:rsid w:val="00197F01"/>
    <w:rsid w:val="001A0184"/>
    <w:rsid w:val="001A34BC"/>
    <w:rsid w:val="001A552B"/>
    <w:rsid w:val="001A7858"/>
    <w:rsid w:val="001A7F6D"/>
    <w:rsid w:val="001B060E"/>
    <w:rsid w:val="001B09F6"/>
    <w:rsid w:val="001B0B0D"/>
    <w:rsid w:val="001B253B"/>
    <w:rsid w:val="001B2706"/>
    <w:rsid w:val="001B2C1C"/>
    <w:rsid w:val="001B3356"/>
    <w:rsid w:val="001B3C78"/>
    <w:rsid w:val="001B3E70"/>
    <w:rsid w:val="001B5C68"/>
    <w:rsid w:val="001B6131"/>
    <w:rsid w:val="001C2B46"/>
    <w:rsid w:val="001C4C02"/>
    <w:rsid w:val="001C4DE2"/>
    <w:rsid w:val="001C5409"/>
    <w:rsid w:val="001C5B27"/>
    <w:rsid w:val="001C6C23"/>
    <w:rsid w:val="001C7EF8"/>
    <w:rsid w:val="001D174E"/>
    <w:rsid w:val="001D1B5B"/>
    <w:rsid w:val="001D1CC4"/>
    <w:rsid w:val="001D36A2"/>
    <w:rsid w:val="001D4606"/>
    <w:rsid w:val="001D4E63"/>
    <w:rsid w:val="001D6166"/>
    <w:rsid w:val="001D6E2C"/>
    <w:rsid w:val="001D7277"/>
    <w:rsid w:val="001D7640"/>
    <w:rsid w:val="001E43D8"/>
    <w:rsid w:val="001E4B07"/>
    <w:rsid w:val="001F1DF2"/>
    <w:rsid w:val="001F2BA6"/>
    <w:rsid w:val="001F65F5"/>
    <w:rsid w:val="001F7FC2"/>
    <w:rsid w:val="002002FC"/>
    <w:rsid w:val="00201AAE"/>
    <w:rsid w:val="002022D2"/>
    <w:rsid w:val="002024CA"/>
    <w:rsid w:val="00202791"/>
    <w:rsid w:val="00202C93"/>
    <w:rsid w:val="00205570"/>
    <w:rsid w:val="002066D6"/>
    <w:rsid w:val="00206BBB"/>
    <w:rsid w:val="002070F7"/>
    <w:rsid w:val="002073A8"/>
    <w:rsid w:val="002103FE"/>
    <w:rsid w:val="0021069B"/>
    <w:rsid w:val="00211C20"/>
    <w:rsid w:val="002133F0"/>
    <w:rsid w:val="002139A0"/>
    <w:rsid w:val="00213FFB"/>
    <w:rsid w:val="002156B2"/>
    <w:rsid w:val="00215B08"/>
    <w:rsid w:val="00220672"/>
    <w:rsid w:val="00221CB1"/>
    <w:rsid w:val="00222316"/>
    <w:rsid w:val="0022414A"/>
    <w:rsid w:val="002244E8"/>
    <w:rsid w:val="00224CFD"/>
    <w:rsid w:val="0022776A"/>
    <w:rsid w:val="00231EEC"/>
    <w:rsid w:val="00232FED"/>
    <w:rsid w:val="0023338C"/>
    <w:rsid w:val="0023356B"/>
    <w:rsid w:val="00233665"/>
    <w:rsid w:val="00233F28"/>
    <w:rsid w:val="00234747"/>
    <w:rsid w:val="00237B45"/>
    <w:rsid w:val="00241566"/>
    <w:rsid w:val="0024294D"/>
    <w:rsid w:val="002429B4"/>
    <w:rsid w:val="00245CFA"/>
    <w:rsid w:val="0024708F"/>
    <w:rsid w:val="00247D87"/>
    <w:rsid w:val="00250667"/>
    <w:rsid w:val="002518DB"/>
    <w:rsid w:val="00251F41"/>
    <w:rsid w:val="00252946"/>
    <w:rsid w:val="00252A2A"/>
    <w:rsid w:val="00252AFA"/>
    <w:rsid w:val="002541B9"/>
    <w:rsid w:val="00254AD1"/>
    <w:rsid w:val="00254F15"/>
    <w:rsid w:val="0025573C"/>
    <w:rsid w:val="00257EBE"/>
    <w:rsid w:val="00260300"/>
    <w:rsid w:val="0026379A"/>
    <w:rsid w:val="00264528"/>
    <w:rsid w:val="00265280"/>
    <w:rsid w:val="002673DD"/>
    <w:rsid w:val="00273C8F"/>
    <w:rsid w:val="00277A86"/>
    <w:rsid w:val="00281F9F"/>
    <w:rsid w:val="002827BA"/>
    <w:rsid w:val="00282D52"/>
    <w:rsid w:val="002833E9"/>
    <w:rsid w:val="00283FC3"/>
    <w:rsid w:val="0028446B"/>
    <w:rsid w:val="00284480"/>
    <w:rsid w:val="00286961"/>
    <w:rsid w:val="002901CF"/>
    <w:rsid w:val="00290DF0"/>
    <w:rsid w:val="0029309A"/>
    <w:rsid w:val="002930FF"/>
    <w:rsid w:val="002935A2"/>
    <w:rsid w:val="00293718"/>
    <w:rsid w:val="0029542C"/>
    <w:rsid w:val="00295479"/>
    <w:rsid w:val="00295A66"/>
    <w:rsid w:val="00297783"/>
    <w:rsid w:val="002A065D"/>
    <w:rsid w:val="002A4ABF"/>
    <w:rsid w:val="002A5014"/>
    <w:rsid w:val="002A5994"/>
    <w:rsid w:val="002A7191"/>
    <w:rsid w:val="002A758C"/>
    <w:rsid w:val="002B01C3"/>
    <w:rsid w:val="002B2F76"/>
    <w:rsid w:val="002B46FA"/>
    <w:rsid w:val="002B7B29"/>
    <w:rsid w:val="002B7DE6"/>
    <w:rsid w:val="002C1590"/>
    <w:rsid w:val="002C15BF"/>
    <w:rsid w:val="002C1B98"/>
    <w:rsid w:val="002C2CF7"/>
    <w:rsid w:val="002C32DB"/>
    <w:rsid w:val="002C37D0"/>
    <w:rsid w:val="002C3C57"/>
    <w:rsid w:val="002C6EF4"/>
    <w:rsid w:val="002C757A"/>
    <w:rsid w:val="002D006C"/>
    <w:rsid w:val="002D3F7D"/>
    <w:rsid w:val="002D47EC"/>
    <w:rsid w:val="002D4F64"/>
    <w:rsid w:val="002D6C69"/>
    <w:rsid w:val="002D6DB3"/>
    <w:rsid w:val="002E003F"/>
    <w:rsid w:val="002E2873"/>
    <w:rsid w:val="002E34AA"/>
    <w:rsid w:val="002E4B9F"/>
    <w:rsid w:val="002E52D9"/>
    <w:rsid w:val="002E6195"/>
    <w:rsid w:val="002E65AA"/>
    <w:rsid w:val="002F3836"/>
    <w:rsid w:val="002F5DCC"/>
    <w:rsid w:val="002F6D9E"/>
    <w:rsid w:val="002F7FA6"/>
    <w:rsid w:val="003002AA"/>
    <w:rsid w:val="00300C8D"/>
    <w:rsid w:val="00300E16"/>
    <w:rsid w:val="0030176C"/>
    <w:rsid w:val="003024E0"/>
    <w:rsid w:val="00302B09"/>
    <w:rsid w:val="00303F8D"/>
    <w:rsid w:val="0030454D"/>
    <w:rsid w:val="00305040"/>
    <w:rsid w:val="003063AC"/>
    <w:rsid w:val="0030723A"/>
    <w:rsid w:val="003079C1"/>
    <w:rsid w:val="00307E28"/>
    <w:rsid w:val="0031291D"/>
    <w:rsid w:val="00313708"/>
    <w:rsid w:val="00313CB5"/>
    <w:rsid w:val="00314BCD"/>
    <w:rsid w:val="00315CD0"/>
    <w:rsid w:val="00320F30"/>
    <w:rsid w:val="00324441"/>
    <w:rsid w:val="00325B6C"/>
    <w:rsid w:val="0032642D"/>
    <w:rsid w:val="00332FF3"/>
    <w:rsid w:val="00333DB9"/>
    <w:rsid w:val="00337D4A"/>
    <w:rsid w:val="00341F43"/>
    <w:rsid w:val="00342E97"/>
    <w:rsid w:val="003437CA"/>
    <w:rsid w:val="00344B7B"/>
    <w:rsid w:val="0034590A"/>
    <w:rsid w:val="00345FE1"/>
    <w:rsid w:val="003461EF"/>
    <w:rsid w:val="00346AFC"/>
    <w:rsid w:val="00353064"/>
    <w:rsid w:val="00353B94"/>
    <w:rsid w:val="003548E0"/>
    <w:rsid w:val="00357A1F"/>
    <w:rsid w:val="00357ADB"/>
    <w:rsid w:val="00357BC7"/>
    <w:rsid w:val="0036005A"/>
    <w:rsid w:val="003641F9"/>
    <w:rsid w:val="0036628C"/>
    <w:rsid w:val="003667FC"/>
    <w:rsid w:val="0036689B"/>
    <w:rsid w:val="003704B2"/>
    <w:rsid w:val="0037122A"/>
    <w:rsid w:val="00371B55"/>
    <w:rsid w:val="003747C4"/>
    <w:rsid w:val="00375730"/>
    <w:rsid w:val="00375FA5"/>
    <w:rsid w:val="00376434"/>
    <w:rsid w:val="00377512"/>
    <w:rsid w:val="00380E95"/>
    <w:rsid w:val="00381136"/>
    <w:rsid w:val="0038197B"/>
    <w:rsid w:val="00381FAD"/>
    <w:rsid w:val="00382CB3"/>
    <w:rsid w:val="00383B55"/>
    <w:rsid w:val="00383D29"/>
    <w:rsid w:val="00384010"/>
    <w:rsid w:val="00386634"/>
    <w:rsid w:val="00387A0E"/>
    <w:rsid w:val="00387D89"/>
    <w:rsid w:val="003900C1"/>
    <w:rsid w:val="003921B5"/>
    <w:rsid w:val="00393033"/>
    <w:rsid w:val="003932D3"/>
    <w:rsid w:val="00393A3E"/>
    <w:rsid w:val="0039476C"/>
    <w:rsid w:val="00395D79"/>
    <w:rsid w:val="003964DD"/>
    <w:rsid w:val="003966F8"/>
    <w:rsid w:val="00397EC8"/>
    <w:rsid w:val="003A1000"/>
    <w:rsid w:val="003A1876"/>
    <w:rsid w:val="003A1FEE"/>
    <w:rsid w:val="003A35DE"/>
    <w:rsid w:val="003A3F41"/>
    <w:rsid w:val="003A40A5"/>
    <w:rsid w:val="003A58E8"/>
    <w:rsid w:val="003A5AED"/>
    <w:rsid w:val="003A688E"/>
    <w:rsid w:val="003A7EDB"/>
    <w:rsid w:val="003B10B7"/>
    <w:rsid w:val="003B1428"/>
    <w:rsid w:val="003B2850"/>
    <w:rsid w:val="003B3650"/>
    <w:rsid w:val="003B4577"/>
    <w:rsid w:val="003B535B"/>
    <w:rsid w:val="003B629E"/>
    <w:rsid w:val="003B6812"/>
    <w:rsid w:val="003B6C58"/>
    <w:rsid w:val="003B71FA"/>
    <w:rsid w:val="003B76B3"/>
    <w:rsid w:val="003C096F"/>
    <w:rsid w:val="003C0A1C"/>
    <w:rsid w:val="003C1ECB"/>
    <w:rsid w:val="003C32D0"/>
    <w:rsid w:val="003C45BF"/>
    <w:rsid w:val="003C6260"/>
    <w:rsid w:val="003C7DCD"/>
    <w:rsid w:val="003C7F2F"/>
    <w:rsid w:val="003D1026"/>
    <w:rsid w:val="003D23DF"/>
    <w:rsid w:val="003D2DFD"/>
    <w:rsid w:val="003D33FE"/>
    <w:rsid w:val="003D36F8"/>
    <w:rsid w:val="003D3881"/>
    <w:rsid w:val="003D4021"/>
    <w:rsid w:val="003E2100"/>
    <w:rsid w:val="003E29A7"/>
    <w:rsid w:val="003E3319"/>
    <w:rsid w:val="003E362F"/>
    <w:rsid w:val="003E7345"/>
    <w:rsid w:val="003F0A19"/>
    <w:rsid w:val="003F14A3"/>
    <w:rsid w:val="003F3DEC"/>
    <w:rsid w:val="003F491D"/>
    <w:rsid w:val="003F5FC5"/>
    <w:rsid w:val="003F640A"/>
    <w:rsid w:val="003F647A"/>
    <w:rsid w:val="003F7A22"/>
    <w:rsid w:val="00403068"/>
    <w:rsid w:val="00404A83"/>
    <w:rsid w:val="00407889"/>
    <w:rsid w:val="00412086"/>
    <w:rsid w:val="00413BDD"/>
    <w:rsid w:val="00416700"/>
    <w:rsid w:val="0041695C"/>
    <w:rsid w:val="00417D4D"/>
    <w:rsid w:val="0042209F"/>
    <w:rsid w:val="00422D75"/>
    <w:rsid w:val="004232C0"/>
    <w:rsid w:val="00423953"/>
    <w:rsid w:val="004241CF"/>
    <w:rsid w:val="0042465D"/>
    <w:rsid w:val="004270BD"/>
    <w:rsid w:val="00427167"/>
    <w:rsid w:val="004271E9"/>
    <w:rsid w:val="00432BC5"/>
    <w:rsid w:val="00433065"/>
    <w:rsid w:val="00433B7B"/>
    <w:rsid w:val="0043489F"/>
    <w:rsid w:val="0043799A"/>
    <w:rsid w:val="00437D55"/>
    <w:rsid w:val="004402A7"/>
    <w:rsid w:val="004417C0"/>
    <w:rsid w:val="00441E0C"/>
    <w:rsid w:val="0044222C"/>
    <w:rsid w:val="0044241E"/>
    <w:rsid w:val="00442421"/>
    <w:rsid w:val="00442B19"/>
    <w:rsid w:val="0044301A"/>
    <w:rsid w:val="004430B2"/>
    <w:rsid w:val="004436CB"/>
    <w:rsid w:val="00444943"/>
    <w:rsid w:val="00445BA3"/>
    <w:rsid w:val="0044612D"/>
    <w:rsid w:val="0044681E"/>
    <w:rsid w:val="00447CC2"/>
    <w:rsid w:val="0045023B"/>
    <w:rsid w:val="00450418"/>
    <w:rsid w:val="004509B6"/>
    <w:rsid w:val="00450D7F"/>
    <w:rsid w:val="004520A1"/>
    <w:rsid w:val="00453121"/>
    <w:rsid w:val="004535E6"/>
    <w:rsid w:val="004576E0"/>
    <w:rsid w:val="00457838"/>
    <w:rsid w:val="004616EF"/>
    <w:rsid w:val="00461D5A"/>
    <w:rsid w:val="004625D1"/>
    <w:rsid w:val="00462BA3"/>
    <w:rsid w:val="0046332B"/>
    <w:rsid w:val="00465F42"/>
    <w:rsid w:val="00466689"/>
    <w:rsid w:val="004679B5"/>
    <w:rsid w:val="00470C53"/>
    <w:rsid w:val="00472311"/>
    <w:rsid w:val="00472843"/>
    <w:rsid w:val="0047512E"/>
    <w:rsid w:val="00475B36"/>
    <w:rsid w:val="004809FF"/>
    <w:rsid w:val="004828B4"/>
    <w:rsid w:val="00482C7C"/>
    <w:rsid w:val="004839C8"/>
    <w:rsid w:val="004851FB"/>
    <w:rsid w:val="00485B60"/>
    <w:rsid w:val="00486E5E"/>
    <w:rsid w:val="00487BBF"/>
    <w:rsid w:val="00487F63"/>
    <w:rsid w:val="00490362"/>
    <w:rsid w:val="00491AD4"/>
    <w:rsid w:val="00491FCD"/>
    <w:rsid w:val="0049216D"/>
    <w:rsid w:val="00494973"/>
    <w:rsid w:val="00495FF7"/>
    <w:rsid w:val="00497525"/>
    <w:rsid w:val="004A16A6"/>
    <w:rsid w:val="004A30B8"/>
    <w:rsid w:val="004A3A26"/>
    <w:rsid w:val="004A78D1"/>
    <w:rsid w:val="004B0973"/>
    <w:rsid w:val="004B2EC1"/>
    <w:rsid w:val="004B3843"/>
    <w:rsid w:val="004B475D"/>
    <w:rsid w:val="004B520F"/>
    <w:rsid w:val="004B56E7"/>
    <w:rsid w:val="004B7A86"/>
    <w:rsid w:val="004C11F1"/>
    <w:rsid w:val="004C2235"/>
    <w:rsid w:val="004C44CF"/>
    <w:rsid w:val="004C5089"/>
    <w:rsid w:val="004C57FB"/>
    <w:rsid w:val="004C5A1A"/>
    <w:rsid w:val="004D069F"/>
    <w:rsid w:val="004D0723"/>
    <w:rsid w:val="004D19AB"/>
    <w:rsid w:val="004D3A0B"/>
    <w:rsid w:val="004D60E9"/>
    <w:rsid w:val="004D661F"/>
    <w:rsid w:val="004D6DC1"/>
    <w:rsid w:val="004D6E68"/>
    <w:rsid w:val="004D6FC7"/>
    <w:rsid w:val="004D7744"/>
    <w:rsid w:val="004E0540"/>
    <w:rsid w:val="004E0CB7"/>
    <w:rsid w:val="004E2346"/>
    <w:rsid w:val="004E265B"/>
    <w:rsid w:val="004E5739"/>
    <w:rsid w:val="004E678A"/>
    <w:rsid w:val="004F05E4"/>
    <w:rsid w:val="004F1920"/>
    <w:rsid w:val="004F2343"/>
    <w:rsid w:val="004F3C68"/>
    <w:rsid w:val="004F4433"/>
    <w:rsid w:val="004F4994"/>
    <w:rsid w:val="004F5291"/>
    <w:rsid w:val="004F69E9"/>
    <w:rsid w:val="004F714A"/>
    <w:rsid w:val="00500D84"/>
    <w:rsid w:val="0050143C"/>
    <w:rsid w:val="00501C24"/>
    <w:rsid w:val="005031BC"/>
    <w:rsid w:val="00505503"/>
    <w:rsid w:val="00505C1E"/>
    <w:rsid w:val="0051045D"/>
    <w:rsid w:val="00510D17"/>
    <w:rsid w:val="00511625"/>
    <w:rsid w:val="00513609"/>
    <w:rsid w:val="00515789"/>
    <w:rsid w:val="00517360"/>
    <w:rsid w:val="00520087"/>
    <w:rsid w:val="00520631"/>
    <w:rsid w:val="00520DCB"/>
    <w:rsid w:val="00521D17"/>
    <w:rsid w:val="00523497"/>
    <w:rsid w:val="005238F3"/>
    <w:rsid w:val="00523AD9"/>
    <w:rsid w:val="005246C3"/>
    <w:rsid w:val="005259FF"/>
    <w:rsid w:val="00525FC9"/>
    <w:rsid w:val="00526D88"/>
    <w:rsid w:val="00534318"/>
    <w:rsid w:val="00535648"/>
    <w:rsid w:val="00536AAC"/>
    <w:rsid w:val="005379ED"/>
    <w:rsid w:val="00540C6B"/>
    <w:rsid w:val="00540ECD"/>
    <w:rsid w:val="00541C4B"/>
    <w:rsid w:val="0054273D"/>
    <w:rsid w:val="00542A62"/>
    <w:rsid w:val="0054490E"/>
    <w:rsid w:val="00546094"/>
    <w:rsid w:val="005467FB"/>
    <w:rsid w:val="00546F2B"/>
    <w:rsid w:val="00547E87"/>
    <w:rsid w:val="00547F04"/>
    <w:rsid w:val="0055298D"/>
    <w:rsid w:val="00552D29"/>
    <w:rsid w:val="005545CC"/>
    <w:rsid w:val="005565EB"/>
    <w:rsid w:val="00562651"/>
    <w:rsid w:val="005635EC"/>
    <w:rsid w:val="00564DF7"/>
    <w:rsid w:val="00565BA6"/>
    <w:rsid w:val="00565C96"/>
    <w:rsid w:val="00565D24"/>
    <w:rsid w:val="005669CA"/>
    <w:rsid w:val="00566ABF"/>
    <w:rsid w:val="00566C37"/>
    <w:rsid w:val="00566DCA"/>
    <w:rsid w:val="005679D8"/>
    <w:rsid w:val="00571CFB"/>
    <w:rsid w:val="00571FE8"/>
    <w:rsid w:val="00576DF7"/>
    <w:rsid w:val="00583A16"/>
    <w:rsid w:val="00583DC9"/>
    <w:rsid w:val="005847FE"/>
    <w:rsid w:val="00585D8F"/>
    <w:rsid w:val="00586436"/>
    <w:rsid w:val="005905A4"/>
    <w:rsid w:val="00590AFE"/>
    <w:rsid w:val="00593729"/>
    <w:rsid w:val="005943C2"/>
    <w:rsid w:val="005953C9"/>
    <w:rsid w:val="00596A0B"/>
    <w:rsid w:val="00596B6F"/>
    <w:rsid w:val="005A0D93"/>
    <w:rsid w:val="005A273B"/>
    <w:rsid w:val="005A5491"/>
    <w:rsid w:val="005B16BE"/>
    <w:rsid w:val="005B2C1A"/>
    <w:rsid w:val="005B4C47"/>
    <w:rsid w:val="005B5223"/>
    <w:rsid w:val="005B5633"/>
    <w:rsid w:val="005B5785"/>
    <w:rsid w:val="005B5A71"/>
    <w:rsid w:val="005B6EE2"/>
    <w:rsid w:val="005B759F"/>
    <w:rsid w:val="005B7974"/>
    <w:rsid w:val="005C0AA4"/>
    <w:rsid w:val="005C2726"/>
    <w:rsid w:val="005C460C"/>
    <w:rsid w:val="005C529A"/>
    <w:rsid w:val="005C6335"/>
    <w:rsid w:val="005C6580"/>
    <w:rsid w:val="005C6943"/>
    <w:rsid w:val="005C6A90"/>
    <w:rsid w:val="005D2273"/>
    <w:rsid w:val="005D2AD9"/>
    <w:rsid w:val="005D5951"/>
    <w:rsid w:val="005D59CD"/>
    <w:rsid w:val="005D5A26"/>
    <w:rsid w:val="005D5D79"/>
    <w:rsid w:val="005E00D3"/>
    <w:rsid w:val="005E08FD"/>
    <w:rsid w:val="005E09AD"/>
    <w:rsid w:val="005E0B72"/>
    <w:rsid w:val="005E4FDA"/>
    <w:rsid w:val="005E6BC5"/>
    <w:rsid w:val="005E6E4D"/>
    <w:rsid w:val="005E74E3"/>
    <w:rsid w:val="005F2691"/>
    <w:rsid w:val="005F3C92"/>
    <w:rsid w:val="005F3E42"/>
    <w:rsid w:val="005F45B0"/>
    <w:rsid w:val="005F53E1"/>
    <w:rsid w:val="005F5B9E"/>
    <w:rsid w:val="005F5BD9"/>
    <w:rsid w:val="005F5F9D"/>
    <w:rsid w:val="005F779C"/>
    <w:rsid w:val="005F7FE8"/>
    <w:rsid w:val="006001FB"/>
    <w:rsid w:val="0060117F"/>
    <w:rsid w:val="0060229E"/>
    <w:rsid w:val="0060417E"/>
    <w:rsid w:val="00604CD1"/>
    <w:rsid w:val="00610C6D"/>
    <w:rsid w:val="006121E6"/>
    <w:rsid w:val="006125D2"/>
    <w:rsid w:val="0061303D"/>
    <w:rsid w:val="00613C39"/>
    <w:rsid w:val="006140CA"/>
    <w:rsid w:val="006148EB"/>
    <w:rsid w:val="00620469"/>
    <w:rsid w:val="0062141E"/>
    <w:rsid w:val="006215CF"/>
    <w:rsid w:val="00625781"/>
    <w:rsid w:val="00625B37"/>
    <w:rsid w:val="00626479"/>
    <w:rsid w:val="006272F8"/>
    <w:rsid w:val="00632C05"/>
    <w:rsid w:val="006336ED"/>
    <w:rsid w:val="0063491B"/>
    <w:rsid w:val="00634E0E"/>
    <w:rsid w:val="006359AF"/>
    <w:rsid w:val="00637D9C"/>
    <w:rsid w:val="006404C1"/>
    <w:rsid w:val="00642B23"/>
    <w:rsid w:val="00642D3D"/>
    <w:rsid w:val="0064474B"/>
    <w:rsid w:val="006452BD"/>
    <w:rsid w:val="0064564D"/>
    <w:rsid w:val="00645FBF"/>
    <w:rsid w:val="00651107"/>
    <w:rsid w:val="00652203"/>
    <w:rsid w:val="006556DC"/>
    <w:rsid w:val="00656FB0"/>
    <w:rsid w:val="00660167"/>
    <w:rsid w:val="00662253"/>
    <w:rsid w:val="006624F9"/>
    <w:rsid w:val="006630A7"/>
    <w:rsid w:val="006645C8"/>
    <w:rsid w:val="00665358"/>
    <w:rsid w:val="00665751"/>
    <w:rsid w:val="00665FC8"/>
    <w:rsid w:val="00666A8F"/>
    <w:rsid w:val="00666AFB"/>
    <w:rsid w:val="00671220"/>
    <w:rsid w:val="006738DE"/>
    <w:rsid w:val="00675303"/>
    <w:rsid w:val="006755A3"/>
    <w:rsid w:val="00675829"/>
    <w:rsid w:val="0067602C"/>
    <w:rsid w:val="00676D65"/>
    <w:rsid w:val="00677531"/>
    <w:rsid w:val="006807E1"/>
    <w:rsid w:val="00682AE3"/>
    <w:rsid w:val="00682BA8"/>
    <w:rsid w:val="006840B3"/>
    <w:rsid w:val="00685592"/>
    <w:rsid w:val="0069046B"/>
    <w:rsid w:val="006917FF"/>
    <w:rsid w:val="006925C3"/>
    <w:rsid w:val="0069291A"/>
    <w:rsid w:val="0069350F"/>
    <w:rsid w:val="00693EBE"/>
    <w:rsid w:val="00693FEC"/>
    <w:rsid w:val="00695500"/>
    <w:rsid w:val="00695568"/>
    <w:rsid w:val="00696ECF"/>
    <w:rsid w:val="00697891"/>
    <w:rsid w:val="00697C52"/>
    <w:rsid w:val="006A3390"/>
    <w:rsid w:val="006A3D0E"/>
    <w:rsid w:val="006A5B82"/>
    <w:rsid w:val="006A684E"/>
    <w:rsid w:val="006B0248"/>
    <w:rsid w:val="006B0803"/>
    <w:rsid w:val="006B4019"/>
    <w:rsid w:val="006B413A"/>
    <w:rsid w:val="006B62F5"/>
    <w:rsid w:val="006B63CF"/>
    <w:rsid w:val="006B6EDD"/>
    <w:rsid w:val="006C0C81"/>
    <w:rsid w:val="006C338C"/>
    <w:rsid w:val="006C6A91"/>
    <w:rsid w:val="006C7458"/>
    <w:rsid w:val="006D035D"/>
    <w:rsid w:val="006D5524"/>
    <w:rsid w:val="006D5AEC"/>
    <w:rsid w:val="006D6F8D"/>
    <w:rsid w:val="006D7594"/>
    <w:rsid w:val="006E0CB1"/>
    <w:rsid w:val="006E3A76"/>
    <w:rsid w:val="006E3B30"/>
    <w:rsid w:val="006E4305"/>
    <w:rsid w:val="006E6C77"/>
    <w:rsid w:val="006E7980"/>
    <w:rsid w:val="006F0529"/>
    <w:rsid w:val="006F30D4"/>
    <w:rsid w:val="006F360B"/>
    <w:rsid w:val="006F4215"/>
    <w:rsid w:val="006F4953"/>
    <w:rsid w:val="006F4E3A"/>
    <w:rsid w:val="006F4FF9"/>
    <w:rsid w:val="006F57F6"/>
    <w:rsid w:val="006F5F10"/>
    <w:rsid w:val="006F6043"/>
    <w:rsid w:val="006F66C3"/>
    <w:rsid w:val="0070021D"/>
    <w:rsid w:val="00700402"/>
    <w:rsid w:val="0070150C"/>
    <w:rsid w:val="0070201F"/>
    <w:rsid w:val="00705BD4"/>
    <w:rsid w:val="00707C83"/>
    <w:rsid w:val="00707F64"/>
    <w:rsid w:val="00710EE6"/>
    <w:rsid w:val="00711A6A"/>
    <w:rsid w:val="0071471B"/>
    <w:rsid w:val="00717B7B"/>
    <w:rsid w:val="00717EDB"/>
    <w:rsid w:val="00720708"/>
    <w:rsid w:val="00720902"/>
    <w:rsid w:val="007214E4"/>
    <w:rsid w:val="007224BE"/>
    <w:rsid w:val="00722F6B"/>
    <w:rsid w:val="00724E47"/>
    <w:rsid w:val="00725520"/>
    <w:rsid w:val="0072717A"/>
    <w:rsid w:val="0072720E"/>
    <w:rsid w:val="00730569"/>
    <w:rsid w:val="007305AA"/>
    <w:rsid w:val="007305E7"/>
    <w:rsid w:val="00732CE7"/>
    <w:rsid w:val="00733573"/>
    <w:rsid w:val="0073366E"/>
    <w:rsid w:val="00733993"/>
    <w:rsid w:val="00734253"/>
    <w:rsid w:val="007342DB"/>
    <w:rsid w:val="0073483A"/>
    <w:rsid w:val="00734D31"/>
    <w:rsid w:val="00735A37"/>
    <w:rsid w:val="00735F87"/>
    <w:rsid w:val="00737EF4"/>
    <w:rsid w:val="00741399"/>
    <w:rsid w:val="0074154B"/>
    <w:rsid w:val="00741AFA"/>
    <w:rsid w:val="00742961"/>
    <w:rsid w:val="0074489C"/>
    <w:rsid w:val="00744ED3"/>
    <w:rsid w:val="007454FB"/>
    <w:rsid w:val="00745784"/>
    <w:rsid w:val="00747F11"/>
    <w:rsid w:val="007504BE"/>
    <w:rsid w:val="00751F66"/>
    <w:rsid w:val="007526D4"/>
    <w:rsid w:val="007536B4"/>
    <w:rsid w:val="007571BC"/>
    <w:rsid w:val="00760F56"/>
    <w:rsid w:val="00761600"/>
    <w:rsid w:val="007617A8"/>
    <w:rsid w:val="00762B0F"/>
    <w:rsid w:val="00763485"/>
    <w:rsid w:val="00764083"/>
    <w:rsid w:val="007652C2"/>
    <w:rsid w:val="007661FB"/>
    <w:rsid w:val="00766B06"/>
    <w:rsid w:val="00767B12"/>
    <w:rsid w:val="00767D4E"/>
    <w:rsid w:val="0077041D"/>
    <w:rsid w:val="007716EA"/>
    <w:rsid w:val="00774F2A"/>
    <w:rsid w:val="00775F83"/>
    <w:rsid w:val="007767E9"/>
    <w:rsid w:val="007804F6"/>
    <w:rsid w:val="00780754"/>
    <w:rsid w:val="00781BFC"/>
    <w:rsid w:val="007841A4"/>
    <w:rsid w:val="00784475"/>
    <w:rsid w:val="00784A45"/>
    <w:rsid w:val="007864C9"/>
    <w:rsid w:val="007870E7"/>
    <w:rsid w:val="007902FE"/>
    <w:rsid w:val="007903D7"/>
    <w:rsid w:val="00791155"/>
    <w:rsid w:val="007912E7"/>
    <w:rsid w:val="00791495"/>
    <w:rsid w:val="007914C7"/>
    <w:rsid w:val="00793449"/>
    <w:rsid w:val="00794981"/>
    <w:rsid w:val="00797591"/>
    <w:rsid w:val="0079798F"/>
    <w:rsid w:val="007A0136"/>
    <w:rsid w:val="007A0662"/>
    <w:rsid w:val="007A1957"/>
    <w:rsid w:val="007A2126"/>
    <w:rsid w:val="007A35A9"/>
    <w:rsid w:val="007A3E4B"/>
    <w:rsid w:val="007A4098"/>
    <w:rsid w:val="007A4804"/>
    <w:rsid w:val="007A4D6D"/>
    <w:rsid w:val="007B16D2"/>
    <w:rsid w:val="007B3156"/>
    <w:rsid w:val="007B31B8"/>
    <w:rsid w:val="007B4464"/>
    <w:rsid w:val="007B6A30"/>
    <w:rsid w:val="007C0B94"/>
    <w:rsid w:val="007C1100"/>
    <w:rsid w:val="007C15F8"/>
    <w:rsid w:val="007C33B8"/>
    <w:rsid w:val="007C49AF"/>
    <w:rsid w:val="007C5210"/>
    <w:rsid w:val="007C54BE"/>
    <w:rsid w:val="007C5FF6"/>
    <w:rsid w:val="007C66A6"/>
    <w:rsid w:val="007C75B0"/>
    <w:rsid w:val="007D0C78"/>
    <w:rsid w:val="007D3A1B"/>
    <w:rsid w:val="007D6E88"/>
    <w:rsid w:val="007E0973"/>
    <w:rsid w:val="007E2429"/>
    <w:rsid w:val="007E29F0"/>
    <w:rsid w:val="007E2FF9"/>
    <w:rsid w:val="007E313B"/>
    <w:rsid w:val="007E477A"/>
    <w:rsid w:val="007E605B"/>
    <w:rsid w:val="007E611E"/>
    <w:rsid w:val="007F01A8"/>
    <w:rsid w:val="007F10D8"/>
    <w:rsid w:val="007F19A9"/>
    <w:rsid w:val="007F2FBD"/>
    <w:rsid w:val="007F3343"/>
    <w:rsid w:val="007F42CC"/>
    <w:rsid w:val="007F47D0"/>
    <w:rsid w:val="007F506F"/>
    <w:rsid w:val="007F7466"/>
    <w:rsid w:val="00800CEE"/>
    <w:rsid w:val="0080187B"/>
    <w:rsid w:val="00802C3A"/>
    <w:rsid w:val="00804501"/>
    <w:rsid w:val="00804FF0"/>
    <w:rsid w:val="00805C8F"/>
    <w:rsid w:val="00805FDF"/>
    <w:rsid w:val="00806E61"/>
    <w:rsid w:val="00811827"/>
    <w:rsid w:val="00812893"/>
    <w:rsid w:val="00813858"/>
    <w:rsid w:val="00815002"/>
    <w:rsid w:val="00815D2F"/>
    <w:rsid w:val="00817FED"/>
    <w:rsid w:val="00820A24"/>
    <w:rsid w:val="00823423"/>
    <w:rsid w:val="008246E2"/>
    <w:rsid w:val="00825DBB"/>
    <w:rsid w:val="0082601B"/>
    <w:rsid w:val="00826655"/>
    <w:rsid w:val="00831C15"/>
    <w:rsid w:val="0083285B"/>
    <w:rsid w:val="00832967"/>
    <w:rsid w:val="00834070"/>
    <w:rsid w:val="00834EE5"/>
    <w:rsid w:val="00835101"/>
    <w:rsid w:val="00837300"/>
    <w:rsid w:val="008379D3"/>
    <w:rsid w:val="00840F17"/>
    <w:rsid w:val="00841037"/>
    <w:rsid w:val="008414CE"/>
    <w:rsid w:val="008419C0"/>
    <w:rsid w:val="00841B28"/>
    <w:rsid w:val="00843FE5"/>
    <w:rsid w:val="00844854"/>
    <w:rsid w:val="00845B8E"/>
    <w:rsid w:val="00845D63"/>
    <w:rsid w:val="008466B8"/>
    <w:rsid w:val="00850962"/>
    <w:rsid w:val="00850FB6"/>
    <w:rsid w:val="00852614"/>
    <w:rsid w:val="00852743"/>
    <w:rsid w:val="008527BD"/>
    <w:rsid w:val="00853B74"/>
    <w:rsid w:val="0085514A"/>
    <w:rsid w:val="00856199"/>
    <w:rsid w:val="00864165"/>
    <w:rsid w:val="00864A04"/>
    <w:rsid w:val="008654DB"/>
    <w:rsid w:val="008669B2"/>
    <w:rsid w:val="00867479"/>
    <w:rsid w:val="0086766D"/>
    <w:rsid w:val="00873C73"/>
    <w:rsid w:val="0087530C"/>
    <w:rsid w:val="0087589E"/>
    <w:rsid w:val="00876A86"/>
    <w:rsid w:val="00877335"/>
    <w:rsid w:val="008777AB"/>
    <w:rsid w:val="00883514"/>
    <w:rsid w:val="00883B06"/>
    <w:rsid w:val="0088403B"/>
    <w:rsid w:val="00886A96"/>
    <w:rsid w:val="0089096B"/>
    <w:rsid w:val="0089100C"/>
    <w:rsid w:val="00892893"/>
    <w:rsid w:val="00895B3F"/>
    <w:rsid w:val="00895DF0"/>
    <w:rsid w:val="0089670C"/>
    <w:rsid w:val="00897C35"/>
    <w:rsid w:val="00897C61"/>
    <w:rsid w:val="00897CE8"/>
    <w:rsid w:val="008A1E70"/>
    <w:rsid w:val="008A2259"/>
    <w:rsid w:val="008A2590"/>
    <w:rsid w:val="008A2A50"/>
    <w:rsid w:val="008A4241"/>
    <w:rsid w:val="008A49B7"/>
    <w:rsid w:val="008A6399"/>
    <w:rsid w:val="008A6418"/>
    <w:rsid w:val="008A7F0A"/>
    <w:rsid w:val="008B0E29"/>
    <w:rsid w:val="008B10DB"/>
    <w:rsid w:val="008B1DA6"/>
    <w:rsid w:val="008B34A1"/>
    <w:rsid w:val="008B37CD"/>
    <w:rsid w:val="008B3B02"/>
    <w:rsid w:val="008B4D9B"/>
    <w:rsid w:val="008B667E"/>
    <w:rsid w:val="008C0524"/>
    <w:rsid w:val="008C082E"/>
    <w:rsid w:val="008C0C40"/>
    <w:rsid w:val="008C10FF"/>
    <w:rsid w:val="008C1268"/>
    <w:rsid w:val="008C2D4F"/>
    <w:rsid w:val="008C3234"/>
    <w:rsid w:val="008C3ACA"/>
    <w:rsid w:val="008C64B8"/>
    <w:rsid w:val="008C7239"/>
    <w:rsid w:val="008C7C71"/>
    <w:rsid w:val="008D1A48"/>
    <w:rsid w:val="008D2E8C"/>
    <w:rsid w:val="008D3B6C"/>
    <w:rsid w:val="008D5B32"/>
    <w:rsid w:val="008D5CC6"/>
    <w:rsid w:val="008D63B3"/>
    <w:rsid w:val="008D7637"/>
    <w:rsid w:val="008E0AD5"/>
    <w:rsid w:val="008E1E6E"/>
    <w:rsid w:val="008E20BE"/>
    <w:rsid w:val="008E2D6B"/>
    <w:rsid w:val="008E4DDF"/>
    <w:rsid w:val="008E7701"/>
    <w:rsid w:val="008E773C"/>
    <w:rsid w:val="008E7A86"/>
    <w:rsid w:val="008F0B63"/>
    <w:rsid w:val="008F23ED"/>
    <w:rsid w:val="008F39B1"/>
    <w:rsid w:val="008F413E"/>
    <w:rsid w:val="008F4180"/>
    <w:rsid w:val="008F45B0"/>
    <w:rsid w:val="008F57FF"/>
    <w:rsid w:val="0090002C"/>
    <w:rsid w:val="00900269"/>
    <w:rsid w:val="00900556"/>
    <w:rsid w:val="00901922"/>
    <w:rsid w:val="009022D7"/>
    <w:rsid w:val="009042E0"/>
    <w:rsid w:val="00907E27"/>
    <w:rsid w:val="0091070E"/>
    <w:rsid w:val="00911602"/>
    <w:rsid w:val="00911ACB"/>
    <w:rsid w:val="009121C7"/>
    <w:rsid w:val="00913A96"/>
    <w:rsid w:val="009143CF"/>
    <w:rsid w:val="00915359"/>
    <w:rsid w:val="0091552D"/>
    <w:rsid w:val="00915C64"/>
    <w:rsid w:val="00916CB7"/>
    <w:rsid w:val="009170DF"/>
    <w:rsid w:val="0091764C"/>
    <w:rsid w:val="00917836"/>
    <w:rsid w:val="0091792E"/>
    <w:rsid w:val="00917C31"/>
    <w:rsid w:val="00917FED"/>
    <w:rsid w:val="00920E1E"/>
    <w:rsid w:val="00921260"/>
    <w:rsid w:val="009240A1"/>
    <w:rsid w:val="009255D3"/>
    <w:rsid w:val="00927461"/>
    <w:rsid w:val="00927676"/>
    <w:rsid w:val="00930F4E"/>
    <w:rsid w:val="0093199F"/>
    <w:rsid w:val="00932A57"/>
    <w:rsid w:val="009335D9"/>
    <w:rsid w:val="00934BC2"/>
    <w:rsid w:val="00936AE6"/>
    <w:rsid w:val="00937397"/>
    <w:rsid w:val="00937C07"/>
    <w:rsid w:val="00941098"/>
    <w:rsid w:val="00941596"/>
    <w:rsid w:val="0094205A"/>
    <w:rsid w:val="00942A83"/>
    <w:rsid w:val="009436E2"/>
    <w:rsid w:val="0094424D"/>
    <w:rsid w:val="00945230"/>
    <w:rsid w:val="00945F04"/>
    <w:rsid w:val="0094639D"/>
    <w:rsid w:val="0095061C"/>
    <w:rsid w:val="0095082D"/>
    <w:rsid w:val="0095095E"/>
    <w:rsid w:val="00950E2F"/>
    <w:rsid w:val="00952450"/>
    <w:rsid w:val="00952AAB"/>
    <w:rsid w:val="00956900"/>
    <w:rsid w:val="009573CA"/>
    <w:rsid w:val="00957A03"/>
    <w:rsid w:val="00960400"/>
    <w:rsid w:val="00964239"/>
    <w:rsid w:val="00964E71"/>
    <w:rsid w:val="00965D3A"/>
    <w:rsid w:val="0097031E"/>
    <w:rsid w:val="00971AE6"/>
    <w:rsid w:val="009739BE"/>
    <w:rsid w:val="00974543"/>
    <w:rsid w:val="00974EDC"/>
    <w:rsid w:val="00975582"/>
    <w:rsid w:val="00976A2E"/>
    <w:rsid w:val="00977FC0"/>
    <w:rsid w:val="009804C1"/>
    <w:rsid w:val="00981B67"/>
    <w:rsid w:val="009827EB"/>
    <w:rsid w:val="00987BA1"/>
    <w:rsid w:val="00990B43"/>
    <w:rsid w:val="00991075"/>
    <w:rsid w:val="009923B6"/>
    <w:rsid w:val="00992CF7"/>
    <w:rsid w:val="00993086"/>
    <w:rsid w:val="009938C3"/>
    <w:rsid w:val="0099487E"/>
    <w:rsid w:val="009953B7"/>
    <w:rsid w:val="00995C85"/>
    <w:rsid w:val="00995CB0"/>
    <w:rsid w:val="009977C5"/>
    <w:rsid w:val="00997996"/>
    <w:rsid w:val="009A0F19"/>
    <w:rsid w:val="009A1467"/>
    <w:rsid w:val="009A2108"/>
    <w:rsid w:val="009A2862"/>
    <w:rsid w:val="009A2A23"/>
    <w:rsid w:val="009A331D"/>
    <w:rsid w:val="009A5807"/>
    <w:rsid w:val="009A6B6B"/>
    <w:rsid w:val="009A6C1A"/>
    <w:rsid w:val="009A7931"/>
    <w:rsid w:val="009B06AD"/>
    <w:rsid w:val="009B0D01"/>
    <w:rsid w:val="009B0FBE"/>
    <w:rsid w:val="009B110D"/>
    <w:rsid w:val="009B4227"/>
    <w:rsid w:val="009C09E6"/>
    <w:rsid w:val="009C1E8A"/>
    <w:rsid w:val="009C2381"/>
    <w:rsid w:val="009C2DD0"/>
    <w:rsid w:val="009C36E8"/>
    <w:rsid w:val="009C3DC2"/>
    <w:rsid w:val="009C44E9"/>
    <w:rsid w:val="009C48DA"/>
    <w:rsid w:val="009C523D"/>
    <w:rsid w:val="009C6230"/>
    <w:rsid w:val="009D1060"/>
    <w:rsid w:val="009D1F93"/>
    <w:rsid w:val="009D1F94"/>
    <w:rsid w:val="009D20A8"/>
    <w:rsid w:val="009D2947"/>
    <w:rsid w:val="009D4A4C"/>
    <w:rsid w:val="009D5C92"/>
    <w:rsid w:val="009E0EB2"/>
    <w:rsid w:val="009E2B38"/>
    <w:rsid w:val="009E3C85"/>
    <w:rsid w:val="009E648F"/>
    <w:rsid w:val="009E71E2"/>
    <w:rsid w:val="009F0080"/>
    <w:rsid w:val="009F0242"/>
    <w:rsid w:val="009F0EAA"/>
    <w:rsid w:val="009F1575"/>
    <w:rsid w:val="009F2818"/>
    <w:rsid w:val="009F3C6E"/>
    <w:rsid w:val="009F55D3"/>
    <w:rsid w:val="009F7767"/>
    <w:rsid w:val="00A0249B"/>
    <w:rsid w:val="00A04C52"/>
    <w:rsid w:val="00A060F5"/>
    <w:rsid w:val="00A06B83"/>
    <w:rsid w:val="00A116D0"/>
    <w:rsid w:val="00A1180C"/>
    <w:rsid w:val="00A11DC7"/>
    <w:rsid w:val="00A13EC6"/>
    <w:rsid w:val="00A14D09"/>
    <w:rsid w:val="00A179D9"/>
    <w:rsid w:val="00A20352"/>
    <w:rsid w:val="00A205B7"/>
    <w:rsid w:val="00A2064E"/>
    <w:rsid w:val="00A22D0D"/>
    <w:rsid w:val="00A23C8D"/>
    <w:rsid w:val="00A247A2"/>
    <w:rsid w:val="00A271B5"/>
    <w:rsid w:val="00A2755C"/>
    <w:rsid w:val="00A320FF"/>
    <w:rsid w:val="00A32998"/>
    <w:rsid w:val="00A34A10"/>
    <w:rsid w:val="00A35F8B"/>
    <w:rsid w:val="00A36091"/>
    <w:rsid w:val="00A36F49"/>
    <w:rsid w:val="00A40449"/>
    <w:rsid w:val="00A41568"/>
    <w:rsid w:val="00A442B4"/>
    <w:rsid w:val="00A44EE7"/>
    <w:rsid w:val="00A44EF7"/>
    <w:rsid w:val="00A46D36"/>
    <w:rsid w:val="00A4791B"/>
    <w:rsid w:val="00A50558"/>
    <w:rsid w:val="00A505E8"/>
    <w:rsid w:val="00A5712D"/>
    <w:rsid w:val="00A62B22"/>
    <w:rsid w:val="00A63651"/>
    <w:rsid w:val="00A64BB5"/>
    <w:rsid w:val="00A65746"/>
    <w:rsid w:val="00A65851"/>
    <w:rsid w:val="00A6643F"/>
    <w:rsid w:val="00A702A3"/>
    <w:rsid w:val="00A70489"/>
    <w:rsid w:val="00A72479"/>
    <w:rsid w:val="00A7259B"/>
    <w:rsid w:val="00A75A47"/>
    <w:rsid w:val="00A75B13"/>
    <w:rsid w:val="00A76050"/>
    <w:rsid w:val="00A7722B"/>
    <w:rsid w:val="00A77367"/>
    <w:rsid w:val="00A81E4D"/>
    <w:rsid w:val="00A81E93"/>
    <w:rsid w:val="00A81FA4"/>
    <w:rsid w:val="00A82DC8"/>
    <w:rsid w:val="00A84707"/>
    <w:rsid w:val="00A85CBB"/>
    <w:rsid w:val="00A85CCF"/>
    <w:rsid w:val="00A9041D"/>
    <w:rsid w:val="00A91222"/>
    <w:rsid w:val="00A92AC4"/>
    <w:rsid w:val="00A92D1F"/>
    <w:rsid w:val="00A94165"/>
    <w:rsid w:val="00A9582C"/>
    <w:rsid w:val="00A9604E"/>
    <w:rsid w:val="00A962A6"/>
    <w:rsid w:val="00AA17B8"/>
    <w:rsid w:val="00AA18C0"/>
    <w:rsid w:val="00AA1BBA"/>
    <w:rsid w:val="00AA1D25"/>
    <w:rsid w:val="00AA1DEE"/>
    <w:rsid w:val="00AA2551"/>
    <w:rsid w:val="00AA5AE0"/>
    <w:rsid w:val="00AA65F0"/>
    <w:rsid w:val="00AA6EBD"/>
    <w:rsid w:val="00AA6F16"/>
    <w:rsid w:val="00AA7743"/>
    <w:rsid w:val="00AB0D02"/>
    <w:rsid w:val="00AB16A3"/>
    <w:rsid w:val="00AB2058"/>
    <w:rsid w:val="00AB2068"/>
    <w:rsid w:val="00AB295A"/>
    <w:rsid w:val="00AB34DD"/>
    <w:rsid w:val="00AB3E5D"/>
    <w:rsid w:val="00AB4D68"/>
    <w:rsid w:val="00AB62E9"/>
    <w:rsid w:val="00AB79FA"/>
    <w:rsid w:val="00AB7CC7"/>
    <w:rsid w:val="00AB7F23"/>
    <w:rsid w:val="00AC0715"/>
    <w:rsid w:val="00AC1E7C"/>
    <w:rsid w:val="00AC5F35"/>
    <w:rsid w:val="00AC6E54"/>
    <w:rsid w:val="00AD0D9C"/>
    <w:rsid w:val="00AD0DA7"/>
    <w:rsid w:val="00AD3A42"/>
    <w:rsid w:val="00AD3E60"/>
    <w:rsid w:val="00AD4EA6"/>
    <w:rsid w:val="00AD513A"/>
    <w:rsid w:val="00AE362E"/>
    <w:rsid w:val="00AE555B"/>
    <w:rsid w:val="00AE6AEB"/>
    <w:rsid w:val="00AE6D8B"/>
    <w:rsid w:val="00AF1329"/>
    <w:rsid w:val="00AF1ED1"/>
    <w:rsid w:val="00AF38F9"/>
    <w:rsid w:val="00AF4689"/>
    <w:rsid w:val="00AF48CB"/>
    <w:rsid w:val="00AF5F81"/>
    <w:rsid w:val="00AF68B7"/>
    <w:rsid w:val="00AF7AE3"/>
    <w:rsid w:val="00B000CC"/>
    <w:rsid w:val="00B014AA"/>
    <w:rsid w:val="00B04227"/>
    <w:rsid w:val="00B068BC"/>
    <w:rsid w:val="00B06CBE"/>
    <w:rsid w:val="00B06E32"/>
    <w:rsid w:val="00B07332"/>
    <w:rsid w:val="00B103B7"/>
    <w:rsid w:val="00B10A8A"/>
    <w:rsid w:val="00B11328"/>
    <w:rsid w:val="00B11671"/>
    <w:rsid w:val="00B1275A"/>
    <w:rsid w:val="00B13143"/>
    <w:rsid w:val="00B1403A"/>
    <w:rsid w:val="00B15802"/>
    <w:rsid w:val="00B158FF"/>
    <w:rsid w:val="00B170BC"/>
    <w:rsid w:val="00B17A43"/>
    <w:rsid w:val="00B21A49"/>
    <w:rsid w:val="00B2349B"/>
    <w:rsid w:val="00B248E3"/>
    <w:rsid w:val="00B25D51"/>
    <w:rsid w:val="00B27966"/>
    <w:rsid w:val="00B30FC6"/>
    <w:rsid w:val="00B3166C"/>
    <w:rsid w:val="00B33556"/>
    <w:rsid w:val="00B33A57"/>
    <w:rsid w:val="00B343E6"/>
    <w:rsid w:val="00B35AA8"/>
    <w:rsid w:val="00B403EF"/>
    <w:rsid w:val="00B42BAF"/>
    <w:rsid w:val="00B43934"/>
    <w:rsid w:val="00B44128"/>
    <w:rsid w:val="00B45408"/>
    <w:rsid w:val="00B45930"/>
    <w:rsid w:val="00B47665"/>
    <w:rsid w:val="00B5004B"/>
    <w:rsid w:val="00B50366"/>
    <w:rsid w:val="00B5100B"/>
    <w:rsid w:val="00B52276"/>
    <w:rsid w:val="00B533C6"/>
    <w:rsid w:val="00B54BD2"/>
    <w:rsid w:val="00B55622"/>
    <w:rsid w:val="00B571B1"/>
    <w:rsid w:val="00B577A8"/>
    <w:rsid w:val="00B60271"/>
    <w:rsid w:val="00B62101"/>
    <w:rsid w:val="00B63480"/>
    <w:rsid w:val="00B6367D"/>
    <w:rsid w:val="00B70B8F"/>
    <w:rsid w:val="00B71B2F"/>
    <w:rsid w:val="00B720C5"/>
    <w:rsid w:val="00B73285"/>
    <w:rsid w:val="00B75A91"/>
    <w:rsid w:val="00B75E9F"/>
    <w:rsid w:val="00B76241"/>
    <w:rsid w:val="00B80A33"/>
    <w:rsid w:val="00B834C7"/>
    <w:rsid w:val="00B83860"/>
    <w:rsid w:val="00B8454A"/>
    <w:rsid w:val="00B84761"/>
    <w:rsid w:val="00B85DD7"/>
    <w:rsid w:val="00B87F73"/>
    <w:rsid w:val="00B90745"/>
    <w:rsid w:val="00B908DD"/>
    <w:rsid w:val="00B91832"/>
    <w:rsid w:val="00B92B48"/>
    <w:rsid w:val="00B92BFE"/>
    <w:rsid w:val="00B94428"/>
    <w:rsid w:val="00B9525B"/>
    <w:rsid w:val="00B9554A"/>
    <w:rsid w:val="00B973E0"/>
    <w:rsid w:val="00B97DAB"/>
    <w:rsid w:val="00BA08D9"/>
    <w:rsid w:val="00BA0F0A"/>
    <w:rsid w:val="00BA11BB"/>
    <w:rsid w:val="00BA15B7"/>
    <w:rsid w:val="00BA15E5"/>
    <w:rsid w:val="00BA290A"/>
    <w:rsid w:val="00BA3857"/>
    <w:rsid w:val="00BA3F01"/>
    <w:rsid w:val="00BA4523"/>
    <w:rsid w:val="00BA46B1"/>
    <w:rsid w:val="00BA5681"/>
    <w:rsid w:val="00BA5E1D"/>
    <w:rsid w:val="00BA7692"/>
    <w:rsid w:val="00BA7F94"/>
    <w:rsid w:val="00BB0E71"/>
    <w:rsid w:val="00BB286C"/>
    <w:rsid w:val="00BB2A98"/>
    <w:rsid w:val="00BB3A5D"/>
    <w:rsid w:val="00BB4CE6"/>
    <w:rsid w:val="00BB600C"/>
    <w:rsid w:val="00BB63BD"/>
    <w:rsid w:val="00BB73B0"/>
    <w:rsid w:val="00BB7A1C"/>
    <w:rsid w:val="00BB7FF9"/>
    <w:rsid w:val="00BC1FDB"/>
    <w:rsid w:val="00BC3469"/>
    <w:rsid w:val="00BC4E06"/>
    <w:rsid w:val="00BC6F48"/>
    <w:rsid w:val="00BD01D6"/>
    <w:rsid w:val="00BD04B0"/>
    <w:rsid w:val="00BD0EEA"/>
    <w:rsid w:val="00BD17DF"/>
    <w:rsid w:val="00BD1E52"/>
    <w:rsid w:val="00BD2578"/>
    <w:rsid w:val="00BD25AB"/>
    <w:rsid w:val="00BD2E5F"/>
    <w:rsid w:val="00BD667E"/>
    <w:rsid w:val="00BD66EE"/>
    <w:rsid w:val="00BD68AE"/>
    <w:rsid w:val="00BD6A92"/>
    <w:rsid w:val="00BD7626"/>
    <w:rsid w:val="00BE04DC"/>
    <w:rsid w:val="00BE13DD"/>
    <w:rsid w:val="00BE1C6F"/>
    <w:rsid w:val="00BE30B9"/>
    <w:rsid w:val="00BE31B6"/>
    <w:rsid w:val="00BE3E42"/>
    <w:rsid w:val="00BE4BF7"/>
    <w:rsid w:val="00BE5BBC"/>
    <w:rsid w:val="00BE5F03"/>
    <w:rsid w:val="00BE62CB"/>
    <w:rsid w:val="00BE77A7"/>
    <w:rsid w:val="00BF51AD"/>
    <w:rsid w:val="00BF5D18"/>
    <w:rsid w:val="00BF6857"/>
    <w:rsid w:val="00BF6DED"/>
    <w:rsid w:val="00C0174B"/>
    <w:rsid w:val="00C06BF6"/>
    <w:rsid w:val="00C07D6C"/>
    <w:rsid w:val="00C11EC5"/>
    <w:rsid w:val="00C12DFA"/>
    <w:rsid w:val="00C131F3"/>
    <w:rsid w:val="00C1330C"/>
    <w:rsid w:val="00C14EF8"/>
    <w:rsid w:val="00C16C85"/>
    <w:rsid w:val="00C17AC7"/>
    <w:rsid w:val="00C20475"/>
    <w:rsid w:val="00C228BE"/>
    <w:rsid w:val="00C22FB5"/>
    <w:rsid w:val="00C2306F"/>
    <w:rsid w:val="00C23EBB"/>
    <w:rsid w:val="00C26F01"/>
    <w:rsid w:val="00C30192"/>
    <w:rsid w:val="00C30676"/>
    <w:rsid w:val="00C32050"/>
    <w:rsid w:val="00C32926"/>
    <w:rsid w:val="00C34981"/>
    <w:rsid w:val="00C36011"/>
    <w:rsid w:val="00C4009F"/>
    <w:rsid w:val="00C40D81"/>
    <w:rsid w:val="00C41AD9"/>
    <w:rsid w:val="00C4398D"/>
    <w:rsid w:val="00C45FC7"/>
    <w:rsid w:val="00C4642B"/>
    <w:rsid w:val="00C46AC1"/>
    <w:rsid w:val="00C46DBC"/>
    <w:rsid w:val="00C531DA"/>
    <w:rsid w:val="00C56CA1"/>
    <w:rsid w:val="00C570CA"/>
    <w:rsid w:val="00C601BD"/>
    <w:rsid w:val="00C615D6"/>
    <w:rsid w:val="00C6240D"/>
    <w:rsid w:val="00C6265E"/>
    <w:rsid w:val="00C62A09"/>
    <w:rsid w:val="00C62E57"/>
    <w:rsid w:val="00C64A30"/>
    <w:rsid w:val="00C64EB5"/>
    <w:rsid w:val="00C6561F"/>
    <w:rsid w:val="00C662F3"/>
    <w:rsid w:val="00C663AB"/>
    <w:rsid w:val="00C66452"/>
    <w:rsid w:val="00C66696"/>
    <w:rsid w:val="00C67444"/>
    <w:rsid w:val="00C70DAC"/>
    <w:rsid w:val="00C711CE"/>
    <w:rsid w:val="00C71F79"/>
    <w:rsid w:val="00C73267"/>
    <w:rsid w:val="00C74186"/>
    <w:rsid w:val="00C80042"/>
    <w:rsid w:val="00C8113A"/>
    <w:rsid w:val="00C828AF"/>
    <w:rsid w:val="00C82E46"/>
    <w:rsid w:val="00C842BE"/>
    <w:rsid w:val="00C84542"/>
    <w:rsid w:val="00C851D6"/>
    <w:rsid w:val="00C869C3"/>
    <w:rsid w:val="00C877DD"/>
    <w:rsid w:val="00C87C87"/>
    <w:rsid w:val="00C91853"/>
    <w:rsid w:val="00C931C5"/>
    <w:rsid w:val="00C93703"/>
    <w:rsid w:val="00C94A09"/>
    <w:rsid w:val="00C957EC"/>
    <w:rsid w:val="00C9614C"/>
    <w:rsid w:val="00C974DE"/>
    <w:rsid w:val="00CA266A"/>
    <w:rsid w:val="00CA2B6E"/>
    <w:rsid w:val="00CA51E4"/>
    <w:rsid w:val="00CA56BF"/>
    <w:rsid w:val="00CA65A6"/>
    <w:rsid w:val="00CB25E5"/>
    <w:rsid w:val="00CB3425"/>
    <w:rsid w:val="00CB383B"/>
    <w:rsid w:val="00CB3DA5"/>
    <w:rsid w:val="00CB627A"/>
    <w:rsid w:val="00CC07E7"/>
    <w:rsid w:val="00CC307F"/>
    <w:rsid w:val="00CC3B89"/>
    <w:rsid w:val="00CC7BF2"/>
    <w:rsid w:val="00CC7C7A"/>
    <w:rsid w:val="00CD3D53"/>
    <w:rsid w:val="00CD3D7D"/>
    <w:rsid w:val="00CD3F98"/>
    <w:rsid w:val="00CD5CEE"/>
    <w:rsid w:val="00CD7080"/>
    <w:rsid w:val="00CD78D2"/>
    <w:rsid w:val="00CD7F08"/>
    <w:rsid w:val="00CE0FBD"/>
    <w:rsid w:val="00CE190F"/>
    <w:rsid w:val="00CE311E"/>
    <w:rsid w:val="00CE33AB"/>
    <w:rsid w:val="00CE5985"/>
    <w:rsid w:val="00CE5C13"/>
    <w:rsid w:val="00CE7190"/>
    <w:rsid w:val="00CE7653"/>
    <w:rsid w:val="00CE7960"/>
    <w:rsid w:val="00CF0D25"/>
    <w:rsid w:val="00CF10B4"/>
    <w:rsid w:val="00CF1952"/>
    <w:rsid w:val="00CF3FEB"/>
    <w:rsid w:val="00CF492C"/>
    <w:rsid w:val="00D005E8"/>
    <w:rsid w:val="00D01ACC"/>
    <w:rsid w:val="00D01BD0"/>
    <w:rsid w:val="00D026CD"/>
    <w:rsid w:val="00D0275C"/>
    <w:rsid w:val="00D02D0F"/>
    <w:rsid w:val="00D057AB"/>
    <w:rsid w:val="00D05F67"/>
    <w:rsid w:val="00D0646B"/>
    <w:rsid w:val="00D0680B"/>
    <w:rsid w:val="00D10450"/>
    <w:rsid w:val="00D108A4"/>
    <w:rsid w:val="00D11E65"/>
    <w:rsid w:val="00D12A76"/>
    <w:rsid w:val="00D13280"/>
    <w:rsid w:val="00D15604"/>
    <w:rsid w:val="00D1717C"/>
    <w:rsid w:val="00D228AC"/>
    <w:rsid w:val="00D22A76"/>
    <w:rsid w:val="00D22D22"/>
    <w:rsid w:val="00D23845"/>
    <w:rsid w:val="00D23884"/>
    <w:rsid w:val="00D23965"/>
    <w:rsid w:val="00D274F6"/>
    <w:rsid w:val="00D27524"/>
    <w:rsid w:val="00D27A62"/>
    <w:rsid w:val="00D27CE0"/>
    <w:rsid w:val="00D32A7B"/>
    <w:rsid w:val="00D32DF1"/>
    <w:rsid w:val="00D33C78"/>
    <w:rsid w:val="00D35BD8"/>
    <w:rsid w:val="00D43344"/>
    <w:rsid w:val="00D468C7"/>
    <w:rsid w:val="00D47364"/>
    <w:rsid w:val="00D47462"/>
    <w:rsid w:val="00D50221"/>
    <w:rsid w:val="00D53539"/>
    <w:rsid w:val="00D5366C"/>
    <w:rsid w:val="00D56B1D"/>
    <w:rsid w:val="00D57D6A"/>
    <w:rsid w:val="00D60067"/>
    <w:rsid w:val="00D60537"/>
    <w:rsid w:val="00D60EBD"/>
    <w:rsid w:val="00D61724"/>
    <w:rsid w:val="00D62CF8"/>
    <w:rsid w:val="00D653B4"/>
    <w:rsid w:val="00D655A1"/>
    <w:rsid w:val="00D6585D"/>
    <w:rsid w:val="00D664A0"/>
    <w:rsid w:val="00D67C92"/>
    <w:rsid w:val="00D67CEA"/>
    <w:rsid w:val="00D70084"/>
    <w:rsid w:val="00D7077F"/>
    <w:rsid w:val="00D71404"/>
    <w:rsid w:val="00D733BA"/>
    <w:rsid w:val="00D74908"/>
    <w:rsid w:val="00D7493C"/>
    <w:rsid w:val="00D7587D"/>
    <w:rsid w:val="00D75F7A"/>
    <w:rsid w:val="00D76C6A"/>
    <w:rsid w:val="00D809B6"/>
    <w:rsid w:val="00D80A21"/>
    <w:rsid w:val="00D8125D"/>
    <w:rsid w:val="00D8284A"/>
    <w:rsid w:val="00D82AC9"/>
    <w:rsid w:val="00D83548"/>
    <w:rsid w:val="00D83593"/>
    <w:rsid w:val="00D851B0"/>
    <w:rsid w:val="00D854C7"/>
    <w:rsid w:val="00D855D5"/>
    <w:rsid w:val="00D85ECB"/>
    <w:rsid w:val="00D8679E"/>
    <w:rsid w:val="00D86ED5"/>
    <w:rsid w:val="00D87A22"/>
    <w:rsid w:val="00D92020"/>
    <w:rsid w:val="00D923D3"/>
    <w:rsid w:val="00D94F5B"/>
    <w:rsid w:val="00D94F82"/>
    <w:rsid w:val="00D97CAF"/>
    <w:rsid w:val="00D97D81"/>
    <w:rsid w:val="00DA1EDE"/>
    <w:rsid w:val="00DA2C79"/>
    <w:rsid w:val="00DA38C2"/>
    <w:rsid w:val="00DA5023"/>
    <w:rsid w:val="00DA50E8"/>
    <w:rsid w:val="00DA53E3"/>
    <w:rsid w:val="00DB037F"/>
    <w:rsid w:val="00DB0F1B"/>
    <w:rsid w:val="00DB25F3"/>
    <w:rsid w:val="00DB3A2A"/>
    <w:rsid w:val="00DB4046"/>
    <w:rsid w:val="00DB48B2"/>
    <w:rsid w:val="00DB4DFA"/>
    <w:rsid w:val="00DB5AE9"/>
    <w:rsid w:val="00DB6C52"/>
    <w:rsid w:val="00DB7E22"/>
    <w:rsid w:val="00DC0134"/>
    <w:rsid w:val="00DC046F"/>
    <w:rsid w:val="00DC1413"/>
    <w:rsid w:val="00DC29AD"/>
    <w:rsid w:val="00DC2E13"/>
    <w:rsid w:val="00DC325C"/>
    <w:rsid w:val="00DC336D"/>
    <w:rsid w:val="00DC343C"/>
    <w:rsid w:val="00DC3889"/>
    <w:rsid w:val="00DC5668"/>
    <w:rsid w:val="00DC5D5C"/>
    <w:rsid w:val="00DC5DC3"/>
    <w:rsid w:val="00DC7D17"/>
    <w:rsid w:val="00DD0E30"/>
    <w:rsid w:val="00DD1998"/>
    <w:rsid w:val="00DD1E39"/>
    <w:rsid w:val="00DD29C3"/>
    <w:rsid w:val="00DD3CB6"/>
    <w:rsid w:val="00DD5E16"/>
    <w:rsid w:val="00DE1BDE"/>
    <w:rsid w:val="00DE1FFC"/>
    <w:rsid w:val="00DE236A"/>
    <w:rsid w:val="00DE2F12"/>
    <w:rsid w:val="00DE3102"/>
    <w:rsid w:val="00DE327B"/>
    <w:rsid w:val="00DE3425"/>
    <w:rsid w:val="00DE3E1E"/>
    <w:rsid w:val="00DE5362"/>
    <w:rsid w:val="00DE5E07"/>
    <w:rsid w:val="00DE6A31"/>
    <w:rsid w:val="00DE6D82"/>
    <w:rsid w:val="00DF369E"/>
    <w:rsid w:val="00DF3B1A"/>
    <w:rsid w:val="00DF49FB"/>
    <w:rsid w:val="00DF4EC0"/>
    <w:rsid w:val="00DF5B6F"/>
    <w:rsid w:val="00DF686D"/>
    <w:rsid w:val="00E032EC"/>
    <w:rsid w:val="00E0663B"/>
    <w:rsid w:val="00E10A7A"/>
    <w:rsid w:val="00E1237C"/>
    <w:rsid w:val="00E1337F"/>
    <w:rsid w:val="00E13AC2"/>
    <w:rsid w:val="00E15CA8"/>
    <w:rsid w:val="00E16B09"/>
    <w:rsid w:val="00E16F9D"/>
    <w:rsid w:val="00E17A7B"/>
    <w:rsid w:val="00E20C34"/>
    <w:rsid w:val="00E22296"/>
    <w:rsid w:val="00E22811"/>
    <w:rsid w:val="00E23594"/>
    <w:rsid w:val="00E24F8D"/>
    <w:rsid w:val="00E30089"/>
    <w:rsid w:val="00E308EB"/>
    <w:rsid w:val="00E30C33"/>
    <w:rsid w:val="00E30EC4"/>
    <w:rsid w:val="00E35E79"/>
    <w:rsid w:val="00E37384"/>
    <w:rsid w:val="00E4149B"/>
    <w:rsid w:val="00E42183"/>
    <w:rsid w:val="00E450DB"/>
    <w:rsid w:val="00E4539A"/>
    <w:rsid w:val="00E46E4E"/>
    <w:rsid w:val="00E470E6"/>
    <w:rsid w:val="00E47AF4"/>
    <w:rsid w:val="00E47EC7"/>
    <w:rsid w:val="00E519D6"/>
    <w:rsid w:val="00E522CA"/>
    <w:rsid w:val="00E52A48"/>
    <w:rsid w:val="00E53073"/>
    <w:rsid w:val="00E53AC0"/>
    <w:rsid w:val="00E54301"/>
    <w:rsid w:val="00E5461D"/>
    <w:rsid w:val="00E54AE1"/>
    <w:rsid w:val="00E5581E"/>
    <w:rsid w:val="00E574DB"/>
    <w:rsid w:val="00E57954"/>
    <w:rsid w:val="00E60AF8"/>
    <w:rsid w:val="00E61088"/>
    <w:rsid w:val="00E62AA6"/>
    <w:rsid w:val="00E6473C"/>
    <w:rsid w:val="00E661CF"/>
    <w:rsid w:val="00E66680"/>
    <w:rsid w:val="00E7014B"/>
    <w:rsid w:val="00E71FB6"/>
    <w:rsid w:val="00E73965"/>
    <w:rsid w:val="00E73B26"/>
    <w:rsid w:val="00E81898"/>
    <w:rsid w:val="00E869FB"/>
    <w:rsid w:val="00E8782B"/>
    <w:rsid w:val="00E87C19"/>
    <w:rsid w:val="00E90CCC"/>
    <w:rsid w:val="00E915D6"/>
    <w:rsid w:val="00E918CF"/>
    <w:rsid w:val="00E91F41"/>
    <w:rsid w:val="00E921D4"/>
    <w:rsid w:val="00E939CD"/>
    <w:rsid w:val="00E9431C"/>
    <w:rsid w:val="00E968BA"/>
    <w:rsid w:val="00E96D7E"/>
    <w:rsid w:val="00E96E3B"/>
    <w:rsid w:val="00E9741B"/>
    <w:rsid w:val="00E97919"/>
    <w:rsid w:val="00EA169F"/>
    <w:rsid w:val="00EA4F2D"/>
    <w:rsid w:val="00EA5E17"/>
    <w:rsid w:val="00EA5EB0"/>
    <w:rsid w:val="00EA78A9"/>
    <w:rsid w:val="00EB0072"/>
    <w:rsid w:val="00EB0BE9"/>
    <w:rsid w:val="00EB14CB"/>
    <w:rsid w:val="00EB17E2"/>
    <w:rsid w:val="00EB1F06"/>
    <w:rsid w:val="00EB2C88"/>
    <w:rsid w:val="00EB2CA8"/>
    <w:rsid w:val="00EB3EE0"/>
    <w:rsid w:val="00EB5201"/>
    <w:rsid w:val="00EB6920"/>
    <w:rsid w:val="00EB6D45"/>
    <w:rsid w:val="00EB7F5E"/>
    <w:rsid w:val="00EC013C"/>
    <w:rsid w:val="00EC1254"/>
    <w:rsid w:val="00EC172E"/>
    <w:rsid w:val="00EC1925"/>
    <w:rsid w:val="00EC2818"/>
    <w:rsid w:val="00EC2978"/>
    <w:rsid w:val="00EC2B12"/>
    <w:rsid w:val="00EC334C"/>
    <w:rsid w:val="00EC35FE"/>
    <w:rsid w:val="00EC3B25"/>
    <w:rsid w:val="00EC633F"/>
    <w:rsid w:val="00EC7EC2"/>
    <w:rsid w:val="00ED3C63"/>
    <w:rsid w:val="00ED6EF7"/>
    <w:rsid w:val="00ED72E0"/>
    <w:rsid w:val="00ED7591"/>
    <w:rsid w:val="00EE164B"/>
    <w:rsid w:val="00EE2433"/>
    <w:rsid w:val="00EE35AF"/>
    <w:rsid w:val="00EE48C0"/>
    <w:rsid w:val="00EE67D6"/>
    <w:rsid w:val="00EE6841"/>
    <w:rsid w:val="00EE7A87"/>
    <w:rsid w:val="00EF01E6"/>
    <w:rsid w:val="00EF0B3A"/>
    <w:rsid w:val="00EF2E12"/>
    <w:rsid w:val="00EF50F0"/>
    <w:rsid w:val="00EF54CB"/>
    <w:rsid w:val="00EF591B"/>
    <w:rsid w:val="00EF60CA"/>
    <w:rsid w:val="00EF6B67"/>
    <w:rsid w:val="00EF73B2"/>
    <w:rsid w:val="00EF7890"/>
    <w:rsid w:val="00EF7AC4"/>
    <w:rsid w:val="00F01654"/>
    <w:rsid w:val="00F03178"/>
    <w:rsid w:val="00F041D7"/>
    <w:rsid w:val="00F062CD"/>
    <w:rsid w:val="00F07112"/>
    <w:rsid w:val="00F0799D"/>
    <w:rsid w:val="00F11B6A"/>
    <w:rsid w:val="00F12698"/>
    <w:rsid w:val="00F12AE7"/>
    <w:rsid w:val="00F13108"/>
    <w:rsid w:val="00F15471"/>
    <w:rsid w:val="00F15A6C"/>
    <w:rsid w:val="00F16988"/>
    <w:rsid w:val="00F16B3C"/>
    <w:rsid w:val="00F16F23"/>
    <w:rsid w:val="00F2002D"/>
    <w:rsid w:val="00F20D04"/>
    <w:rsid w:val="00F21859"/>
    <w:rsid w:val="00F227A5"/>
    <w:rsid w:val="00F23D39"/>
    <w:rsid w:val="00F24194"/>
    <w:rsid w:val="00F249E6"/>
    <w:rsid w:val="00F267B5"/>
    <w:rsid w:val="00F3262A"/>
    <w:rsid w:val="00F336C8"/>
    <w:rsid w:val="00F34D90"/>
    <w:rsid w:val="00F356BC"/>
    <w:rsid w:val="00F36107"/>
    <w:rsid w:val="00F36AAB"/>
    <w:rsid w:val="00F40505"/>
    <w:rsid w:val="00F40DC1"/>
    <w:rsid w:val="00F54200"/>
    <w:rsid w:val="00F54CF2"/>
    <w:rsid w:val="00F5768C"/>
    <w:rsid w:val="00F576E3"/>
    <w:rsid w:val="00F57989"/>
    <w:rsid w:val="00F64DEF"/>
    <w:rsid w:val="00F66108"/>
    <w:rsid w:val="00F756EE"/>
    <w:rsid w:val="00F758F9"/>
    <w:rsid w:val="00F7633E"/>
    <w:rsid w:val="00F76743"/>
    <w:rsid w:val="00F77050"/>
    <w:rsid w:val="00F7714E"/>
    <w:rsid w:val="00F773B9"/>
    <w:rsid w:val="00F8056A"/>
    <w:rsid w:val="00F81A5C"/>
    <w:rsid w:val="00F83D2A"/>
    <w:rsid w:val="00F84F7D"/>
    <w:rsid w:val="00F84FFD"/>
    <w:rsid w:val="00F86004"/>
    <w:rsid w:val="00F87348"/>
    <w:rsid w:val="00F913CC"/>
    <w:rsid w:val="00F924B0"/>
    <w:rsid w:val="00F94ED3"/>
    <w:rsid w:val="00F96268"/>
    <w:rsid w:val="00F97414"/>
    <w:rsid w:val="00F97AB8"/>
    <w:rsid w:val="00FA169D"/>
    <w:rsid w:val="00FA25DB"/>
    <w:rsid w:val="00FA345D"/>
    <w:rsid w:val="00FA5DFC"/>
    <w:rsid w:val="00FA775B"/>
    <w:rsid w:val="00FB1846"/>
    <w:rsid w:val="00FB1A80"/>
    <w:rsid w:val="00FB1C4A"/>
    <w:rsid w:val="00FB20B7"/>
    <w:rsid w:val="00FB5F43"/>
    <w:rsid w:val="00FB7470"/>
    <w:rsid w:val="00FC0DED"/>
    <w:rsid w:val="00FC15FF"/>
    <w:rsid w:val="00FC183E"/>
    <w:rsid w:val="00FC240D"/>
    <w:rsid w:val="00FC3E50"/>
    <w:rsid w:val="00FC4274"/>
    <w:rsid w:val="00FC4AE1"/>
    <w:rsid w:val="00FC4EE9"/>
    <w:rsid w:val="00FC63B8"/>
    <w:rsid w:val="00FC797B"/>
    <w:rsid w:val="00FD065B"/>
    <w:rsid w:val="00FD085B"/>
    <w:rsid w:val="00FD14CC"/>
    <w:rsid w:val="00FD15ED"/>
    <w:rsid w:val="00FD209E"/>
    <w:rsid w:val="00FD21DE"/>
    <w:rsid w:val="00FD2492"/>
    <w:rsid w:val="00FD24DD"/>
    <w:rsid w:val="00FD2D75"/>
    <w:rsid w:val="00FD373A"/>
    <w:rsid w:val="00FD3952"/>
    <w:rsid w:val="00FD3B93"/>
    <w:rsid w:val="00FD4629"/>
    <w:rsid w:val="00FD4A39"/>
    <w:rsid w:val="00FD68A5"/>
    <w:rsid w:val="00FD6E28"/>
    <w:rsid w:val="00FD7CF6"/>
    <w:rsid w:val="00FD7E20"/>
    <w:rsid w:val="00FE3038"/>
    <w:rsid w:val="00FE4603"/>
    <w:rsid w:val="00FE4CB5"/>
    <w:rsid w:val="00FE52C9"/>
    <w:rsid w:val="00FE7552"/>
    <w:rsid w:val="00FF0A7D"/>
    <w:rsid w:val="00FF1CC7"/>
    <w:rsid w:val="00FF41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oNotEmbedSmartTags/>
  <w:decimalSymbol w:val="."/>
  <w:listSeparator w:val=","/>
  <w15:docId w15:val="{F69E5834-DC02-413C-8440-E2C87F231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Lucida Sans Unicode"/>
      <w:kern w:val="1"/>
      <w:sz w:val="21"/>
      <w:szCs w:val="24"/>
    </w:rPr>
  </w:style>
  <w:style w:type="paragraph" w:styleId="Heading1">
    <w:name w:val="heading 1"/>
    <w:basedOn w:val="Normal"/>
    <w:next w:val="Normal"/>
    <w:qFormat/>
    <w:rsid w:val="0007148F"/>
    <w:pPr>
      <w:keepNext/>
      <w:numPr>
        <w:numId w:val="1"/>
      </w:numPr>
      <w:pBdr>
        <w:bottom w:val="single" w:sz="4" w:space="0" w:color="auto"/>
      </w:pBdr>
      <w:spacing w:before="60" w:after="60"/>
      <w:outlineLvl w:val="0"/>
    </w:pPr>
    <w:rPr>
      <w:rFonts w:ascii="Arial" w:hAnsi="Arial"/>
      <w:b/>
      <w:sz w:val="32"/>
      <w:lang w:eastAsia="ja-JP"/>
    </w:rPr>
  </w:style>
  <w:style w:type="paragraph" w:styleId="Heading2">
    <w:name w:val="heading 2"/>
    <w:basedOn w:val="Normal"/>
    <w:next w:val="Normal"/>
    <w:autoRedefine/>
    <w:qFormat/>
    <w:rsid w:val="00384010"/>
    <w:pPr>
      <w:keepNext/>
      <w:numPr>
        <w:ilvl w:val="1"/>
        <w:numId w:val="1"/>
      </w:numPr>
      <w:spacing w:before="60" w:after="60"/>
      <w:outlineLvl w:val="1"/>
    </w:pPr>
    <w:rPr>
      <w:rFonts w:ascii="Arial" w:hAnsi="Arial"/>
      <w:b/>
      <w:sz w:val="24"/>
      <w:lang w:eastAsia="ja-JP"/>
    </w:rPr>
  </w:style>
  <w:style w:type="paragraph" w:styleId="Heading3">
    <w:name w:val="heading 3"/>
    <w:basedOn w:val="Normal"/>
    <w:next w:val="Normal"/>
    <w:qFormat/>
    <w:rsid w:val="00384010"/>
    <w:pPr>
      <w:keepNext/>
      <w:numPr>
        <w:ilvl w:val="2"/>
        <w:numId w:val="1"/>
      </w:numPr>
      <w:spacing w:before="60" w:after="60"/>
      <w:outlineLvl w:val="2"/>
    </w:pPr>
    <w:rPr>
      <w:rFonts w:ascii="Arial" w:eastAsia="SimSun" w:hAnsi="Arial"/>
      <w:b/>
    </w:rPr>
  </w:style>
  <w:style w:type="paragraph" w:styleId="Heading4">
    <w:name w:val="heading 4"/>
    <w:basedOn w:val="Normal"/>
    <w:next w:val="Normal"/>
    <w:qFormat/>
    <w:rsid w:val="00717EDB"/>
    <w:pPr>
      <w:keepNext/>
      <w:numPr>
        <w:ilvl w:val="3"/>
        <w:numId w:val="1"/>
      </w:numPr>
      <w:spacing w:before="120" w:after="60"/>
      <w:ind w:left="851" w:hanging="851"/>
      <w:outlineLvl w:val="3"/>
    </w:pPr>
    <w:rPr>
      <w:rFonts w:ascii="Arial" w:eastAsia="SimSun" w:hAnsi="Arial"/>
      <w:b/>
      <w:sz w:val="20"/>
      <w:szCs w:val="20"/>
      <w:lang w:eastAsia="ja-JP"/>
    </w:rPr>
  </w:style>
  <w:style w:type="paragraph" w:styleId="Heading5">
    <w:name w:val="heading 5"/>
    <w:basedOn w:val="Normal"/>
    <w:next w:val="Normal"/>
    <w:link w:val="Heading5Char"/>
    <w:uiPriority w:val="9"/>
    <w:unhideWhenUsed/>
    <w:qFormat/>
    <w:rsid w:val="001C2B46"/>
    <w:pPr>
      <w:keepNext/>
      <w:keepLines/>
      <w:spacing w:before="40"/>
      <w:outlineLvl w:val="4"/>
    </w:pPr>
    <w:rPr>
      <w:rFonts w:ascii="Arial" w:eastAsiaTheme="majorEastAsia" w:hAnsi="Arial" w:cs="Arial"/>
      <w:b/>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 w:val="24"/>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rPr>
      <w:rFonts w:eastAsia="SimSun"/>
      <w:sz w:val="20"/>
      <w:szCs w:val="20"/>
    </w:rPr>
  </w:style>
  <w:style w:type="paragraph" w:styleId="Footer">
    <w:name w:val="footer"/>
    <w:basedOn w:val="Normal"/>
    <w:pPr>
      <w:tabs>
        <w:tab w:val="center" w:pos="4320"/>
        <w:tab w:val="right" w:pos="8640"/>
      </w:tabs>
    </w:pPr>
    <w:rPr>
      <w:rFonts w:eastAsia="SimSun"/>
      <w:sz w:val="20"/>
      <w:szCs w:val="20"/>
    </w:rPr>
  </w:style>
  <w:style w:type="paragraph" w:styleId="TOC1">
    <w:name w:val="toc 1"/>
    <w:basedOn w:val="Normal"/>
    <w:next w:val="Normal"/>
    <w:uiPriority w:val="39"/>
    <w:pPr>
      <w:spacing w:before="115" w:after="115"/>
    </w:pPr>
    <w:rPr>
      <w:b/>
      <w:bCs/>
      <w:cap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ingTitle">
    <w:name w:val="Heading_Title"/>
    <w:basedOn w:val="Normal"/>
    <w:next w:val="Normal"/>
    <w:rPr>
      <w:b/>
      <w:sz w:val="28"/>
      <w:u w:val="single"/>
    </w:rPr>
  </w:style>
  <w:style w:type="paragraph" w:customStyle="1" w:styleId="guidelines">
    <w:name w:val="guidelines"/>
    <w:pPr>
      <w:suppressAutoHyphens/>
      <w:spacing w:before="120" w:after="60"/>
      <w:ind w:left="454"/>
      <w:jc w:val="both"/>
    </w:pPr>
    <w:rPr>
      <w:rFonts w:eastAsia="MS Mincho"/>
      <w:i/>
      <w:iCs/>
      <w:kern w:val="1"/>
      <w:sz w:val="21"/>
      <w:szCs w:val="21"/>
      <w:lang w:eastAsia="ja-JP"/>
    </w:rPr>
  </w:style>
  <w:style w:type="paragraph" w:customStyle="1" w:styleId="Figure">
    <w:name w:val="Figure"/>
    <w:basedOn w:val="Caption"/>
    <w:pPr>
      <w:spacing w:before="0" w:after="0"/>
      <w:jc w:val="center"/>
    </w:pPr>
    <w:rPr>
      <w:b/>
      <w:i w:val="0"/>
      <w:sz w:val="21"/>
    </w:rPr>
  </w:style>
  <w:style w:type="paragraph" w:styleId="TOC2">
    <w:name w:val="toc 2"/>
    <w:basedOn w:val="Index"/>
    <w:uiPriority w:val="39"/>
    <w:pPr>
      <w:tabs>
        <w:tab w:val="right" w:leader="dot" w:pos="10261"/>
      </w:tabs>
      <w:ind w:left="216"/>
    </w:pPr>
    <w:rPr>
      <w:smallCaps/>
    </w:rPr>
  </w:style>
  <w:style w:type="paragraph" w:styleId="TOC3">
    <w:name w:val="toc 3"/>
    <w:basedOn w:val="Index"/>
    <w:uiPriority w:val="39"/>
    <w:pPr>
      <w:tabs>
        <w:tab w:val="right" w:leader="dot" w:pos="9978"/>
      </w:tabs>
      <w:ind w:left="566"/>
    </w:p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numPr>
        <w:ilvl w:val="4"/>
        <w:numId w:val="1"/>
      </w:numPr>
      <w:tabs>
        <w:tab w:val="right" w:leader="dot" w:pos="10544"/>
      </w:tabs>
    </w:pPr>
    <w:rPr>
      <w:smallCaps/>
    </w:rPr>
  </w:style>
  <w:style w:type="paragraph" w:styleId="BodyTextIndent">
    <w:name w:val="Body Text Indent"/>
    <w:basedOn w:val="Normal"/>
    <w:pPr>
      <w:ind w:left="720"/>
    </w:pPr>
  </w:style>
  <w:style w:type="paragraph" w:styleId="TableofFigures">
    <w:name w:val="table of figures"/>
    <w:basedOn w:val="Caption"/>
    <w:uiPriority w:val="99"/>
    <w:pPr>
      <w:suppressLineNumbers w:val="0"/>
      <w:spacing w:before="0" w:after="0"/>
      <w:ind w:left="420" w:hanging="420"/>
    </w:pPr>
    <w:rPr>
      <w:rFonts w:asciiTheme="minorHAnsi" w:hAnsiTheme="minorHAnsi" w:cstheme="minorHAnsi"/>
      <w:i w:val="0"/>
      <w:iCs w:val="0"/>
      <w:caps/>
      <w:sz w:val="20"/>
      <w:szCs w:val="20"/>
    </w:rPr>
  </w:style>
  <w:style w:type="paragraph" w:customStyle="1" w:styleId="Text">
    <w:name w:val="Text"/>
    <w:basedOn w:val="Caption"/>
  </w:style>
  <w:style w:type="paragraph" w:customStyle="1" w:styleId="FrameContents">
    <w:name w:val="Frame Contents"/>
    <w:basedOn w:val="BodyText"/>
  </w:style>
  <w:style w:type="paragraph" w:customStyle="1" w:styleId="Table-9pt">
    <w:name w:val="Table-9pt"/>
    <w:basedOn w:val="Normal"/>
    <w:pPr>
      <w:spacing w:line="100" w:lineRule="atLeast"/>
    </w:pPr>
    <w:rPr>
      <w:sz w:val="18"/>
    </w:rPr>
  </w:style>
  <w:style w:type="paragraph" w:styleId="BalloonText">
    <w:name w:val="Balloon Text"/>
    <w:basedOn w:val="Normal"/>
    <w:link w:val="BalloonTextChar"/>
    <w:uiPriority w:val="99"/>
    <w:semiHidden/>
    <w:unhideWhenUsed/>
    <w:rsid w:val="009F55D3"/>
    <w:rPr>
      <w:rFonts w:ascii="Tahoma" w:hAnsi="Tahoma" w:cs="Tahoma"/>
      <w:sz w:val="16"/>
      <w:szCs w:val="16"/>
    </w:rPr>
  </w:style>
  <w:style w:type="character" w:customStyle="1" w:styleId="BalloonTextChar">
    <w:name w:val="Balloon Text Char"/>
    <w:basedOn w:val="DefaultParagraphFont"/>
    <w:link w:val="BalloonText"/>
    <w:uiPriority w:val="99"/>
    <w:semiHidden/>
    <w:rsid w:val="009F55D3"/>
    <w:rPr>
      <w:rFonts w:ascii="Tahoma" w:eastAsia="Lucida Sans Unicode" w:hAnsi="Tahoma" w:cs="Tahoma"/>
      <w:kern w:val="1"/>
      <w:sz w:val="16"/>
      <w:szCs w:val="16"/>
    </w:rPr>
  </w:style>
  <w:style w:type="paragraph" w:styleId="ListParagraph">
    <w:name w:val="List Paragraph"/>
    <w:basedOn w:val="Normal"/>
    <w:uiPriority w:val="34"/>
    <w:qFormat/>
    <w:rsid w:val="00834EE5"/>
    <w:pPr>
      <w:ind w:left="720"/>
      <w:contextualSpacing/>
    </w:pPr>
  </w:style>
  <w:style w:type="paragraph" w:customStyle="1" w:styleId="Standard">
    <w:name w:val="Standard"/>
    <w:link w:val="StandardChar"/>
    <w:rsid w:val="002673DD"/>
    <w:pPr>
      <w:widowControl w:val="0"/>
      <w:suppressAutoHyphens/>
      <w:autoSpaceDN w:val="0"/>
      <w:textAlignment w:val="baseline"/>
    </w:pPr>
    <w:rPr>
      <w:rFonts w:cs="Tahoma"/>
      <w:kern w:val="3"/>
      <w:sz w:val="21"/>
      <w:szCs w:val="24"/>
      <w:lang w:eastAsia="ja-JP"/>
    </w:rPr>
  </w:style>
  <w:style w:type="character" w:customStyle="1" w:styleId="StandardChar">
    <w:name w:val="Standard Char"/>
    <w:link w:val="Standard"/>
    <w:rsid w:val="002673DD"/>
    <w:rPr>
      <w:rFonts w:eastAsiaTheme="minorEastAsia" w:cs="Tahoma"/>
      <w:kern w:val="3"/>
      <w:sz w:val="21"/>
      <w:szCs w:val="24"/>
      <w:lang w:eastAsia="ja-JP"/>
    </w:rPr>
  </w:style>
  <w:style w:type="table" w:styleId="TableGrid">
    <w:name w:val="Table Grid"/>
    <w:basedOn w:val="TableNormal"/>
    <w:uiPriority w:val="59"/>
    <w:rsid w:val="00537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B7B29"/>
    <w:rPr>
      <w:color w:val="800080" w:themeColor="followedHyperlink"/>
      <w:u w:val="single"/>
    </w:rPr>
  </w:style>
  <w:style w:type="paragraph" w:styleId="NormalWeb">
    <w:name w:val="Normal (Web)"/>
    <w:basedOn w:val="Normal"/>
    <w:uiPriority w:val="99"/>
    <w:semiHidden/>
    <w:unhideWhenUsed/>
    <w:rsid w:val="00FE7552"/>
    <w:pPr>
      <w:widowControl/>
      <w:suppressAutoHyphens w:val="0"/>
      <w:spacing w:before="100" w:beforeAutospacing="1" w:after="100" w:afterAutospacing="1"/>
    </w:pPr>
    <w:rPr>
      <w:rFonts w:ascii="MS PGothic" w:eastAsia="MS PGothic" w:hAnsi="MS PGothic" w:cs="MS PGothic"/>
      <w:kern w:val="0"/>
      <w:sz w:val="24"/>
      <w:lang w:eastAsia="ja-JP"/>
    </w:rPr>
  </w:style>
  <w:style w:type="character" w:customStyle="1" w:styleId="hps">
    <w:name w:val="hps"/>
    <w:basedOn w:val="DefaultParagraphFont"/>
    <w:rsid w:val="000E689D"/>
  </w:style>
  <w:style w:type="character" w:styleId="Emphasis">
    <w:name w:val="Emphasis"/>
    <w:basedOn w:val="DefaultParagraphFont"/>
    <w:uiPriority w:val="20"/>
    <w:qFormat/>
    <w:rsid w:val="007E605B"/>
    <w:rPr>
      <w:i/>
      <w:iCs/>
    </w:rPr>
  </w:style>
  <w:style w:type="character" w:customStyle="1" w:styleId="Heading5Char">
    <w:name w:val="Heading 5 Char"/>
    <w:basedOn w:val="DefaultParagraphFont"/>
    <w:link w:val="Heading5"/>
    <w:uiPriority w:val="9"/>
    <w:rsid w:val="001C2B46"/>
    <w:rPr>
      <w:rFonts w:ascii="Arial" w:eastAsiaTheme="majorEastAsia" w:hAnsi="Arial" w:cs="Arial"/>
      <w:b/>
      <w:kern w:val="1"/>
      <w:sz w:val="21"/>
      <w:szCs w:val="21"/>
    </w:rPr>
  </w:style>
  <w:style w:type="character" w:customStyle="1" w:styleId="renderedqtext">
    <w:name w:val="rendered_qtext"/>
    <w:basedOn w:val="DefaultParagraphFont"/>
    <w:rsid w:val="00981B67"/>
  </w:style>
  <w:style w:type="character" w:customStyle="1" w:styleId="UnresolvedMention">
    <w:name w:val="Unresolved Mention"/>
    <w:basedOn w:val="DefaultParagraphFont"/>
    <w:uiPriority w:val="99"/>
    <w:semiHidden/>
    <w:unhideWhenUsed/>
    <w:rsid w:val="001D61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9273">
      <w:bodyDiv w:val="1"/>
      <w:marLeft w:val="0"/>
      <w:marRight w:val="0"/>
      <w:marTop w:val="0"/>
      <w:marBottom w:val="0"/>
      <w:divBdr>
        <w:top w:val="none" w:sz="0" w:space="0" w:color="auto"/>
        <w:left w:val="none" w:sz="0" w:space="0" w:color="auto"/>
        <w:bottom w:val="none" w:sz="0" w:space="0" w:color="auto"/>
        <w:right w:val="none" w:sz="0" w:space="0" w:color="auto"/>
      </w:divBdr>
    </w:div>
    <w:div w:id="33585419">
      <w:bodyDiv w:val="1"/>
      <w:marLeft w:val="0"/>
      <w:marRight w:val="0"/>
      <w:marTop w:val="0"/>
      <w:marBottom w:val="0"/>
      <w:divBdr>
        <w:top w:val="none" w:sz="0" w:space="0" w:color="auto"/>
        <w:left w:val="none" w:sz="0" w:space="0" w:color="auto"/>
        <w:bottom w:val="none" w:sz="0" w:space="0" w:color="auto"/>
        <w:right w:val="none" w:sz="0" w:space="0" w:color="auto"/>
      </w:divBdr>
      <w:divsChild>
        <w:div w:id="498353657">
          <w:marLeft w:val="0"/>
          <w:marRight w:val="0"/>
          <w:marTop w:val="0"/>
          <w:marBottom w:val="0"/>
          <w:divBdr>
            <w:top w:val="none" w:sz="0" w:space="0" w:color="auto"/>
            <w:left w:val="none" w:sz="0" w:space="0" w:color="auto"/>
            <w:bottom w:val="none" w:sz="0" w:space="0" w:color="auto"/>
            <w:right w:val="none" w:sz="0" w:space="0" w:color="auto"/>
          </w:divBdr>
          <w:divsChild>
            <w:div w:id="18904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6863">
      <w:bodyDiv w:val="1"/>
      <w:marLeft w:val="0"/>
      <w:marRight w:val="0"/>
      <w:marTop w:val="0"/>
      <w:marBottom w:val="0"/>
      <w:divBdr>
        <w:top w:val="none" w:sz="0" w:space="0" w:color="auto"/>
        <w:left w:val="none" w:sz="0" w:space="0" w:color="auto"/>
        <w:bottom w:val="none" w:sz="0" w:space="0" w:color="auto"/>
        <w:right w:val="none" w:sz="0" w:space="0" w:color="auto"/>
      </w:divBdr>
      <w:divsChild>
        <w:div w:id="1723677894">
          <w:marLeft w:val="0"/>
          <w:marRight w:val="0"/>
          <w:marTop w:val="0"/>
          <w:marBottom w:val="0"/>
          <w:divBdr>
            <w:top w:val="none" w:sz="0" w:space="0" w:color="auto"/>
            <w:left w:val="none" w:sz="0" w:space="0" w:color="auto"/>
            <w:bottom w:val="none" w:sz="0" w:space="0" w:color="auto"/>
            <w:right w:val="none" w:sz="0" w:space="0" w:color="auto"/>
          </w:divBdr>
          <w:divsChild>
            <w:div w:id="1101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383">
      <w:bodyDiv w:val="1"/>
      <w:marLeft w:val="0"/>
      <w:marRight w:val="0"/>
      <w:marTop w:val="0"/>
      <w:marBottom w:val="0"/>
      <w:divBdr>
        <w:top w:val="none" w:sz="0" w:space="0" w:color="auto"/>
        <w:left w:val="none" w:sz="0" w:space="0" w:color="auto"/>
        <w:bottom w:val="none" w:sz="0" w:space="0" w:color="auto"/>
        <w:right w:val="none" w:sz="0" w:space="0" w:color="auto"/>
      </w:divBdr>
      <w:divsChild>
        <w:div w:id="1661738136">
          <w:marLeft w:val="0"/>
          <w:marRight w:val="0"/>
          <w:marTop w:val="0"/>
          <w:marBottom w:val="0"/>
          <w:divBdr>
            <w:top w:val="none" w:sz="0" w:space="0" w:color="auto"/>
            <w:left w:val="none" w:sz="0" w:space="0" w:color="auto"/>
            <w:bottom w:val="none" w:sz="0" w:space="0" w:color="auto"/>
            <w:right w:val="none" w:sz="0" w:space="0" w:color="auto"/>
          </w:divBdr>
          <w:divsChild>
            <w:div w:id="582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1287">
      <w:bodyDiv w:val="1"/>
      <w:marLeft w:val="0"/>
      <w:marRight w:val="0"/>
      <w:marTop w:val="0"/>
      <w:marBottom w:val="0"/>
      <w:divBdr>
        <w:top w:val="none" w:sz="0" w:space="0" w:color="auto"/>
        <w:left w:val="none" w:sz="0" w:space="0" w:color="auto"/>
        <w:bottom w:val="none" w:sz="0" w:space="0" w:color="auto"/>
        <w:right w:val="none" w:sz="0" w:space="0" w:color="auto"/>
      </w:divBdr>
      <w:divsChild>
        <w:div w:id="759105900">
          <w:marLeft w:val="0"/>
          <w:marRight w:val="0"/>
          <w:marTop w:val="0"/>
          <w:marBottom w:val="0"/>
          <w:divBdr>
            <w:top w:val="none" w:sz="0" w:space="0" w:color="auto"/>
            <w:left w:val="none" w:sz="0" w:space="0" w:color="auto"/>
            <w:bottom w:val="none" w:sz="0" w:space="0" w:color="auto"/>
            <w:right w:val="none" w:sz="0" w:space="0" w:color="auto"/>
          </w:divBdr>
          <w:divsChild>
            <w:div w:id="16919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4029">
      <w:bodyDiv w:val="1"/>
      <w:marLeft w:val="0"/>
      <w:marRight w:val="0"/>
      <w:marTop w:val="0"/>
      <w:marBottom w:val="0"/>
      <w:divBdr>
        <w:top w:val="none" w:sz="0" w:space="0" w:color="auto"/>
        <w:left w:val="none" w:sz="0" w:space="0" w:color="auto"/>
        <w:bottom w:val="none" w:sz="0" w:space="0" w:color="auto"/>
        <w:right w:val="none" w:sz="0" w:space="0" w:color="auto"/>
      </w:divBdr>
      <w:divsChild>
        <w:div w:id="494493930">
          <w:marLeft w:val="0"/>
          <w:marRight w:val="0"/>
          <w:marTop w:val="0"/>
          <w:marBottom w:val="0"/>
          <w:divBdr>
            <w:top w:val="none" w:sz="0" w:space="0" w:color="auto"/>
            <w:left w:val="none" w:sz="0" w:space="0" w:color="auto"/>
            <w:bottom w:val="none" w:sz="0" w:space="0" w:color="auto"/>
            <w:right w:val="none" w:sz="0" w:space="0" w:color="auto"/>
          </w:divBdr>
          <w:divsChild>
            <w:div w:id="53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0149">
      <w:bodyDiv w:val="1"/>
      <w:marLeft w:val="0"/>
      <w:marRight w:val="0"/>
      <w:marTop w:val="0"/>
      <w:marBottom w:val="0"/>
      <w:divBdr>
        <w:top w:val="none" w:sz="0" w:space="0" w:color="auto"/>
        <w:left w:val="none" w:sz="0" w:space="0" w:color="auto"/>
        <w:bottom w:val="none" w:sz="0" w:space="0" w:color="auto"/>
        <w:right w:val="none" w:sz="0" w:space="0" w:color="auto"/>
      </w:divBdr>
      <w:divsChild>
        <w:div w:id="1052576916">
          <w:marLeft w:val="0"/>
          <w:marRight w:val="0"/>
          <w:marTop w:val="0"/>
          <w:marBottom w:val="0"/>
          <w:divBdr>
            <w:top w:val="none" w:sz="0" w:space="0" w:color="auto"/>
            <w:left w:val="none" w:sz="0" w:space="0" w:color="auto"/>
            <w:bottom w:val="none" w:sz="0" w:space="0" w:color="auto"/>
            <w:right w:val="none" w:sz="0" w:space="0" w:color="auto"/>
          </w:divBdr>
          <w:divsChild>
            <w:div w:id="17183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873">
      <w:bodyDiv w:val="1"/>
      <w:marLeft w:val="0"/>
      <w:marRight w:val="0"/>
      <w:marTop w:val="0"/>
      <w:marBottom w:val="0"/>
      <w:divBdr>
        <w:top w:val="none" w:sz="0" w:space="0" w:color="auto"/>
        <w:left w:val="none" w:sz="0" w:space="0" w:color="auto"/>
        <w:bottom w:val="none" w:sz="0" w:space="0" w:color="auto"/>
        <w:right w:val="none" w:sz="0" w:space="0" w:color="auto"/>
      </w:divBdr>
      <w:divsChild>
        <w:div w:id="2091270289">
          <w:marLeft w:val="0"/>
          <w:marRight w:val="0"/>
          <w:marTop w:val="0"/>
          <w:marBottom w:val="0"/>
          <w:divBdr>
            <w:top w:val="none" w:sz="0" w:space="0" w:color="auto"/>
            <w:left w:val="none" w:sz="0" w:space="0" w:color="auto"/>
            <w:bottom w:val="none" w:sz="0" w:space="0" w:color="auto"/>
            <w:right w:val="none" w:sz="0" w:space="0" w:color="auto"/>
          </w:divBdr>
          <w:divsChild>
            <w:div w:id="3930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6824">
      <w:bodyDiv w:val="1"/>
      <w:marLeft w:val="0"/>
      <w:marRight w:val="0"/>
      <w:marTop w:val="0"/>
      <w:marBottom w:val="0"/>
      <w:divBdr>
        <w:top w:val="none" w:sz="0" w:space="0" w:color="auto"/>
        <w:left w:val="none" w:sz="0" w:space="0" w:color="auto"/>
        <w:bottom w:val="none" w:sz="0" w:space="0" w:color="auto"/>
        <w:right w:val="none" w:sz="0" w:space="0" w:color="auto"/>
      </w:divBdr>
      <w:divsChild>
        <w:div w:id="694423817">
          <w:marLeft w:val="0"/>
          <w:marRight w:val="0"/>
          <w:marTop w:val="0"/>
          <w:marBottom w:val="0"/>
          <w:divBdr>
            <w:top w:val="none" w:sz="0" w:space="0" w:color="auto"/>
            <w:left w:val="none" w:sz="0" w:space="0" w:color="auto"/>
            <w:bottom w:val="none" w:sz="0" w:space="0" w:color="auto"/>
            <w:right w:val="none" w:sz="0" w:space="0" w:color="auto"/>
          </w:divBdr>
          <w:divsChild>
            <w:div w:id="10713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2058">
      <w:bodyDiv w:val="1"/>
      <w:marLeft w:val="0"/>
      <w:marRight w:val="0"/>
      <w:marTop w:val="0"/>
      <w:marBottom w:val="0"/>
      <w:divBdr>
        <w:top w:val="none" w:sz="0" w:space="0" w:color="auto"/>
        <w:left w:val="none" w:sz="0" w:space="0" w:color="auto"/>
        <w:bottom w:val="none" w:sz="0" w:space="0" w:color="auto"/>
        <w:right w:val="none" w:sz="0" w:space="0" w:color="auto"/>
      </w:divBdr>
      <w:divsChild>
        <w:div w:id="1806970677">
          <w:marLeft w:val="0"/>
          <w:marRight w:val="0"/>
          <w:marTop w:val="0"/>
          <w:marBottom w:val="0"/>
          <w:divBdr>
            <w:top w:val="none" w:sz="0" w:space="0" w:color="auto"/>
            <w:left w:val="none" w:sz="0" w:space="0" w:color="auto"/>
            <w:bottom w:val="none" w:sz="0" w:space="0" w:color="auto"/>
            <w:right w:val="none" w:sz="0" w:space="0" w:color="auto"/>
          </w:divBdr>
          <w:divsChild>
            <w:div w:id="7753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308">
      <w:bodyDiv w:val="1"/>
      <w:marLeft w:val="0"/>
      <w:marRight w:val="0"/>
      <w:marTop w:val="0"/>
      <w:marBottom w:val="0"/>
      <w:divBdr>
        <w:top w:val="none" w:sz="0" w:space="0" w:color="auto"/>
        <w:left w:val="none" w:sz="0" w:space="0" w:color="auto"/>
        <w:bottom w:val="none" w:sz="0" w:space="0" w:color="auto"/>
        <w:right w:val="none" w:sz="0" w:space="0" w:color="auto"/>
      </w:divBdr>
      <w:divsChild>
        <w:div w:id="1186478561">
          <w:marLeft w:val="0"/>
          <w:marRight w:val="0"/>
          <w:marTop w:val="0"/>
          <w:marBottom w:val="0"/>
          <w:divBdr>
            <w:top w:val="none" w:sz="0" w:space="0" w:color="auto"/>
            <w:left w:val="none" w:sz="0" w:space="0" w:color="auto"/>
            <w:bottom w:val="none" w:sz="0" w:space="0" w:color="auto"/>
            <w:right w:val="none" w:sz="0" w:space="0" w:color="auto"/>
          </w:divBdr>
          <w:divsChild>
            <w:div w:id="9913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8269">
      <w:bodyDiv w:val="1"/>
      <w:marLeft w:val="0"/>
      <w:marRight w:val="0"/>
      <w:marTop w:val="0"/>
      <w:marBottom w:val="0"/>
      <w:divBdr>
        <w:top w:val="none" w:sz="0" w:space="0" w:color="auto"/>
        <w:left w:val="none" w:sz="0" w:space="0" w:color="auto"/>
        <w:bottom w:val="none" w:sz="0" w:space="0" w:color="auto"/>
        <w:right w:val="none" w:sz="0" w:space="0" w:color="auto"/>
      </w:divBdr>
      <w:divsChild>
        <w:div w:id="1876771792">
          <w:marLeft w:val="0"/>
          <w:marRight w:val="0"/>
          <w:marTop w:val="0"/>
          <w:marBottom w:val="0"/>
          <w:divBdr>
            <w:top w:val="none" w:sz="0" w:space="0" w:color="auto"/>
            <w:left w:val="none" w:sz="0" w:space="0" w:color="auto"/>
            <w:bottom w:val="none" w:sz="0" w:space="0" w:color="auto"/>
            <w:right w:val="none" w:sz="0" w:space="0" w:color="auto"/>
          </w:divBdr>
          <w:divsChild>
            <w:div w:id="4682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8194">
      <w:bodyDiv w:val="1"/>
      <w:marLeft w:val="0"/>
      <w:marRight w:val="0"/>
      <w:marTop w:val="0"/>
      <w:marBottom w:val="0"/>
      <w:divBdr>
        <w:top w:val="none" w:sz="0" w:space="0" w:color="auto"/>
        <w:left w:val="none" w:sz="0" w:space="0" w:color="auto"/>
        <w:bottom w:val="none" w:sz="0" w:space="0" w:color="auto"/>
        <w:right w:val="none" w:sz="0" w:space="0" w:color="auto"/>
      </w:divBdr>
      <w:divsChild>
        <w:div w:id="1853445497">
          <w:marLeft w:val="0"/>
          <w:marRight w:val="0"/>
          <w:marTop w:val="0"/>
          <w:marBottom w:val="0"/>
          <w:divBdr>
            <w:top w:val="none" w:sz="0" w:space="0" w:color="auto"/>
            <w:left w:val="none" w:sz="0" w:space="0" w:color="auto"/>
            <w:bottom w:val="none" w:sz="0" w:space="0" w:color="auto"/>
            <w:right w:val="none" w:sz="0" w:space="0" w:color="auto"/>
          </w:divBdr>
          <w:divsChild>
            <w:div w:id="4721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478">
      <w:bodyDiv w:val="1"/>
      <w:marLeft w:val="0"/>
      <w:marRight w:val="0"/>
      <w:marTop w:val="0"/>
      <w:marBottom w:val="0"/>
      <w:divBdr>
        <w:top w:val="none" w:sz="0" w:space="0" w:color="auto"/>
        <w:left w:val="none" w:sz="0" w:space="0" w:color="auto"/>
        <w:bottom w:val="none" w:sz="0" w:space="0" w:color="auto"/>
        <w:right w:val="none" w:sz="0" w:space="0" w:color="auto"/>
      </w:divBdr>
      <w:divsChild>
        <w:div w:id="1153378651">
          <w:marLeft w:val="0"/>
          <w:marRight w:val="0"/>
          <w:marTop w:val="0"/>
          <w:marBottom w:val="0"/>
          <w:divBdr>
            <w:top w:val="none" w:sz="0" w:space="0" w:color="auto"/>
            <w:left w:val="none" w:sz="0" w:space="0" w:color="auto"/>
            <w:bottom w:val="none" w:sz="0" w:space="0" w:color="auto"/>
            <w:right w:val="none" w:sz="0" w:space="0" w:color="auto"/>
          </w:divBdr>
          <w:divsChild>
            <w:div w:id="4330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46853">
      <w:bodyDiv w:val="1"/>
      <w:marLeft w:val="0"/>
      <w:marRight w:val="0"/>
      <w:marTop w:val="0"/>
      <w:marBottom w:val="0"/>
      <w:divBdr>
        <w:top w:val="none" w:sz="0" w:space="0" w:color="auto"/>
        <w:left w:val="none" w:sz="0" w:space="0" w:color="auto"/>
        <w:bottom w:val="none" w:sz="0" w:space="0" w:color="auto"/>
        <w:right w:val="none" w:sz="0" w:space="0" w:color="auto"/>
      </w:divBdr>
      <w:divsChild>
        <w:div w:id="1032026858">
          <w:marLeft w:val="0"/>
          <w:marRight w:val="0"/>
          <w:marTop w:val="0"/>
          <w:marBottom w:val="0"/>
          <w:divBdr>
            <w:top w:val="none" w:sz="0" w:space="0" w:color="auto"/>
            <w:left w:val="none" w:sz="0" w:space="0" w:color="auto"/>
            <w:bottom w:val="none" w:sz="0" w:space="0" w:color="auto"/>
            <w:right w:val="none" w:sz="0" w:space="0" w:color="auto"/>
          </w:divBdr>
          <w:divsChild>
            <w:div w:id="15766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8552">
      <w:bodyDiv w:val="1"/>
      <w:marLeft w:val="0"/>
      <w:marRight w:val="0"/>
      <w:marTop w:val="0"/>
      <w:marBottom w:val="0"/>
      <w:divBdr>
        <w:top w:val="none" w:sz="0" w:space="0" w:color="auto"/>
        <w:left w:val="none" w:sz="0" w:space="0" w:color="auto"/>
        <w:bottom w:val="none" w:sz="0" w:space="0" w:color="auto"/>
        <w:right w:val="none" w:sz="0" w:space="0" w:color="auto"/>
      </w:divBdr>
      <w:divsChild>
        <w:div w:id="1598639764">
          <w:marLeft w:val="0"/>
          <w:marRight w:val="0"/>
          <w:marTop w:val="0"/>
          <w:marBottom w:val="0"/>
          <w:divBdr>
            <w:top w:val="none" w:sz="0" w:space="0" w:color="auto"/>
            <w:left w:val="none" w:sz="0" w:space="0" w:color="auto"/>
            <w:bottom w:val="none" w:sz="0" w:space="0" w:color="auto"/>
            <w:right w:val="none" w:sz="0" w:space="0" w:color="auto"/>
          </w:divBdr>
          <w:divsChild>
            <w:div w:id="3287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530">
      <w:bodyDiv w:val="1"/>
      <w:marLeft w:val="0"/>
      <w:marRight w:val="0"/>
      <w:marTop w:val="0"/>
      <w:marBottom w:val="0"/>
      <w:divBdr>
        <w:top w:val="none" w:sz="0" w:space="0" w:color="auto"/>
        <w:left w:val="none" w:sz="0" w:space="0" w:color="auto"/>
        <w:bottom w:val="none" w:sz="0" w:space="0" w:color="auto"/>
        <w:right w:val="none" w:sz="0" w:space="0" w:color="auto"/>
      </w:divBdr>
      <w:divsChild>
        <w:div w:id="164249255">
          <w:marLeft w:val="0"/>
          <w:marRight w:val="0"/>
          <w:marTop w:val="0"/>
          <w:marBottom w:val="0"/>
          <w:divBdr>
            <w:top w:val="none" w:sz="0" w:space="0" w:color="auto"/>
            <w:left w:val="none" w:sz="0" w:space="0" w:color="auto"/>
            <w:bottom w:val="none" w:sz="0" w:space="0" w:color="auto"/>
            <w:right w:val="none" w:sz="0" w:space="0" w:color="auto"/>
          </w:divBdr>
          <w:divsChild>
            <w:div w:id="15431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4457">
      <w:bodyDiv w:val="1"/>
      <w:marLeft w:val="0"/>
      <w:marRight w:val="0"/>
      <w:marTop w:val="0"/>
      <w:marBottom w:val="0"/>
      <w:divBdr>
        <w:top w:val="none" w:sz="0" w:space="0" w:color="auto"/>
        <w:left w:val="none" w:sz="0" w:space="0" w:color="auto"/>
        <w:bottom w:val="none" w:sz="0" w:space="0" w:color="auto"/>
        <w:right w:val="none" w:sz="0" w:space="0" w:color="auto"/>
      </w:divBdr>
      <w:divsChild>
        <w:div w:id="884147918">
          <w:marLeft w:val="0"/>
          <w:marRight w:val="0"/>
          <w:marTop w:val="0"/>
          <w:marBottom w:val="0"/>
          <w:divBdr>
            <w:top w:val="none" w:sz="0" w:space="0" w:color="auto"/>
            <w:left w:val="none" w:sz="0" w:space="0" w:color="auto"/>
            <w:bottom w:val="none" w:sz="0" w:space="0" w:color="auto"/>
            <w:right w:val="none" w:sz="0" w:space="0" w:color="auto"/>
          </w:divBdr>
          <w:divsChild>
            <w:div w:id="17983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3402">
      <w:bodyDiv w:val="1"/>
      <w:marLeft w:val="0"/>
      <w:marRight w:val="0"/>
      <w:marTop w:val="0"/>
      <w:marBottom w:val="0"/>
      <w:divBdr>
        <w:top w:val="none" w:sz="0" w:space="0" w:color="auto"/>
        <w:left w:val="none" w:sz="0" w:space="0" w:color="auto"/>
        <w:bottom w:val="none" w:sz="0" w:space="0" w:color="auto"/>
        <w:right w:val="none" w:sz="0" w:space="0" w:color="auto"/>
      </w:divBdr>
      <w:divsChild>
        <w:div w:id="26761166">
          <w:marLeft w:val="0"/>
          <w:marRight w:val="0"/>
          <w:marTop w:val="0"/>
          <w:marBottom w:val="0"/>
          <w:divBdr>
            <w:top w:val="none" w:sz="0" w:space="0" w:color="auto"/>
            <w:left w:val="none" w:sz="0" w:space="0" w:color="auto"/>
            <w:bottom w:val="none" w:sz="0" w:space="0" w:color="auto"/>
            <w:right w:val="none" w:sz="0" w:space="0" w:color="auto"/>
          </w:divBdr>
          <w:divsChild>
            <w:div w:id="2261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0442">
      <w:bodyDiv w:val="1"/>
      <w:marLeft w:val="0"/>
      <w:marRight w:val="0"/>
      <w:marTop w:val="0"/>
      <w:marBottom w:val="0"/>
      <w:divBdr>
        <w:top w:val="none" w:sz="0" w:space="0" w:color="auto"/>
        <w:left w:val="none" w:sz="0" w:space="0" w:color="auto"/>
        <w:bottom w:val="none" w:sz="0" w:space="0" w:color="auto"/>
        <w:right w:val="none" w:sz="0" w:space="0" w:color="auto"/>
      </w:divBdr>
      <w:divsChild>
        <w:div w:id="231740321">
          <w:marLeft w:val="0"/>
          <w:marRight w:val="0"/>
          <w:marTop w:val="0"/>
          <w:marBottom w:val="0"/>
          <w:divBdr>
            <w:top w:val="none" w:sz="0" w:space="0" w:color="auto"/>
            <w:left w:val="none" w:sz="0" w:space="0" w:color="auto"/>
            <w:bottom w:val="none" w:sz="0" w:space="0" w:color="auto"/>
            <w:right w:val="none" w:sz="0" w:space="0" w:color="auto"/>
          </w:divBdr>
          <w:divsChild>
            <w:div w:id="13298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79257">
      <w:bodyDiv w:val="1"/>
      <w:marLeft w:val="0"/>
      <w:marRight w:val="0"/>
      <w:marTop w:val="0"/>
      <w:marBottom w:val="0"/>
      <w:divBdr>
        <w:top w:val="none" w:sz="0" w:space="0" w:color="auto"/>
        <w:left w:val="none" w:sz="0" w:space="0" w:color="auto"/>
        <w:bottom w:val="none" w:sz="0" w:space="0" w:color="auto"/>
        <w:right w:val="none" w:sz="0" w:space="0" w:color="auto"/>
      </w:divBdr>
    </w:div>
    <w:div w:id="704019315">
      <w:bodyDiv w:val="1"/>
      <w:marLeft w:val="0"/>
      <w:marRight w:val="0"/>
      <w:marTop w:val="0"/>
      <w:marBottom w:val="0"/>
      <w:divBdr>
        <w:top w:val="none" w:sz="0" w:space="0" w:color="auto"/>
        <w:left w:val="none" w:sz="0" w:space="0" w:color="auto"/>
        <w:bottom w:val="none" w:sz="0" w:space="0" w:color="auto"/>
        <w:right w:val="none" w:sz="0" w:space="0" w:color="auto"/>
      </w:divBdr>
      <w:divsChild>
        <w:div w:id="1810593491">
          <w:marLeft w:val="0"/>
          <w:marRight w:val="0"/>
          <w:marTop w:val="0"/>
          <w:marBottom w:val="0"/>
          <w:divBdr>
            <w:top w:val="none" w:sz="0" w:space="0" w:color="auto"/>
            <w:left w:val="none" w:sz="0" w:space="0" w:color="auto"/>
            <w:bottom w:val="none" w:sz="0" w:space="0" w:color="auto"/>
            <w:right w:val="none" w:sz="0" w:space="0" w:color="auto"/>
          </w:divBdr>
          <w:divsChild>
            <w:div w:id="11233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90609">
      <w:bodyDiv w:val="1"/>
      <w:marLeft w:val="0"/>
      <w:marRight w:val="0"/>
      <w:marTop w:val="0"/>
      <w:marBottom w:val="0"/>
      <w:divBdr>
        <w:top w:val="none" w:sz="0" w:space="0" w:color="auto"/>
        <w:left w:val="none" w:sz="0" w:space="0" w:color="auto"/>
        <w:bottom w:val="none" w:sz="0" w:space="0" w:color="auto"/>
        <w:right w:val="none" w:sz="0" w:space="0" w:color="auto"/>
      </w:divBdr>
      <w:divsChild>
        <w:div w:id="1067923004">
          <w:marLeft w:val="0"/>
          <w:marRight w:val="0"/>
          <w:marTop w:val="0"/>
          <w:marBottom w:val="0"/>
          <w:divBdr>
            <w:top w:val="none" w:sz="0" w:space="0" w:color="auto"/>
            <w:left w:val="none" w:sz="0" w:space="0" w:color="auto"/>
            <w:bottom w:val="none" w:sz="0" w:space="0" w:color="auto"/>
            <w:right w:val="none" w:sz="0" w:space="0" w:color="auto"/>
          </w:divBdr>
          <w:divsChild>
            <w:div w:id="9010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3762">
      <w:bodyDiv w:val="1"/>
      <w:marLeft w:val="0"/>
      <w:marRight w:val="0"/>
      <w:marTop w:val="0"/>
      <w:marBottom w:val="0"/>
      <w:divBdr>
        <w:top w:val="none" w:sz="0" w:space="0" w:color="auto"/>
        <w:left w:val="none" w:sz="0" w:space="0" w:color="auto"/>
        <w:bottom w:val="none" w:sz="0" w:space="0" w:color="auto"/>
        <w:right w:val="none" w:sz="0" w:space="0" w:color="auto"/>
      </w:divBdr>
      <w:divsChild>
        <w:div w:id="242178295">
          <w:marLeft w:val="0"/>
          <w:marRight w:val="0"/>
          <w:marTop w:val="0"/>
          <w:marBottom w:val="0"/>
          <w:divBdr>
            <w:top w:val="none" w:sz="0" w:space="0" w:color="auto"/>
            <w:left w:val="none" w:sz="0" w:space="0" w:color="auto"/>
            <w:bottom w:val="none" w:sz="0" w:space="0" w:color="auto"/>
            <w:right w:val="none" w:sz="0" w:space="0" w:color="auto"/>
          </w:divBdr>
          <w:divsChild>
            <w:div w:id="394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58555">
      <w:bodyDiv w:val="1"/>
      <w:marLeft w:val="0"/>
      <w:marRight w:val="0"/>
      <w:marTop w:val="0"/>
      <w:marBottom w:val="0"/>
      <w:divBdr>
        <w:top w:val="none" w:sz="0" w:space="0" w:color="auto"/>
        <w:left w:val="none" w:sz="0" w:space="0" w:color="auto"/>
        <w:bottom w:val="none" w:sz="0" w:space="0" w:color="auto"/>
        <w:right w:val="none" w:sz="0" w:space="0" w:color="auto"/>
      </w:divBdr>
      <w:divsChild>
        <w:div w:id="1938951183">
          <w:marLeft w:val="0"/>
          <w:marRight w:val="0"/>
          <w:marTop w:val="0"/>
          <w:marBottom w:val="0"/>
          <w:divBdr>
            <w:top w:val="none" w:sz="0" w:space="0" w:color="auto"/>
            <w:left w:val="none" w:sz="0" w:space="0" w:color="auto"/>
            <w:bottom w:val="none" w:sz="0" w:space="0" w:color="auto"/>
            <w:right w:val="none" w:sz="0" w:space="0" w:color="auto"/>
          </w:divBdr>
          <w:divsChild>
            <w:div w:id="8715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454">
      <w:bodyDiv w:val="1"/>
      <w:marLeft w:val="0"/>
      <w:marRight w:val="0"/>
      <w:marTop w:val="0"/>
      <w:marBottom w:val="0"/>
      <w:divBdr>
        <w:top w:val="none" w:sz="0" w:space="0" w:color="auto"/>
        <w:left w:val="none" w:sz="0" w:space="0" w:color="auto"/>
        <w:bottom w:val="none" w:sz="0" w:space="0" w:color="auto"/>
        <w:right w:val="none" w:sz="0" w:space="0" w:color="auto"/>
      </w:divBdr>
      <w:divsChild>
        <w:div w:id="214316160">
          <w:marLeft w:val="0"/>
          <w:marRight w:val="0"/>
          <w:marTop w:val="0"/>
          <w:marBottom w:val="0"/>
          <w:divBdr>
            <w:top w:val="none" w:sz="0" w:space="0" w:color="auto"/>
            <w:left w:val="none" w:sz="0" w:space="0" w:color="auto"/>
            <w:bottom w:val="none" w:sz="0" w:space="0" w:color="auto"/>
            <w:right w:val="none" w:sz="0" w:space="0" w:color="auto"/>
          </w:divBdr>
          <w:divsChild>
            <w:div w:id="7141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780">
      <w:bodyDiv w:val="1"/>
      <w:marLeft w:val="0"/>
      <w:marRight w:val="0"/>
      <w:marTop w:val="0"/>
      <w:marBottom w:val="0"/>
      <w:divBdr>
        <w:top w:val="none" w:sz="0" w:space="0" w:color="auto"/>
        <w:left w:val="none" w:sz="0" w:space="0" w:color="auto"/>
        <w:bottom w:val="none" w:sz="0" w:space="0" w:color="auto"/>
        <w:right w:val="none" w:sz="0" w:space="0" w:color="auto"/>
      </w:divBdr>
      <w:divsChild>
        <w:div w:id="602689429">
          <w:marLeft w:val="0"/>
          <w:marRight w:val="0"/>
          <w:marTop w:val="0"/>
          <w:marBottom w:val="0"/>
          <w:divBdr>
            <w:top w:val="none" w:sz="0" w:space="0" w:color="auto"/>
            <w:left w:val="none" w:sz="0" w:space="0" w:color="auto"/>
            <w:bottom w:val="none" w:sz="0" w:space="0" w:color="auto"/>
            <w:right w:val="none" w:sz="0" w:space="0" w:color="auto"/>
          </w:divBdr>
          <w:divsChild>
            <w:div w:id="5060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9846">
      <w:bodyDiv w:val="1"/>
      <w:marLeft w:val="0"/>
      <w:marRight w:val="0"/>
      <w:marTop w:val="0"/>
      <w:marBottom w:val="0"/>
      <w:divBdr>
        <w:top w:val="none" w:sz="0" w:space="0" w:color="auto"/>
        <w:left w:val="none" w:sz="0" w:space="0" w:color="auto"/>
        <w:bottom w:val="none" w:sz="0" w:space="0" w:color="auto"/>
        <w:right w:val="none" w:sz="0" w:space="0" w:color="auto"/>
      </w:divBdr>
      <w:divsChild>
        <w:div w:id="614676679">
          <w:marLeft w:val="0"/>
          <w:marRight w:val="0"/>
          <w:marTop w:val="0"/>
          <w:marBottom w:val="0"/>
          <w:divBdr>
            <w:top w:val="none" w:sz="0" w:space="0" w:color="auto"/>
            <w:left w:val="none" w:sz="0" w:space="0" w:color="auto"/>
            <w:bottom w:val="none" w:sz="0" w:space="0" w:color="auto"/>
            <w:right w:val="none" w:sz="0" w:space="0" w:color="auto"/>
          </w:divBdr>
          <w:divsChild>
            <w:div w:id="9631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2055">
      <w:bodyDiv w:val="1"/>
      <w:marLeft w:val="0"/>
      <w:marRight w:val="0"/>
      <w:marTop w:val="0"/>
      <w:marBottom w:val="0"/>
      <w:divBdr>
        <w:top w:val="none" w:sz="0" w:space="0" w:color="auto"/>
        <w:left w:val="none" w:sz="0" w:space="0" w:color="auto"/>
        <w:bottom w:val="none" w:sz="0" w:space="0" w:color="auto"/>
        <w:right w:val="none" w:sz="0" w:space="0" w:color="auto"/>
      </w:divBdr>
    </w:div>
    <w:div w:id="943729443">
      <w:bodyDiv w:val="1"/>
      <w:marLeft w:val="0"/>
      <w:marRight w:val="0"/>
      <w:marTop w:val="0"/>
      <w:marBottom w:val="0"/>
      <w:divBdr>
        <w:top w:val="none" w:sz="0" w:space="0" w:color="auto"/>
        <w:left w:val="none" w:sz="0" w:space="0" w:color="auto"/>
        <w:bottom w:val="none" w:sz="0" w:space="0" w:color="auto"/>
        <w:right w:val="none" w:sz="0" w:space="0" w:color="auto"/>
      </w:divBdr>
      <w:divsChild>
        <w:div w:id="1724134595">
          <w:marLeft w:val="0"/>
          <w:marRight w:val="0"/>
          <w:marTop w:val="0"/>
          <w:marBottom w:val="0"/>
          <w:divBdr>
            <w:top w:val="none" w:sz="0" w:space="0" w:color="auto"/>
            <w:left w:val="none" w:sz="0" w:space="0" w:color="auto"/>
            <w:bottom w:val="none" w:sz="0" w:space="0" w:color="auto"/>
            <w:right w:val="none" w:sz="0" w:space="0" w:color="auto"/>
          </w:divBdr>
          <w:divsChild>
            <w:div w:id="1072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4956">
      <w:bodyDiv w:val="1"/>
      <w:marLeft w:val="0"/>
      <w:marRight w:val="0"/>
      <w:marTop w:val="0"/>
      <w:marBottom w:val="0"/>
      <w:divBdr>
        <w:top w:val="none" w:sz="0" w:space="0" w:color="auto"/>
        <w:left w:val="none" w:sz="0" w:space="0" w:color="auto"/>
        <w:bottom w:val="none" w:sz="0" w:space="0" w:color="auto"/>
        <w:right w:val="none" w:sz="0" w:space="0" w:color="auto"/>
      </w:divBdr>
    </w:div>
    <w:div w:id="970401414">
      <w:bodyDiv w:val="1"/>
      <w:marLeft w:val="0"/>
      <w:marRight w:val="0"/>
      <w:marTop w:val="0"/>
      <w:marBottom w:val="0"/>
      <w:divBdr>
        <w:top w:val="none" w:sz="0" w:space="0" w:color="auto"/>
        <w:left w:val="none" w:sz="0" w:space="0" w:color="auto"/>
        <w:bottom w:val="none" w:sz="0" w:space="0" w:color="auto"/>
        <w:right w:val="none" w:sz="0" w:space="0" w:color="auto"/>
      </w:divBdr>
      <w:divsChild>
        <w:div w:id="2061439933">
          <w:marLeft w:val="0"/>
          <w:marRight w:val="0"/>
          <w:marTop w:val="0"/>
          <w:marBottom w:val="0"/>
          <w:divBdr>
            <w:top w:val="none" w:sz="0" w:space="0" w:color="auto"/>
            <w:left w:val="none" w:sz="0" w:space="0" w:color="auto"/>
            <w:bottom w:val="none" w:sz="0" w:space="0" w:color="auto"/>
            <w:right w:val="none" w:sz="0" w:space="0" w:color="auto"/>
          </w:divBdr>
          <w:divsChild>
            <w:div w:id="6045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4943">
      <w:bodyDiv w:val="1"/>
      <w:marLeft w:val="0"/>
      <w:marRight w:val="0"/>
      <w:marTop w:val="0"/>
      <w:marBottom w:val="0"/>
      <w:divBdr>
        <w:top w:val="none" w:sz="0" w:space="0" w:color="auto"/>
        <w:left w:val="none" w:sz="0" w:space="0" w:color="auto"/>
        <w:bottom w:val="none" w:sz="0" w:space="0" w:color="auto"/>
        <w:right w:val="none" w:sz="0" w:space="0" w:color="auto"/>
      </w:divBdr>
    </w:div>
    <w:div w:id="999844373">
      <w:bodyDiv w:val="1"/>
      <w:marLeft w:val="0"/>
      <w:marRight w:val="0"/>
      <w:marTop w:val="0"/>
      <w:marBottom w:val="0"/>
      <w:divBdr>
        <w:top w:val="none" w:sz="0" w:space="0" w:color="auto"/>
        <w:left w:val="none" w:sz="0" w:space="0" w:color="auto"/>
        <w:bottom w:val="none" w:sz="0" w:space="0" w:color="auto"/>
        <w:right w:val="none" w:sz="0" w:space="0" w:color="auto"/>
      </w:divBdr>
      <w:divsChild>
        <w:div w:id="1580018796">
          <w:marLeft w:val="0"/>
          <w:marRight w:val="0"/>
          <w:marTop w:val="0"/>
          <w:marBottom w:val="0"/>
          <w:divBdr>
            <w:top w:val="none" w:sz="0" w:space="0" w:color="auto"/>
            <w:left w:val="none" w:sz="0" w:space="0" w:color="auto"/>
            <w:bottom w:val="none" w:sz="0" w:space="0" w:color="auto"/>
            <w:right w:val="none" w:sz="0" w:space="0" w:color="auto"/>
          </w:divBdr>
          <w:divsChild>
            <w:div w:id="9743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9803">
      <w:bodyDiv w:val="1"/>
      <w:marLeft w:val="0"/>
      <w:marRight w:val="0"/>
      <w:marTop w:val="0"/>
      <w:marBottom w:val="0"/>
      <w:divBdr>
        <w:top w:val="none" w:sz="0" w:space="0" w:color="auto"/>
        <w:left w:val="none" w:sz="0" w:space="0" w:color="auto"/>
        <w:bottom w:val="none" w:sz="0" w:space="0" w:color="auto"/>
        <w:right w:val="none" w:sz="0" w:space="0" w:color="auto"/>
      </w:divBdr>
    </w:div>
    <w:div w:id="1085153186">
      <w:bodyDiv w:val="1"/>
      <w:marLeft w:val="0"/>
      <w:marRight w:val="0"/>
      <w:marTop w:val="0"/>
      <w:marBottom w:val="0"/>
      <w:divBdr>
        <w:top w:val="none" w:sz="0" w:space="0" w:color="auto"/>
        <w:left w:val="none" w:sz="0" w:space="0" w:color="auto"/>
        <w:bottom w:val="none" w:sz="0" w:space="0" w:color="auto"/>
        <w:right w:val="none" w:sz="0" w:space="0" w:color="auto"/>
      </w:divBdr>
      <w:divsChild>
        <w:div w:id="2052995331">
          <w:marLeft w:val="0"/>
          <w:marRight w:val="0"/>
          <w:marTop w:val="0"/>
          <w:marBottom w:val="0"/>
          <w:divBdr>
            <w:top w:val="none" w:sz="0" w:space="0" w:color="auto"/>
            <w:left w:val="none" w:sz="0" w:space="0" w:color="auto"/>
            <w:bottom w:val="none" w:sz="0" w:space="0" w:color="auto"/>
            <w:right w:val="none" w:sz="0" w:space="0" w:color="auto"/>
          </w:divBdr>
          <w:divsChild>
            <w:div w:id="8469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5350">
      <w:bodyDiv w:val="1"/>
      <w:marLeft w:val="0"/>
      <w:marRight w:val="0"/>
      <w:marTop w:val="0"/>
      <w:marBottom w:val="0"/>
      <w:divBdr>
        <w:top w:val="none" w:sz="0" w:space="0" w:color="auto"/>
        <w:left w:val="none" w:sz="0" w:space="0" w:color="auto"/>
        <w:bottom w:val="none" w:sz="0" w:space="0" w:color="auto"/>
        <w:right w:val="none" w:sz="0" w:space="0" w:color="auto"/>
      </w:divBdr>
    </w:div>
    <w:div w:id="1176766210">
      <w:bodyDiv w:val="1"/>
      <w:marLeft w:val="0"/>
      <w:marRight w:val="0"/>
      <w:marTop w:val="0"/>
      <w:marBottom w:val="0"/>
      <w:divBdr>
        <w:top w:val="none" w:sz="0" w:space="0" w:color="auto"/>
        <w:left w:val="none" w:sz="0" w:space="0" w:color="auto"/>
        <w:bottom w:val="none" w:sz="0" w:space="0" w:color="auto"/>
        <w:right w:val="none" w:sz="0" w:space="0" w:color="auto"/>
      </w:divBdr>
      <w:divsChild>
        <w:div w:id="1144353158">
          <w:marLeft w:val="0"/>
          <w:marRight w:val="0"/>
          <w:marTop w:val="0"/>
          <w:marBottom w:val="0"/>
          <w:divBdr>
            <w:top w:val="none" w:sz="0" w:space="0" w:color="auto"/>
            <w:left w:val="none" w:sz="0" w:space="0" w:color="auto"/>
            <w:bottom w:val="none" w:sz="0" w:space="0" w:color="auto"/>
            <w:right w:val="none" w:sz="0" w:space="0" w:color="auto"/>
          </w:divBdr>
          <w:divsChild>
            <w:div w:id="16363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10114">
      <w:bodyDiv w:val="1"/>
      <w:marLeft w:val="0"/>
      <w:marRight w:val="0"/>
      <w:marTop w:val="0"/>
      <w:marBottom w:val="0"/>
      <w:divBdr>
        <w:top w:val="none" w:sz="0" w:space="0" w:color="auto"/>
        <w:left w:val="none" w:sz="0" w:space="0" w:color="auto"/>
        <w:bottom w:val="none" w:sz="0" w:space="0" w:color="auto"/>
        <w:right w:val="none" w:sz="0" w:space="0" w:color="auto"/>
      </w:divBdr>
      <w:divsChild>
        <w:div w:id="1221986597">
          <w:marLeft w:val="0"/>
          <w:marRight w:val="0"/>
          <w:marTop w:val="0"/>
          <w:marBottom w:val="0"/>
          <w:divBdr>
            <w:top w:val="none" w:sz="0" w:space="0" w:color="auto"/>
            <w:left w:val="none" w:sz="0" w:space="0" w:color="auto"/>
            <w:bottom w:val="none" w:sz="0" w:space="0" w:color="auto"/>
            <w:right w:val="none" w:sz="0" w:space="0" w:color="auto"/>
          </w:divBdr>
          <w:divsChild>
            <w:div w:id="5824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6345">
      <w:bodyDiv w:val="1"/>
      <w:marLeft w:val="0"/>
      <w:marRight w:val="0"/>
      <w:marTop w:val="0"/>
      <w:marBottom w:val="0"/>
      <w:divBdr>
        <w:top w:val="none" w:sz="0" w:space="0" w:color="auto"/>
        <w:left w:val="none" w:sz="0" w:space="0" w:color="auto"/>
        <w:bottom w:val="none" w:sz="0" w:space="0" w:color="auto"/>
        <w:right w:val="none" w:sz="0" w:space="0" w:color="auto"/>
      </w:divBdr>
    </w:div>
    <w:div w:id="1345353686">
      <w:bodyDiv w:val="1"/>
      <w:marLeft w:val="0"/>
      <w:marRight w:val="0"/>
      <w:marTop w:val="0"/>
      <w:marBottom w:val="0"/>
      <w:divBdr>
        <w:top w:val="none" w:sz="0" w:space="0" w:color="auto"/>
        <w:left w:val="none" w:sz="0" w:space="0" w:color="auto"/>
        <w:bottom w:val="none" w:sz="0" w:space="0" w:color="auto"/>
        <w:right w:val="none" w:sz="0" w:space="0" w:color="auto"/>
      </w:divBdr>
      <w:divsChild>
        <w:div w:id="1074011874">
          <w:marLeft w:val="0"/>
          <w:marRight w:val="0"/>
          <w:marTop w:val="0"/>
          <w:marBottom w:val="0"/>
          <w:divBdr>
            <w:top w:val="none" w:sz="0" w:space="0" w:color="auto"/>
            <w:left w:val="none" w:sz="0" w:space="0" w:color="auto"/>
            <w:bottom w:val="none" w:sz="0" w:space="0" w:color="auto"/>
            <w:right w:val="none" w:sz="0" w:space="0" w:color="auto"/>
          </w:divBdr>
          <w:divsChild>
            <w:div w:id="14797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8931">
      <w:bodyDiv w:val="1"/>
      <w:marLeft w:val="0"/>
      <w:marRight w:val="0"/>
      <w:marTop w:val="0"/>
      <w:marBottom w:val="0"/>
      <w:divBdr>
        <w:top w:val="none" w:sz="0" w:space="0" w:color="auto"/>
        <w:left w:val="none" w:sz="0" w:space="0" w:color="auto"/>
        <w:bottom w:val="none" w:sz="0" w:space="0" w:color="auto"/>
        <w:right w:val="none" w:sz="0" w:space="0" w:color="auto"/>
      </w:divBdr>
      <w:divsChild>
        <w:div w:id="1842937865">
          <w:marLeft w:val="0"/>
          <w:marRight w:val="0"/>
          <w:marTop w:val="0"/>
          <w:marBottom w:val="0"/>
          <w:divBdr>
            <w:top w:val="none" w:sz="0" w:space="0" w:color="auto"/>
            <w:left w:val="none" w:sz="0" w:space="0" w:color="auto"/>
            <w:bottom w:val="none" w:sz="0" w:space="0" w:color="auto"/>
            <w:right w:val="none" w:sz="0" w:space="0" w:color="auto"/>
          </w:divBdr>
          <w:divsChild>
            <w:div w:id="15606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489">
      <w:bodyDiv w:val="1"/>
      <w:marLeft w:val="0"/>
      <w:marRight w:val="0"/>
      <w:marTop w:val="0"/>
      <w:marBottom w:val="0"/>
      <w:divBdr>
        <w:top w:val="none" w:sz="0" w:space="0" w:color="auto"/>
        <w:left w:val="none" w:sz="0" w:space="0" w:color="auto"/>
        <w:bottom w:val="none" w:sz="0" w:space="0" w:color="auto"/>
        <w:right w:val="none" w:sz="0" w:space="0" w:color="auto"/>
      </w:divBdr>
    </w:div>
    <w:div w:id="1458647386">
      <w:bodyDiv w:val="1"/>
      <w:marLeft w:val="0"/>
      <w:marRight w:val="0"/>
      <w:marTop w:val="0"/>
      <w:marBottom w:val="0"/>
      <w:divBdr>
        <w:top w:val="none" w:sz="0" w:space="0" w:color="auto"/>
        <w:left w:val="none" w:sz="0" w:space="0" w:color="auto"/>
        <w:bottom w:val="none" w:sz="0" w:space="0" w:color="auto"/>
        <w:right w:val="none" w:sz="0" w:space="0" w:color="auto"/>
      </w:divBdr>
      <w:divsChild>
        <w:div w:id="1632634085">
          <w:marLeft w:val="0"/>
          <w:marRight w:val="0"/>
          <w:marTop w:val="0"/>
          <w:marBottom w:val="0"/>
          <w:divBdr>
            <w:top w:val="none" w:sz="0" w:space="0" w:color="auto"/>
            <w:left w:val="none" w:sz="0" w:space="0" w:color="auto"/>
            <w:bottom w:val="none" w:sz="0" w:space="0" w:color="auto"/>
            <w:right w:val="none" w:sz="0" w:space="0" w:color="auto"/>
          </w:divBdr>
          <w:divsChild>
            <w:div w:id="7469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5623">
      <w:bodyDiv w:val="1"/>
      <w:marLeft w:val="0"/>
      <w:marRight w:val="0"/>
      <w:marTop w:val="0"/>
      <w:marBottom w:val="0"/>
      <w:divBdr>
        <w:top w:val="none" w:sz="0" w:space="0" w:color="auto"/>
        <w:left w:val="none" w:sz="0" w:space="0" w:color="auto"/>
        <w:bottom w:val="none" w:sz="0" w:space="0" w:color="auto"/>
        <w:right w:val="none" w:sz="0" w:space="0" w:color="auto"/>
      </w:divBdr>
      <w:divsChild>
        <w:div w:id="105780831">
          <w:marLeft w:val="0"/>
          <w:marRight w:val="0"/>
          <w:marTop w:val="0"/>
          <w:marBottom w:val="0"/>
          <w:divBdr>
            <w:top w:val="none" w:sz="0" w:space="0" w:color="auto"/>
            <w:left w:val="none" w:sz="0" w:space="0" w:color="auto"/>
            <w:bottom w:val="none" w:sz="0" w:space="0" w:color="auto"/>
            <w:right w:val="none" w:sz="0" w:space="0" w:color="auto"/>
          </w:divBdr>
          <w:divsChild>
            <w:div w:id="881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3591">
      <w:bodyDiv w:val="1"/>
      <w:marLeft w:val="0"/>
      <w:marRight w:val="0"/>
      <w:marTop w:val="0"/>
      <w:marBottom w:val="0"/>
      <w:divBdr>
        <w:top w:val="none" w:sz="0" w:space="0" w:color="auto"/>
        <w:left w:val="none" w:sz="0" w:space="0" w:color="auto"/>
        <w:bottom w:val="none" w:sz="0" w:space="0" w:color="auto"/>
        <w:right w:val="none" w:sz="0" w:space="0" w:color="auto"/>
      </w:divBdr>
      <w:divsChild>
        <w:div w:id="2011592478">
          <w:marLeft w:val="0"/>
          <w:marRight w:val="0"/>
          <w:marTop w:val="0"/>
          <w:marBottom w:val="0"/>
          <w:divBdr>
            <w:top w:val="none" w:sz="0" w:space="0" w:color="auto"/>
            <w:left w:val="none" w:sz="0" w:space="0" w:color="auto"/>
            <w:bottom w:val="none" w:sz="0" w:space="0" w:color="auto"/>
            <w:right w:val="none" w:sz="0" w:space="0" w:color="auto"/>
          </w:divBdr>
          <w:divsChild>
            <w:div w:id="85048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2207">
      <w:bodyDiv w:val="1"/>
      <w:marLeft w:val="0"/>
      <w:marRight w:val="0"/>
      <w:marTop w:val="0"/>
      <w:marBottom w:val="0"/>
      <w:divBdr>
        <w:top w:val="none" w:sz="0" w:space="0" w:color="auto"/>
        <w:left w:val="none" w:sz="0" w:space="0" w:color="auto"/>
        <w:bottom w:val="none" w:sz="0" w:space="0" w:color="auto"/>
        <w:right w:val="none" w:sz="0" w:space="0" w:color="auto"/>
      </w:divBdr>
      <w:divsChild>
        <w:div w:id="1879509318">
          <w:marLeft w:val="0"/>
          <w:marRight w:val="0"/>
          <w:marTop w:val="0"/>
          <w:marBottom w:val="0"/>
          <w:divBdr>
            <w:top w:val="none" w:sz="0" w:space="0" w:color="auto"/>
            <w:left w:val="none" w:sz="0" w:space="0" w:color="auto"/>
            <w:bottom w:val="none" w:sz="0" w:space="0" w:color="auto"/>
            <w:right w:val="none" w:sz="0" w:space="0" w:color="auto"/>
          </w:divBdr>
          <w:divsChild>
            <w:div w:id="9790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990">
      <w:bodyDiv w:val="1"/>
      <w:marLeft w:val="0"/>
      <w:marRight w:val="0"/>
      <w:marTop w:val="0"/>
      <w:marBottom w:val="0"/>
      <w:divBdr>
        <w:top w:val="none" w:sz="0" w:space="0" w:color="auto"/>
        <w:left w:val="none" w:sz="0" w:space="0" w:color="auto"/>
        <w:bottom w:val="none" w:sz="0" w:space="0" w:color="auto"/>
        <w:right w:val="none" w:sz="0" w:space="0" w:color="auto"/>
      </w:divBdr>
      <w:divsChild>
        <w:div w:id="1863468636">
          <w:marLeft w:val="0"/>
          <w:marRight w:val="0"/>
          <w:marTop w:val="0"/>
          <w:marBottom w:val="0"/>
          <w:divBdr>
            <w:top w:val="none" w:sz="0" w:space="0" w:color="auto"/>
            <w:left w:val="none" w:sz="0" w:space="0" w:color="auto"/>
            <w:bottom w:val="none" w:sz="0" w:space="0" w:color="auto"/>
            <w:right w:val="none" w:sz="0" w:space="0" w:color="auto"/>
          </w:divBdr>
          <w:divsChild>
            <w:div w:id="4653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6565">
      <w:bodyDiv w:val="1"/>
      <w:marLeft w:val="0"/>
      <w:marRight w:val="0"/>
      <w:marTop w:val="0"/>
      <w:marBottom w:val="0"/>
      <w:divBdr>
        <w:top w:val="none" w:sz="0" w:space="0" w:color="auto"/>
        <w:left w:val="none" w:sz="0" w:space="0" w:color="auto"/>
        <w:bottom w:val="none" w:sz="0" w:space="0" w:color="auto"/>
        <w:right w:val="none" w:sz="0" w:space="0" w:color="auto"/>
      </w:divBdr>
    </w:div>
    <w:div w:id="1537768976">
      <w:bodyDiv w:val="1"/>
      <w:marLeft w:val="0"/>
      <w:marRight w:val="0"/>
      <w:marTop w:val="0"/>
      <w:marBottom w:val="0"/>
      <w:divBdr>
        <w:top w:val="none" w:sz="0" w:space="0" w:color="auto"/>
        <w:left w:val="none" w:sz="0" w:space="0" w:color="auto"/>
        <w:bottom w:val="none" w:sz="0" w:space="0" w:color="auto"/>
        <w:right w:val="none" w:sz="0" w:space="0" w:color="auto"/>
      </w:divBdr>
    </w:div>
    <w:div w:id="1549297177">
      <w:bodyDiv w:val="1"/>
      <w:marLeft w:val="0"/>
      <w:marRight w:val="0"/>
      <w:marTop w:val="0"/>
      <w:marBottom w:val="0"/>
      <w:divBdr>
        <w:top w:val="none" w:sz="0" w:space="0" w:color="auto"/>
        <w:left w:val="none" w:sz="0" w:space="0" w:color="auto"/>
        <w:bottom w:val="none" w:sz="0" w:space="0" w:color="auto"/>
        <w:right w:val="none" w:sz="0" w:space="0" w:color="auto"/>
      </w:divBdr>
      <w:divsChild>
        <w:div w:id="1946377892">
          <w:marLeft w:val="0"/>
          <w:marRight w:val="0"/>
          <w:marTop w:val="0"/>
          <w:marBottom w:val="0"/>
          <w:divBdr>
            <w:top w:val="none" w:sz="0" w:space="0" w:color="auto"/>
            <w:left w:val="none" w:sz="0" w:space="0" w:color="auto"/>
            <w:bottom w:val="none" w:sz="0" w:space="0" w:color="auto"/>
            <w:right w:val="none" w:sz="0" w:space="0" w:color="auto"/>
          </w:divBdr>
          <w:divsChild>
            <w:div w:id="711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8461">
      <w:bodyDiv w:val="1"/>
      <w:marLeft w:val="0"/>
      <w:marRight w:val="0"/>
      <w:marTop w:val="0"/>
      <w:marBottom w:val="0"/>
      <w:divBdr>
        <w:top w:val="none" w:sz="0" w:space="0" w:color="auto"/>
        <w:left w:val="none" w:sz="0" w:space="0" w:color="auto"/>
        <w:bottom w:val="none" w:sz="0" w:space="0" w:color="auto"/>
        <w:right w:val="none" w:sz="0" w:space="0" w:color="auto"/>
      </w:divBdr>
      <w:divsChild>
        <w:div w:id="18746508">
          <w:marLeft w:val="0"/>
          <w:marRight w:val="0"/>
          <w:marTop w:val="0"/>
          <w:marBottom w:val="0"/>
          <w:divBdr>
            <w:top w:val="none" w:sz="0" w:space="0" w:color="auto"/>
            <w:left w:val="none" w:sz="0" w:space="0" w:color="auto"/>
            <w:bottom w:val="none" w:sz="0" w:space="0" w:color="auto"/>
            <w:right w:val="none" w:sz="0" w:space="0" w:color="auto"/>
          </w:divBdr>
          <w:divsChild>
            <w:div w:id="10689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5992">
      <w:bodyDiv w:val="1"/>
      <w:marLeft w:val="0"/>
      <w:marRight w:val="0"/>
      <w:marTop w:val="0"/>
      <w:marBottom w:val="0"/>
      <w:divBdr>
        <w:top w:val="none" w:sz="0" w:space="0" w:color="auto"/>
        <w:left w:val="none" w:sz="0" w:space="0" w:color="auto"/>
        <w:bottom w:val="none" w:sz="0" w:space="0" w:color="auto"/>
        <w:right w:val="none" w:sz="0" w:space="0" w:color="auto"/>
      </w:divBdr>
      <w:divsChild>
        <w:div w:id="1434399006">
          <w:marLeft w:val="0"/>
          <w:marRight w:val="0"/>
          <w:marTop w:val="0"/>
          <w:marBottom w:val="0"/>
          <w:divBdr>
            <w:top w:val="none" w:sz="0" w:space="0" w:color="auto"/>
            <w:left w:val="none" w:sz="0" w:space="0" w:color="auto"/>
            <w:bottom w:val="none" w:sz="0" w:space="0" w:color="auto"/>
            <w:right w:val="none" w:sz="0" w:space="0" w:color="auto"/>
          </w:divBdr>
          <w:divsChild>
            <w:div w:id="131518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6568">
      <w:bodyDiv w:val="1"/>
      <w:marLeft w:val="0"/>
      <w:marRight w:val="0"/>
      <w:marTop w:val="0"/>
      <w:marBottom w:val="0"/>
      <w:divBdr>
        <w:top w:val="none" w:sz="0" w:space="0" w:color="auto"/>
        <w:left w:val="none" w:sz="0" w:space="0" w:color="auto"/>
        <w:bottom w:val="none" w:sz="0" w:space="0" w:color="auto"/>
        <w:right w:val="none" w:sz="0" w:space="0" w:color="auto"/>
      </w:divBdr>
    </w:div>
    <w:div w:id="1644505271">
      <w:bodyDiv w:val="1"/>
      <w:marLeft w:val="0"/>
      <w:marRight w:val="0"/>
      <w:marTop w:val="0"/>
      <w:marBottom w:val="0"/>
      <w:divBdr>
        <w:top w:val="none" w:sz="0" w:space="0" w:color="auto"/>
        <w:left w:val="none" w:sz="0" w:space="0" w:color="auto"/>
        <w:bottom w:val="none" w:sz="0" w:space="0" w:color="auto"/>
        <w:right w:val="none" w:sz="0" w:space="0" w:color="auto"/>
      </w:divBdr>
    </w:div>
    <w:div w:id="1653218717">
      <w:bodyDiv w:val="1"/>
      <w:marLeft w:val="0"/>
      <w:marRight w:val="0"/>
      <w:marTop w:val="0"/>
      <w:marBottom w:val="0"/>
      <w:divBdr>
        <w:top w:val="none" w:sz="0" w:space="0" w:color="auto"/>
        <w:left w:val="none" w:sz="0" w:space="0" w:color="auto"/>
        <w:bottom w:val="none" w:sz="0" w:space="0" w:color="auto"/>
        <w:right w:val="none" w:sz="0" w:space="0" w:color="auto"/>
      </w:divBdr>
    </w:div>
    <w:div w:id="1683816790">
      <w:bodyDiv w:val="1"/>
      <w:marLeft w:val="0"/>
      <w:marRight w:val="0"/>
      <w:marTop w:val="0"/>
      <w:marBottom w:val="0"/>
      <w:divBdr>
        <w:top w:val="none" w:sz="0" w:space="0" w:color="auto"/>
        <w:left w:val="none" w:sz="0" w:space="0" w:color="auto"/>
        <w:bottom w:val="none" w:sz="0" w:space="0" w:color="auto"/>
        <w:right w:val="none" w:sz="0" w:space="0" w:color="auto"/>
      </w:divBdr>
      <w:divsChild>
        <w:div w:id="1508254278">
          <w:marLeft w:val="0"/>
          <w:marRight w:val="0"/>
          <w:marTop w:val="0"/>
          <w:marBottom w:val="0"/>
          <w:divBdr>
            <w:top w:val="none" w:sz="0" w:space="0" w:color="auto"/>
            <w:left w:val="none" w:sz="0" w:space="0" w:color="auto"/>
            <w:bottom w:val="none" w:sz="0" w:space="0" w:color="auto"/>
            <w:right w:val="none" w:sz="0" w:space="0" w:color="auto"/>
          </w:divBdr>
          <w:divsChild>
            <w:div w:id="7950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6782">
      <w:bodyDiv w:val="1"/>
      <w:marLeft w:val="0"/>
      <w:marRight w:val="0"/>
      <w:marTop w:val="0"/>
      <w:marBottom w:val="0"/>
      <w:divBdr>
        <w:top w:val="none" w:sz="0" w:space="0" w:color="auto"/>
        <w:left w:val="none" w:sz="0" w:space="0" w:color="auto"/>
        <w:bottom w:val="none" w:sz="0" w:space="0" w:color="auto"/>
        <w:right w:val="none" w:sz="0" w:space="0" w:color="auto"/>
      </w:divBdr>
    </w:div>
    <w:div w:id="1725450507">
      <w:bodyDiv w:val="1"/>
      <w:marLeft w:val="0"/>
      <w:marRight w:val="0"/>
      <w:marTop w:val="0"/>
      <w:marBottom w:val="0"/>
      <w:divBdr>
        <w:top w:val="none" w:sz="0" w:space="0" w:color="auto"/>
        <w:left w:val="none" w:sz="0" w:space="0" w:color="auto"/>
        <w:bottom w:val="none" w:sz="0" w:space="0" w:color="auto"/>
        <w:right w:val="none" w:sz="0" w:space="0" w:color="auto"/>
      </w:divBdr>
      <w:divsChild>
        <w:div w:id="788553070">
          <w:marLeft w:val="0"/>
          <w:marRight w:val="0"/>
          <w:marTop w:val="0"/>
          <w:marBottom w:val="0"/>
          <w:divBdr>
            <w:top w:val="none" w:sz="0" w:space="0" w:color="auto"/>
            <w:left w:val="none" w:sz="0" w:space="0" w:color="auto"/>
            <w:bottom w:val="none" w:sz="0" w:space="0" w:color="auto"/>
            <w:right w:val="none" w:sz="0" w:space="0" w:color="auto"/>
          </w:divBdr>
          <w:divsChild>
            <w:div w:id="177362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13161">
      <w:bodyDiv w:val="1"/>
      <w:marLeft w:val="0"/>
      <w:marRight w:val="0"/>
      <w:marTop w:val="0"/>
      <w:marBottom w:val="0"/>
      <w:divBdr>
        <w:top w:val="none" w:sz="0" w:space="0" w:color="auto"/>
        <w:left w:val="none" w:sz="0" w:space="0" w:color="auto"/>
        <w:bottom w:val="none" w:sz="0" w:space="0" w:color="auto"/>
        <w:right w:val="none" w:sz="0" w:space="0" w:color="auto"/>
      </w:divBdr>
    </w:div>
    <w:div w:id="1793092129">
      <w:bodyDiv w:val="1"/>
      <w:marLeft w:val="0"/>
      <w:marRight w:val="0"/>
      <w:marTop w:val="0"/>
      <w:marBottom w:val="0"/>
      <w:divBdr>
        <w:top w:val="none" w:sz="0" w:space="0" w:color="auto"/>
        <w:left w:val="none" w:sz="0" w:space="0" w:color="auto"/>
        <w:bottom w:val="none" w:sz="0" w:space="0" w:color="auto"/>
        <w:right w:val="none" w:sz="0" w:space="0" w:color="auto"/>
      </w:divBdr>
      <w:divsChild>
        <w:div w:id="331370808">
          <w:marLeft w:val="0"/>
          <w:marRight w:val="0"/>
          <w:marTop w:val="0"/>
          <w:marBottom w:val="0"/>
          <w:divBdr>
            <w:top w:val="none" w:sz="0" w:space="0" w:color="auto"/>
            <w:left w:val="none" w:sz="0" w:space="0" w:color="auto"/>
            <w:bottom w:val="none" w:sz="0" w:space="0" w:color="auto"/>
            <w:right w:val="none" w:sz="0" w:space="0" w:color="auto"/>
          </w:divBdr>
          <w:divsChild>
            <w:div w:id="15514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0688">
      <w:bodyDiv w:val="1"/>
      <w:marLeft w:val="0"/>
      <w:marRight w:val="0"/>
      <w:marTop w:val="0"/>
      <w:marBottom w:val="0"/>
      <w:divBdr>
        <w:top w:val="none" w:sz="0" w:space="0" w:color="auto"/>
        <w:left w:val="none" w:sz="0" w:space="0" w:color="auto"/>
        <w:bottom w:val="none" w:sz="0" w:space="0" w:color="auto"/>
        <w:right w:val="none" w:sz="0" w:space="0" w:color="auto"/>
      </w:divBdr>
      <w:divsChild>
        <w:div w:id="1986622251">
          <w:marLeft w:val="0"/>
          <w:marRight w:val="0"/>
          <w:marTop w:val="0"/>
          <w:marBottom w:val="0"/>
          <w:divBdr>
            <w:top w:val="none" w:sz="0" w:space="0" w:color="auto"/>
            <w:left w:val="none" w:sz="0" w:space="0" w:color="auto"/>
            <w:bottom w:val="none" w:sz="0" w:space="0" w:color="auto"/>
            <w:right w:val="none" w:sz="0" w:space="0" w:color="auto"/>
          </w:divBdr>
          <w:divsChild>
            <w:div w:id="9964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707">
      <w:bodyDiv w:val="1"/>
      <w:marLeft w:val="0"/>
      <w:marRight w:val="0"/>
      <w:marTop w:val="0"/>
      <w:marBottom w:val="0"/>
      <w:divBdr>
        <w:top w:val="none" w:sz="0" w:space="0" w:color="auto"/>
        <w:left w:val="none" w:sz="0" w:space="0" w:color="auto"/>
        <w:bottom w:val="none" w:sz="0" w:space="0" w:color="auto"/>
        <w:right w:val="none" w:sz="0" w:space="0" w:color="auto"/>
      </w:divBdr>
      <w:divsChild>
        <w:div w:id="716122842">
          <w:marLeft w:val="0"/>
          <w:marRight w:val="0"/>
          <w:marTop w:val="0"/>
          <w:marBottom w:val="0"/>
          <w:divBdr>
            <w:top w:val="none" w:sz="0" w:space="0" w:color="auto"/>
            <w:left w:val="none" w:sz="0" w:space="0" w:color="auto"/>
            <w:bottom w:val="none" w:sz="0" w:space="0" w:color="auto"/>
            <w:right w:val="none" w:sz="0" w:space="0" w:color="auto"/>
          </w:divBdr>
          <w:divsChild>
            <w:div w:id="3160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59882">
      <w:bodyDiv w:val="1"/>
      <w:marLeft w:val="0"/>
      <w:marRight w:val="0"/>
      <w:marTop w:val="0"/>
      <w:marBottom w:val="0"/>
      <w:divBdr>
        <w:top w:val="none" w:sz="0" w:space="0" w:color="auto"/>
        <w:left w:val="none" w:sz="0" w:space="0" w:color="auto"/>
        <w:bottom w:val="none" w:sz="0" w:space="0" w:color="auto"/>
        <w:right w:val="none" w:sz="0" w:space="0" w:color="auto"/>
      </w:divBdr>
      <w:divsChild>
        <w:div w:id="1224566627">
          <w:marLeft w:val="0"/>
          <w:marRight w:val="0"/>
          <w:marTop w:val="0"/>
          <w:marBottom w:val="0"/>
          <w:divBdr>
            <w:top w:val="none" w:sz="0" w:space="0" w:color="auto"/>
            <w:left w:val="none" w:sz="0" w:space="0" w:color="auto"/>
            <w:bottom w:val="none" w:sz="0" w:space="0" w:color="auto"/>
            <w:right w:val="none" w:sz="0" w:space="0" w:color="auto"/>
          </w:divBdr>
          <w:divsChild>
            <w:div w:id="6294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5167">
      <w:bodyDiv w:val="1"/>
      <w:marLeft w:val="0"/>
      <w:marRight w:val="0"/>
      <w:marTop w:val="0"/>
      <w:marBottom w:val="0"/>
      <w:divBdr>
        <w:top w:val="none" w:sz="0" w:space="0" w:color="auto"/>
        <w:left w:val="none" w:sz="0" w:space="0" w:color="auto"/>
        <w:bottom w:val="none" w:sz="0" w:space="0" w:color="auto"/>
        <w:right w:val="none" w:sz="0" w:space="0" w:color="auto"/>
      </w:divBdr>
      <w:divsChild>
        <w:div w:id="123619489">
          <w:marLeft w:val="0"/>
          <w:marRight w:val="0"/>
          <w:marTop w:val="0"/>
          <w:marBottom w:val="0"/>
          <w:divBdr>
            <w:top w:val="none" w:sz="0" w:space="0" w:color="auto"/>
            <w:left w:val="none" w:sz="0" w:space="0" w:color="auto"/>
            <w:bottom w:val="none" w:sz="0" w:space="0" w:color="auto"/>
            <w:right w:val="none" w:sz="0" w:space="0" w:color="auto"/>
          </w:divBdr>
          <w:divsChild>
            <w:div w:id="82328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5944">
      <w:bodyDiv w:val="1"/>
      <w:marLeft w:val="0"/>
      <w:marRight w:val="0"/>
      <w:marTop w:val="0"/>
      <w:marBottom w:val="0"/>
      <w:divBdr>
        <w:top w:val="none" w:sz="0" w:space="0" w:color="auto"/>
        <w:left w:val="none" w:sz="0" w:space="0" w:color="auto"/>
        <w:bottom w:val="none" w:sz="0" w:space="0" w:color="auto"/>
        <w:right w:val="none" w:sz="0" w:space="0" w:color="auto"/>
      </w:divBdr>
      <w:divsChild>
        <w:div w:id="1223444391">
          <w:marLeft w:val="0"/>
          <w:marRight w:val="0"/>
          <w:marTop w:val="0"/>
          <w:marBottom w:val="0"/>
          <w:divBdr>
            <w:top w:val="none" w:sz="0" w:space="0" w:color="auto"/>
            <w:left w:val="none" w:sz="0" w:space="0" w:color="auto"/>
            <w:bottom w:val="none" w:sz="0" w:space="0" w:color="auto"/>
            <w:right w:val="none" w:sz="0" w:space="0" w:color="auto"/>
          </w:divBdr>
          <w:divsChild>
            <w:div w:id="1356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8625">
      <w:bodyDiv w:val="1"/>
      <w:marLeft w:val="0"/>
      <w:marRight w:val="0"/>
      <w:marTop w:val="0"/>
      <w:marBottom w:val="0"/>
      <w:divBdr>
        <w:top w:val="none" w:sz="0" w:space="0" w:color="auto"/>
        <w:left w:val="none" w:sz="0" w:space="0" w:color="auto"/>
        <w:bottom w:val="none" w:sz="0" w:space="0" w:color="auto"/>
        <w:right w:val="none" w:sz="0" w:space="0" w:color="auto"/>
      </w:divBdr>
      <w:divsChild>
        <w:div w:id="484858552">
          <w:marLeft w:val="0"/>
          <w:marRight w:val="0"/>
          <w:marTop w:val="0"/>
          <w:marBottom w:val="0"/>
          <w:divBdr>
            <w:top w:val="none" w:sz="0" w:space="0" w:color="auto"/>
            <w:left w:val="none" w:sz="0" w:space="0" w:color="auto"/>
            <w:bottom w:val="none" w:sz="0" w:space="0" w:color="auto"/>
            <w:right w:val="none" w:sz="0" w:space="0" w:color="auto"/>
          </w:divBdr>
          <w:divsChild>
            <w:div w:id="19279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4642">
      <w:bodyDiv w:val="1"/>
      <w:marLeft w:val="0"/>
      <w:marRight w:val="0"/>
      <w:marTop w:val="0"/>
      <w:marBottom w:val="0"/>
      <w:divBdr>
        <w:top w:val="none" w:sz="0" w:space="0" w:color="auto"/>
        <w:left w:val="none" w:sz="0" w:space="0" w:color="auto"/>
        <w:bottom w:val="none" w:sz="0" w:space="0" w:color="auto"/>
        <w:right w:val="none" w:sz="0" w:space="0" w:color="auto"/>
      </w:divBdr>
      <w:divsChild>
        <w:div w:id="1517499359">
          <w:marLeft w:val="0"/>
          <w:marRight w:val="0"/>
          <w:marTop w:val="0"/>
          <w:marBottom w:val="0"/>
          <w:divBdr>
            <w:top w:val="none" w:sz="0" w:space="0" w:color="auto"/>
            <w:left w:val="none" w:sz="0" w:space="0" w:color="auto"/>
            <w:bottom w:val="none" w:sz="0" w:space="0" w:color="auto"/>
            <w:right w:val="none" w:sz="0" w:space="0" w:color="auto"/>
          </w:divBdr>
          <w:divsChild>
            <w:div w:id="334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handsontable.com/pro/1.3.4/tutorial-known-limitations.html"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jpg"/><Relationship Id="rId68" Type="http://schemas.openxmlformats.org/officeDocument/2006/relationships/image" Target="media/image48.emf"/><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yperlink" Target="https://docs.angularjs.org/guide/databinding" TargetMode="External"/><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22" Type="http://schemas.openxmlformats.org/officeDocument/2006/relationships/image" Target="media/image2.emf"/><Relationship Id="rId27" Type="http://schemas.openxmlformats.org/officeDocument/2006/relationships/image" Target="media/image7.png"/><Relationship Id="rId43" Type="http://schemas.openxmlformats.org/officeDocument/2006/relationships/image" Target="media/image23.jp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blog.softelegance.com/angularjs/angularjs-advantages-and-limitations/"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emf"/><Relationship Id="rId20" Type="http://schemas.openxmlformats.org/officeDocument/2006/relationships/hyperlink" Target="http://www.htmlcenter.com/blog/the-bootstrap-framework-controversy-should-you-use-it-or-not/" TargetMode="External"/><Relationship Id="rId41" Type="http://schemas.openxmlformats.org/officeDocument/2006/relationships/image" Target="media/image21.png"/><Relationship Id="rId54" Type="http://schemas.openxmlformats.org/officeDocument/2006/relationships/image" Target="media/image34.jpg"/><Relationship Id="rId62" Type="http://schemas.openxmlformats.org/officeDocument/2006/relationships/image" Target="media/image42.emf"/><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jp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weblineindia.com/blog/angularjs-what-why-advantages-and-disadvantages/"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emf"/><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jpg"/><Relationship Id="rId61" Type="http://schemas.openxmlformats.org/officeDocument/2006/relationships/image" Target="media/image41.jpg"/><Relationship Id="rId82" Type="http://schemas.openxmlformats.org/officeDocument/2006/relationships/image" Target="media/image62.png"/><Relationship Id="rId19" Type="http://schemas.openxmlformats.org/officeDocument/2006/relationships/hyperlink" Target="http://chimera.labs.oreilly.com/books/1230000000345/ch02.html" TargetMode="External"/><Relationship Id="rId14" Type="http://schemas.openxmlformats.org/officeDocument/2006/relationships/header" Target="header4.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emf"/><Relationship Id="rId77"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5A953-2481-4284-AB89-DD0C63339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20652</TotalTime>
  <Pages>101</Pages>
  <Words>13620</Words>
  <Characters>77634</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T</Company>
  <LinksUpToDate>false</LinksUpToDate>
  <CharactersWithSpaces>91072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Detailed Design</dc:subject>
  <dc:creator>Thai Manh Tuan</dc:creator>
  <cp:lastModifiedBy>Nguyen Thi Hang</cp:lastModifiedBy>
  <cp:revision>780</cp:revision>
  <cp:lastPrinted>2018-09-19T06:46:00Z</cp:lastPrinted>
  <dcterms:created xsi:type="dcterms:W3CDTF">2017-12-09T13:22:00Z</dcterms:created>
  <dcterms:modified xsi:type="dcterms:W3CDTF">2021-01-12T09:14:00Z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Toshiba Software Development (Vietnam) Co., Ltd.</vt:lpwstr>
  </property>
  <property fmtid="{D5CDD505-2E9C-101B-9397-08002B2CF9AE}" pid="3" name="Document ID">
    <vt:lpwstr>TSDV-PTE-SDD</vt:lpwstr>
  </property>
  <property fmtid="{D5CDD505-2E9C-101B-9397-08002B2CF9AE}" pid="4" name="Project Name">
    <vt:lpwstr>Portable Test Equipment</vt:lpwstr>
  </property>
</Properties>
</file>